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8A457" w14:textId="505A70DC" w:rsidR="00862CA6" w:rsidRPr="00027397" w:rsidRDefault="00862CA6" w:rsidP="00A80088">
      <w:pPr>
        <w:snapToGrid w:val="0"/>
        <w:jc w:val="center"/>
        <w:rPr>
          <w:b/>
          <w:bCs/>
          <w:sz w:val="28"/>
          <w:szCs w:val="28"/>
        </w:rPr>
      </w:pPr>
      <w:r w:rsidRPr="00027397">
        <w:rPr>
          <w:b/>
          <w:bCs/>
          <w:sz w:val="28"/>
          <w:szCs w:val="28"/>
        </w:rPr>
        <w:t>A Report on</w:t>
      </w:r>
    </w:p>
    <w:p w14:paraId="4505562D" w14:textId="77777777" w:rsidR="00862CA6" w:rsidRPr="00027397" w:rsidRDefault="00862CA6" w:rsidP="00862CA6">
      <w:pPr>
        <w:jc w:val="center"/>
        <w:rPr>
          <w:b/>
          <w:bCs/>
          <w:sz w:val="28"/>
          <w:szCs w:val="28"/>
        </w:rPr>
      </w:pPr>
    </w:p>
    <w:p w14:paraId="78C7DB81" w14:textId="77777777" w:rsidR="00862CA6" w:rsidRPr="00027397" w:rsidRDefault="00862CA6" w:rsidP="00862CA6">
      <w:pPr>
        <w:jc w:val="center"/>
        <w:rPr>
          <w:sz w:val="28"/>
          <w:szCs w:val="28"/>
        </w:rPr>
      </w:pPr>
    </w:p>
    <w:p w14:paraId="263CD7EE" w14:textId="14900713" w:rsidR="00862CA6" w:rsidRPr="00027397" w:rsidRDefault="00862CA6" w:rsidP="00862CA6">
      <w:pPr>
        <w:jc w:val="center"/>
        <w:rPr>
          <w:sz w:val="16"/>
          <w:szCs w:val="20"/>
        </w:rPr>
      </w:pPr>
      <w:r w:rsidRPr="00027397">
        <w:rPr>
          <w:sz w:val="32"/>
          <w:szCs w:val="20"/>
        </w:rPr>
        <w:t>SETHUSAMARTHYA</w:t>
      </w:r>
    </w:p>
    <w:p w14:paraId="073486E1" w14:textId="77777777" w:rsidR="00862CA6" w:rsidRDefault="00862CA6" w:rsidP="00862CA6">
      <w:pPr>
        <w:jc w:val="center"/>
        <w:rPr>
          <w:sz w:val="20"/>
        </w:rPr>
      </w:pPr>
    </w:p>
    <w:p w14:paraId="052708CF" w14:textId="77777777" w:rsidR="00862CA6" w:rsidRDefault="00862CA6" w:rsidP="00862CA6">
      <w:pPr>
        <w:jc w:val="center"/>
      </w:pPr>
    </w:p>
    <w:p w14:paraId="4589A0FA" w14:textId="77777777" w:rsidR="00862CA6" w:rsidRDefault="00862CA6" w:rsidP="00862CA6">
      <w:pPr>
        <w:jc w:val="center"/>
      </w:pPr>
    </w:p>
    <w:p w14:paraId="4BF15E00" w14:textId="5B20C764" w:rsidR="00862CA6" w:rsidRPr="00027397" w:rsidRDefault="00862CA6" w:rsidP="00862CA6">
      <w:pPr>
        <w:jc w:val="center"/>
        <w:rPr>
          <w:sz w:val="18"/>
          <w:szCs w:val="28"/>
        </w:rPr>
      </w:pPr>
      <w:r w:rsidRPr="00027397">
        <w:rPr>
          <w:sz w:val="28"/>
          <w:szCs w:val="28"/>
        </w:rPr>
        <w:t>Submitted for partial fulfillment of award of</w:t>
      </w:r>
    </w:p>
    <w:p w14:paraId="05B01546" w14:textId="77777777" w:rsidR="00862CA6" w:rsidRPr="00027397" w:rsidRDefault="00862CA6" w:rsidP="00862CA6">
      <w:pPr>
        <w:jc w:val="center"/>
        <w:rPr>
          <w:sz w:val="18"/>
          <w:szCs w:val="28"/>
        </w:rPr>
      </w:pPr>
    </w:p>
    <w:p w14:paraId="4F2CC7CA" w14:textId="77777777" w:rsidR="00862CA6" w:rsidRPr="00027397" w:rsidRDefault="00862CA6" w:rsidP="007200D9">
      <w:pPr>
        <w:pStyle w:val="Heading3"/>
        <w:numPr>
          <w:ilvl w:val="0"/>
          <w:numId w:val="1"/>
        </w:numPr>
        <w:tabs>
          <w:tab w:val="clear" w:pos="0"/>
        </w:tabs>
        <w:ind w:left="0" w:firstLine="0"/>
        <w:jc w:val="center"/>
        <w:rPr>
          <w:rFonts w:ascii="Times New Roman" w:hAnsi="Times New Roman" w:cs="Times New Roman"/>
          <w:color w:val="000000" w:themeColor="text1"/>
          <w:sz w:val="18"/>
          <w:szCs w:val="28"/>
        </w:rPr>
      </w:pPr>
      <w:r w:rsidRPr="00027397">
        <w:rPr>
          <w:rFonts w:ascii="Times New Roman" w:hAnsi="Times New Roman" w:cs="Times New Roman"/>
          <w:color w:val="000000" w:themeColor="text1"/>
          <w:sz w:val="28"/>
          <w:szCs w:val="28"/>
        </w:rPr>
        <w:t>BACHELOR OF TECHNOLOGY</w:t>
      </w:r>
    </w:p>
    <w:p w14:paraId="03F9746B" w14:textId="77777777" w:rsidR="00862CA6" w:rsidRDefault="00862CA6" w:rsidP="00862CA6">
      <w:pPr>
        <w:jc w:val="center"/>
        <w:rPr>
          <w:sz w:val="16"/>
        </w:rPr>
      </w:pPr>
    </w:p>
    <w:p w14:paraId="13F3CCCB" w14:textId="77777777" w:rsidR="00862CA6" w:rsidRPr="00027397" w:rsidRDefault="00862CA6" w:rsidP="00862CA6">
      <w:pPr>
        <w:jc w:val="center"/>
        <w:rPr>
          <w:sz w:val="18"/>
          <w:szCs w:val="28"/>
        </w:rPr>
      </w:pPr>
      <w:r w:rsidRPr="00027397">
        <w:rPr>
          <w:sz w:val="28"/>
          <w:szCs w:val="28"/>
        </w:rPr>
        <w:t>degree</w:t>
      </w:r>
    </w:p>
    <w:p w14:paraId="0B0449C3" w14:textId="77777777" w:rsidR="00862CA6" w:rsidRPr="00027397" w:rsidRDefault="00862CA6" w:rsidP="00862CA6">
      <w:pPr>
        <w:jc w:val="center"/>
        <w:rPr>
          <w:sz w:val="18"/>
          <w:szCs w:val="28"/>
        </w:rPr>
      </w:pPr>
    </w:p>
    <w:p w14:paraId="3E8E724A" w14:textId="77777777" w:rsidR="00862CA6" w:rsidRPr="00027397" w:rsidRDefault="00862CA6" w:rsidP="00862CA6">
      <w:pPr>
        <w:jc w:val="center"/>
        <w:rPr>
          <w:sz w:val="28"/>
          <w:szCs w:val="28"/>
        </w:rPr>
      </w:pPr>
    </w:p>
    <w:p w14:paraId="79C3606A" w14:textId="77777777" w:rsidR="00862CA6" w:rsidRPr="00027397" w:rsidRDefault="00862CA6" w:rsidP="00862CA6">
      <w:pPr>
        <w:jc w:val="center"/>
        <w:rPr>
          <w:sz w:val="18"/>
          <w:szCs w:val="28"/>
        </w:rPr>
      </w:pPr>
      <w:r w:rsidRPr="00027397">
        <w:rPr>
          <w:sz w:val="28"/>
          <w:szCs w:val="28"/>
        </w:rPr>
        <w:t>In</w:t>
      </w:r>
    </w:p>
    <w:p w14:paraId="5756B30D" w14:textId="77777777" w:rsidR="00862CA6" w:rsidRPr="00027397" w:rsidRDefault="00862CA6" w:rsidP="00862CA6">
      <w:pPr>
        <w:jc w:val="center"/>
        <w:rPr>
          <w:sz w:val="18"/>
          <w:szCs w:val="28"/>
        </w:rPr>
      </w:pPr>
    </w:p>
    <w:p w14:paraId="4307185D" w14:textId="7F3C5D2B" w:rsidR="00862CA6" w:rsidRDefault="00862CA6" w:rsidP="00862CA6">
      <w:pPr>
        <w:jc w:val="center"/>
        <w:rPr>
          <w:sz w:val="26"/>
        </w:rPr>
      </w:pPr>
      <w:r w:rsidRPr="00027397">
        <w:rPr>
          <w:sz w:val="28"/>
          <w:szCs w:val="28"/>
        </w:rPr>
        <w:t>CSE- Artificial Intelligence &amp; Machine Learning</w:t>
      </w:r>
    </w:p>
    <w:p w14:paraId="023E9290" w14:textId="77777777" w:rsidR="00862CA6" w:rsidRPr="00027397" w:rsidRDefault="00862CA6" w:rsidP="00862CA6">
      <w:pPr>
        <w:jc w:val="center"/>
        <w:rPr>
          <w:sz w:val="28"/>
          <w:szCs w:val="28"/>
        </w:rPr>
      </w:pPr>
    </w:p>
    <w:p w14:paraId="35894B92" w14:textId="77777777" w:rsidR="00862CA6" w:rsidRPr="00027397" w:rsidRDefault="00862CA6" w:rsidP="00862CA6">
      <w:pPr>
        <w:jc w:val="center"/>
        <w:rPr>
          <w:sz w:val="18"/>
          <w:szCs w:val="28"/>
        </w:rPr>
      </w:pPr>
      <w:r w:rsidRPr="00027397">
        <w:rPr>
          <w:sz w:val="28"/>
          <w:szCs w:val="28"/>
        </w:rPr>
        <w:t>By</w:t>
      </w:r>
    </w:p>
    <w:p w14:paraId="6F24EECA" w14:textId="77777777" w:rsidR="00862CA6" w:rsidRPr="00027397" w:rsidRDefault="00862CA6" w:rsidP="00862CA6">
      <w:pPr>
        <w:jc w:val="center"/>
        <w:rPr>
          <w:sz w:val="18"/>
          <w:szCs w:val="28"/>
        </w:rPr>
      </w:pPr>
    </w:p>
    <w:p w14:paraId="76E9A88D" w14:textId="4ACC0BF4" w:rsidR="00862CA6" w:rsidRPr="00027397" w:rsidRDefault="00862CA6" w:rsidP="00862CA6">
      <w:pPr>
        <w:jc w:val="center"/>
        <w:rPr>
          <w:sz w:val="28"/>
          <w:szCs w:val="28"/>
        </w:rPr>
      </w:pPr>
      <w:r w:rsidRPr="00027397">
        <w:rPr>
          <w:sz w:val="28"/>
          <w:szCs w:val="28"/>
        </w:rPr>
        <w:t>Aryaman Nair</w:t>
      </w:r>
    </w:p>
    <w:p w14:paraId="7CF41C16" w14:textId="4A8BFC2F" w:rsidR="00862CA6" w:rsidRPr="00027397" w:rsidRDefault="00862CA6" w:rsidP="00862CA6">
      <w:pPr>
        <w:jc w:val="center"/>
        <w:rPr>
          <w:sz w:val="28"/>
          <w:szCs w:val="28"/>
        </w:rPr>
      </w:pPr>
      <w:r w:rsidRPr="00027397">
        <w:rPr>
          <w:sz w:val="28"/>
          <w:szCs w:val="28"/>
        </w:rPr>
        <w:t>(2100301530018)</w:t>
      </w:r>
    </w:p>
    <w:p w14:paraId="2B37F1F2" w14:textId="77777777" w:rsidR="00AC4D70" w:rsidRPr="00027397" w:rsidRDefault="00AC4D70" w:rsidP="00862CA6">
      <w:pPr>
        <w:jc w:val="center"/>
        <w:rPr>
          <w:sz w:val="28"/>
          <w:szCs w:val="28"/>
        </w:rPr>
      </w:pPr>
    </w:p>
    <w:p w14:paraId="073C32A3" w14:textId="3C68922E" w:rsidR="00AC4D70" w:rsidRPr="00027397" w:rsidRDefault="00AC4D70" w:rsidP="00AC4D70">
      <w:pPr>
        <w:jc w:val="center"/>
        <w:rPr>
          <w:sz w:val="28"/>
          <w:szCs w:val="28"/>
        </w:rPr>
      </w:pPr>
      <w:r w:rsidRPr="00027397">
        <w:rPr>
          <w:sz w:val="28"/>
          <w:szCs w:val="28"/>
        </w:rPr>
        <w:t>Anand Singh</w:t>
      </w:r>
    </w:p>
    <w:p w14:paraId="2B6F5362" w14:textId="37CCCCB1" w:rsidR="00AC4D70" w:rsidRPr="00027397" w:rsidRDefault="00AC4D70" w:rsidP="00AC4D70">
      <w:pPr>
        <w:jc w:val="center"/>
        <w:rPr>
          <w:sz w:val="28"/>
          <w:szCs w:val="28"/>
        </w:rPr>
      </w:pPr>
      <w:r w:rsidRPr="00027397">
        <w:rPr>
          <w:sz w:val="28"/>
          <w:szCs w:val="28"/>
        </w:rPr>
        <w:t>(21003015300</w:t>
      </w:r>
      <w:r w:rsidR="00831E30" w:rsidRPr="00027397">
        <w:rPr>
          <w:sz w:val="28"/>
          <w:szCs w:val="28"/>
        </w:rPr>
        <w:t>09</w:t>
      </w:r>
      <w:r w:rsidRPr="00027397">
        <w:rPr>
          <w:sz w:val="28"/>
          <w:szCs w:val="28"/>
        </w:rPr>
        <w:t>)</w:t>
      </w:r>
    </w:p>
    <w:p w14:paraId="4ECFBAD0" w14:textId="77777777" w:rsidR="00AC4D70" w:rsidRPr="00027397" w:rsidRDefault="00AC4D70" w:rsidP="00AC4D70">
      <w:pPr>
        <w:jc w:val="center"/>
        <w:rPr>
          <w:sz w:val="28"/>
          <w:szCs w:val="28"/>
        </w:rPr>
      </w:pPr>
    </w:p>
    <w:p w14:paraId="24BF1702" w14:textId="1F1B4B0F" w:rsidR="00AC4D70" w:rsidRPr="00027397" w:rsidRDefault="00AC4D70" w:rsidP="00AC4D70">
      <w:pPr>
        <w:jc w:val="center"/>
        <w:rPr>
          <w:sz w:val="28"/>
          <w:szCs w:val="28"/>
        </w:rPr>
      </w:pPr>
      <w:r w:rsidRPr="00027397">
        <w:rPr>
          <w:sz w:val="28"/>
          <w:szCs w:val="28"/>
        </w:rPr>
        <w:t>Divyansh Aggarwal</w:t>
      </w:r>
    </w:p>
    <w:p w14:paraId="51E26817" w14:textId="7BC7EFFD" w:rsidR="00AC4D70" w:rsidRPr="00027397" w:rsidRDefault="00AC4D70" w:rsidP="00AC4D70">
      <w:pPr>
        <w:jc w:val="center"/>
        <w:rPr>
          <w:sz w:val="28"/>
          <w:szCs w:val="28"/>
        </w:rPr>
      </w:pPr>
      <w:r w:rsidRPr="00027397">
        <w:rPr>
          <w:sz w:val="28"/>
          <w:szCs w:val="28"/>
        </w:rPr>
        <w:t>(21003015300</w:t>
      </w:r>
      <w:r w:rsidR="00831E30" w:rsidRPr="00027397">
        <w:rPr>
          <w:sz w:val="28"/>
          <w:szCs w:val="28"/>
        </w:rPr>
        <w:t>33</w:t>
      </w:r>
      <w:r w:rsidRPr="00027397">
        <w:rPr>
          <w:sz w:val="28"/>
          <w:szCs w:val="28"/>
        </w:rPr>
        <w:t>)</w:t>
      </w:r>
    </w:p>
    <w:p w14:paraId="3BE6635D" w14:textId="77777777" w:rsidR="00862CA6" w:rsidRPr="00027397" w:rsidRDefault="00862CA6" w:rsidP="00862CA6">
      <w:pPr>
        <w:jc w:val="center"/>
        <w:rPr>
          <w:sz w:val="28"/>
          <w:szCs w:val="28"/>
        </w:rPr>
      </w:pPr>
    </w:p>
    <w:p w14:paraId="107ECBDE" w14:textId="77777777" w:rsidR="00862CA6" w:rsidRPr="00027397" w:rsidRDefault="00862CA6" w:rsidP="00862CA6">
      <w:pPr>
        <w:jc w:val="center"/>
        <w:rPr>
          <w:sz w:val="28"/>
          <w:szCs w:val="28"/>
        </w:rPr>
      </w:pPr>
    </w:p>
    <w:p w14:paraId="6B5FB865" w14:textId="78C1D71F" w:rsidR="00862CA6" w:rsidRPr="00027397" w:rsidRDefault="00AC4D70" w:rsidP="00862CA6">
      <w:pPr>
        <w:jc w:val="center"/>
        <w:rPr>
          <w:rFonts w:cs="Times New Roman"/>
          <w:sz w:val="28"/>
          <w:szCs w:val="28"/>
        </w:rPr>
      </w:pPr>
      <w:r w:rsidRPr="00027397">
        <w:rPr>
          <w:sz w:val="28"/>
          <w:szCs w:val="28"/>
        </w:rPr>
        <w:t xml:space="preserve">Prof. Khushbu </w:t>
      </w:r>
    </w:p>
    <w:p w14:paraId="61BAFD37" w14:textId="606E15F2" w:rsidR="00862CA6" w:rsidRDefault="00862CA6" w:rsidP="00862CA6">
      <w:pPr>
        <w:jc w:val="center"/>
        <w:rPr>
          <w:sz w:val="26"/>
        </w:rPr>
      </w:pPr>
      <w:r w:rsidRPr="00027397">
        <w:rPr>
          <w:sz w:val="28"/>
          <w:szCs w:val="28"/>
        </w:rPr>
        <w:t>SUPERVISOR</w:t>
      </w:r>
    </w:p>
    <w:p w14:paraId="5D91028B" w14:textId="77777777" w:rsidR="00862CA6" w:rsidRDefault="00862CA6" w:rsidP="00862CA6">
      <w:pPr>
        <w:jc w:val="center"/>
        <w:rPr>
          <w:sz w:val="26"/>
        </w:rPr>
      </w:pPr>
    </w:p>
    <w:p w14:paraId="1F1B66FD" w14:textId="6DD9C3FB" w:rsidR="00862CA6" w:rsidRDefault="00862CA6" w:rsidP="00862CA6">
      <w:pPr>
        <w:jc w:val="center"/>
        <w:rPr>
          <w:sz w:val="26"/>
        </w:rPr>
      </w:pPr>
      <w:r>
        <w:rPr>
          <w:rFonts w:cs="Times New Roman"/>
          <w:noProof/>
          <w:sz w:val="26"/>
        </w:rPr>
        <w:drawing>
          <wp:inline distT="0" distB="0" distL="0" distR="0" wp14:anchorId="313E97DE" wp14:editId="4954FB36">
            <wp:extent cx="1035050" cy="1035050"/>
            <wp:effectExtent l="0" t="0" r="0" b="0"/>
            <wp:docPr id="46404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solidFill>
                      <a:srgbClr val="FFFFFF"/>
                    </a:solidFill>
                    <a:ln>
                      <a:noFill/>
                    </a:ln>
                  </pic:spPr>
                </pic:pic>
              </a:graphicData>
            </a:graphic>
          </wp:inline>
        </w:drawing>
      </w:r>
    </w:p>
    <w:p w14:paraId="794ABF3D" w14:textId="77777777" w:rsidR="00862CA6" w:rsidRDefault="00862CA6" w:rsidP="00862CA6">
      <w:pPr>
        <w:jc w:val="center"/>
        <w:rPr>
          <w:sz w:val="26"/>
        </w:rPr>
      </w:pPr>
    </w:p>
    <w:p w14:paraId="4397845E" w14:textId="77777777" w:rsidR="00862CA6" w:rsidRDefault="00862CA6" w:rsidP="00862CA6">
      <w:pPr>
        <w:jc w:val="center"/>
        <w:rPr>
          <w:b/>
          <w:bCs/>
          <w:sz w:val="26"/>
        </w:rPr>
      </w:pPr>
      <w:r>
        <w:rPr>
          <w:b/>
          <w:bCs/>
          <w:sz w:val="26"/>
        </w:rPr>
        <w:t>INDERPRASTHA ENGINEERING COLLEGE, GHAZIABAD,</w:t>
      </w:r>
    </w:p>
    <w:p w14:paraId="26BDD1B5" w14:textId="77777777" w:rsidR="00862CA6" w:rsidRDefault="00862CA6" w:rsidP="00862CA6">
      <w:pPr>
        <w:jc w:val="center"/>
        <w:rPr>
          <w:b/>
          <w:bCs/>
          <w:sz w:val="26"/>
        </w:rPr>
      </w:pPr>
    </w:p>
    <w:p w14:paraId="5B22D223" w14:textId="77777777" w:rsidR="00862CA6" w:rsidRDefault="00862CA6" w:rsidP="00862CA6">
      <w:pPr>
        <w:pStyle w:val="NoSpacing"/>
        <w:jc w:val="center"/>
        <w:rPr>
          <w:rFonts w:ascii="Times New Roman" w:hAnsi="Times New Roman" w:cs="Times New Roman"/>
          <w:b/>
          <w:sz w:val="28"/>
          <w:szCs w:val="28"/>
        </w:rPr>
      </w:pPr>
      <w:r>
        <w:rPr>
          <w:rFonts w:ascii="Times New Roman" w:hAnsi="Times New Roman" w:cs="Times New Roman"/>
          <w:b/>
          <w:sz w:val="28"/>
          <w:szCs w:val="28"/>
        </w:rPr>
        <w:t>Dr. A P J ABDUL KALAM TECHNICAL UNIVERSITY</w:t>
      </w:r>
    </w:p>
    <w:p w14:paraId="61E46A32" w14:textId="77777777" w:rsidR="00862CA6" w:rsidRDefault="00862CA6" w:rsidP="00862CA6">
      <w:pPr>
        <w:pStyle w:val="NoSpacing"/>
        <w:jc w:val="center"/>
        <w:rPr>
          <w:rFonts w:ascii="Times New Roman" w:hAnsi="Times New Roman" w:cs="Times New Roman"/>
          <w:b/>
          <w:bCs/>
          <w:sz w:val="28"/>
          <w:szCs w:val="28"/>
        </w:rPr>
      </w:pPr>
      <w:r>
        <w:rPr>
          <w:rFonts w:ascii="Times New Roman" w:hAnsi="Times New Roman" w:cs="Times New Roman"/>
          <w:b/>
          <w:sz w:val="28"/>
          <w:szCs w:val="28"/>
        </w:rPr>
        <w:t>LUCKNOW</w:t>
      </w:r>
    </w:p>
    <w:p w14:paraId="39F89295" w14:textId="77777777" w:rsidR="00E91C2A" w:rsidRDefault="00831E30" w:rsidP="009D422A">
      <w:pPr>
        <w:pStyle w:val="NoSpacing"/>
        <w:jc w:val="center"/>
        <w:rPr>
          <w:rFonts w:ascii="Times New Roman" w:hAnsi="Times New Roman" w:cs="Times New Roman"/>
          <w:b/>
          <w:bCs/>
          <w:sz w:val="28"/>
          <w:szCs w:val="28"/>
        </w:rPr>
      </w:pPr>
      <w:r>
        <w:rPr>
          <w:rFonts w:ascii="Times New Roman" w:hAnsi="Times New Roman" w:cs="Times New Roman"/>
          <w:b/>
          <w:bCs/>
          <w:sz w:val="28"/>
          <w:szCs w:val="28"/>
        </w:rPr>
        <w:t>December 2024</w:t>
      </w:r>
    </w:p>
    <w:p w14:paraId="4FCCB20C" w14:textId="3A8C7886" w:rsidR="00B83E0C" w:rsidRPr="00E91C2A" w:rsidRDefault="00B83E0C" w:rsidP="00C66FE5">
      <w:pPr>
        <w:pStyle w:val="NoSpacing"/>
        <w:jc w:val="center"/>
        <w:rPr>
          <w:rFonts w:ascii="Times New Roman" w:hAnsi="Times New Roman" w:cs="Times New Roman"/>
          <w:b/>
          <w:bCs/>
          <w:sz w:val="26"/>
        </w:rPr>
      </w:pPr>
      <w:r w:rsidRPr="00E91C2A">
        <w:rPr>
          <w:rFonts w:ascii="Times New Roman" w:hAnsi="Times New Roman" w:cs="Times New Roman"/>
          <w:b/>
          <w:bCs/>
          <w:sz w:val="32"/>
          <w:szCs w:val="32"/>
        </w:rPr>
        <w:lastRenderedPageBreak/>
        <w:t>Certificate</w:t>
      </w:r>
    </w:p>
    <w:p w14:paraId="7AD76147" w14:textId="77777777" w:rsidR="00B83E0C" w:rsidRPr="00B83E0C" w:rsidRDefault="00B83E0C" w:rsidP="00E91C2A">
      <w:pPr>
        <w:jc w:val="both"/>
      </w:pPr>
    </w:p>
    <w:p w14:paraId="33BBE8B7" w14:textId="77777777" w:rsidR="00B83E0C" w:rsidRPr="00B83E0C" w:rsidRDefault="00B83E0C" w:rsidP="00E91C2A">
      <w:pPr>
        <w:jc w:val="both"/>
      </w:pPr>
    </w:p>
    <w:p w14:paraId="17FDC153" w14:textId="77777777" w:rsidR="00C66FE5" w:rsidRDefault="00B83E0C" w:rsidP="00E91C2A">
      <w:pPr>
        <w:tabs>
          <w:tab w:val="num" w:pos="0"/>
        </w:tabs>
        <w:jc w:val="both"/>
        <w:rPr>
          <w:sz w:val="28"/>
          <w:szCs w:val="28"/>
        </w:rPr>
      </w:pPr>
      <w:r w:rsidRPr="00B83E0C">
        <w:rPr>
          <w:sz w:val="28"/>
          <w:szCs w:val="28"/>
        </w:rPr>
        <w:t xml:space="preserve">Certified that </w:t>
      </w:r>
      <w:r w:rsidRPr="004C21AA">
        <w:rPr>
          <w:sz w:val="28"/>
          <w:szCs w:val="28"/>
        </w:rPr>
        <w:t>Aryaman Nair</w:t>
      </w:r>
      <w:r w:rsidR="00831E30" w:rsidRPr="004C21AA">
        <w:rPr>
          <w:sz w:val="28"/>
          <w:szCs w:val="28"/>
        </w:rPr>
        <w:t>, Anand Singh</w:t>
      </w:r>
      <w:r w:rsidR="00974039" w:rsidRPr="004C21AA">
        <w:rPr>
          <w:sz w:val="28"/>
          <w:szCs w:val="28"/>
        </w:rPr>
        <w:t xml:space="preserve"> and Divyansh Aggarwal</w:t>
      </w:r>
      <w:r w:rsidRPr="00B83E0C">
        <w:rPr>
          <w:b/>
          <w:bCs/>
          <w:sz w:val="28"/>
          <w:szCs w:val="28"/>
        </w:rPr>
        <w:t xml:space="preserve"> </w:t>
      </w:r>
      <w:r w:rsidRPr="00B83E0C">
        <w:rPr>
          <w:sz w:val="28"/>
          <w:szCs w:val="28"/>
        </w:rPr>
        <w:t xml:space="preserve">have carried out </w:t>
      </w:r>
    </w:p>
    <w:p w14:paraId="5F73A125" w14:textId="77777777" w:rsidR="00C66FE5" w:rsidRDefault="00C66FE5" w:rsidP="00E91C2A">
      <w:pPr>
        <w:tabs>
          <w:tab w:val="num" w:pos="0"/>
        </w:tabs>
        <w:jc w:val="both"/>
        <w:rPr>
          <w:sz w:val="28"/>
          <w:szCs w:val="28"/>
        </w:rPr>
      </w:pPr>
    </w:p>
    <w:p w14:paraId="1FED700D" w14:textId="77777777" w:rsidR="00231518" w:rsidRDefault="00B83E0C" w:rsidP="00E91C2A">
      <w:pPr>
        <w:tabs>
          <w:tab w:val="num" w:pos="0"/>
        </w:tabs>
        <w:jc w:val="both"/>
        <w:rPr>
          <w:sz w:val="28"/>
          <w:szCs w:val="28"/>
        </w:rPr>
      </w:pPr>
      <w:r w:rsidRPr="00B83E0C">
        <w:rPr>
          <w:sz w:val="28"/>
          <w:szCs w:val="28"/>
        </w:rPr>
        <w:t xml:space="preserve">the project work presented in this report entitled </w:t>
      </w:r>
      <w:r w:rsidRPr="00B83E0C">
        <w:rPr>
          <w:b/>
          <w:bCs/>
          <w:sz w:val="28"/>
          <w:szCs w:val="28"/>
        </w:rPr>
        <w:t>“</w:t>
      </w:r>
      <w:r w:rsidRPr="004C21AA">
        <w:rPr>
          <w:sz w:val="28"/>
          <w:szCs w:val="28"/>
        </w:rPr>
        <w:t>SETHUSAM</w:t>
      </w:r>
      <w:r w:rsidR="00BB189C" w:rsidRPr="004C21AA">
        <w:rPr>
          <w:sz w:val="28"/>
          <w:szCs w:val="28"/>
        </w:rPr>
        <w:t>ARTHYA</w:t>
      </w:r>
      <w:r w:rsidRPr="00B83E0C">
        <w:rPr>
          <w:b/>
          <w:bCs/>
          <w:sz w:val="28"/>
          <w:szCs w:val="28"/>
        </w:rPr>
        <w:t>”</w:t>
      </w:r>
      <w:r w:rsidRPr="00B83E0C">
        <w:rPr>
          <w:sz w:val="28"/>
          <w:szCs w:val="28"/>
        </w:rPr>
        <w:t xml:space="preserve"> for the</w:t>
      </w:r>
    </w:p>
    <w:p w14:paraId="0A69A5B8" w14:textId="77777777" w:rsidR="00231518" w:rsidRDefault="00231518" w:rsidP="00E91C2A">
      <w:pPr>
        <w:tabs>
          <w:tab w:val="num" w:pos="0"/>
        </w:tabs>
        <w:jc w:val="both"/>
        <w:rPr>
          <w:sz w:val="28"/>
          <w:szCs w:val="28"/>
        </w:rPr>
      </w:pPr>
    </w:p>
    <w:p w14:paraId="39A8990C" w14:textId="77777777" w:rsidR="00231518" w:rsidRDefault="00B83E0C" w:rsidP="00E91C2A">
      <w:pPr>
        <w:tabs>
          <w:tab w:val="num" w:pos="0"/>
        </w:tabs>
        <w:jc w:val="both"/>
        <w:rPr>
          <w:sz w:val="28"/>
          <w:szCs w:val="28"/>
        </w:rPr>
      </w:pPr>
      <w:r w:rsidRPr="00B83E0C">
        <w:rPr>
          <w:sz w:val="28"/>
          <w:szCs w:val="28"/>
        </w:rPr>
        <w:t xml:space="preserve"> award of </w:t>
      </w:r>
      <w:r w:rsidRPr="004C21AA">
        <w:rPr>
          <w:sz w:val="28"/>
          <w:szCs w:val="28"/>
        </w:rPr>
        <w:t>Bachelor of Technology</w:t>
      </w:r>
      <w:r w:rsidRPr="00B83E0C">
        <w:rPr>
          <w:b/>
          <w:bCs/>
          <w:sz w:val="28"/>
          <w:szCs w:val="28"/>
        </w:rPr>
        <w:t xml:space="preserve"> </w:t>
      </w:r>
      <w:r w:rsidRPr="00B83E0C">
        <w:rPr>
          <w:sz w:val="28"/>
          <w:szCs w:val="28"/>
        </w:rPr>
        <w:t>from Inderprastha Engineering College,</w:t>
      </w:r>
    </w:p>
    <w:p w14:paraId="02291C27" w14:textId="77777777" w:rsidR="00231518" w:rsidRDefault="00231518" w:rsidP="00E91C2A">
      <w:pPr>
        <w:tabs>
          <w:tab w:val="num" w:pos="0"/>
        </w:tabs>
        <w:jc w:val="both"/>
        <w:rPr>
          <w:sz w:val="28"/>
          <w:szCs w:val="28"/>
        </w:rPr>
      </w:pPr>
    </w:p>
    <w:p w14:paraId="1E6929CB" w14:textId="77777777" w:rsidR="00231518" w:rsidRDefault="00B83E0C" w:rsidP="00E91C2A">
      <w:pPr>
        <w:tabs>
          <w:tab w:val="num" w:pos="0"/>
        </w:tabs>
        <w:jc w:val="both"/>
        <w:rPr>
          <w:sz w:val="28"/>
          <w:szCs w:val="28"/>
        </w:rPr>
      </w:pPr>
      <w:r w:rsidRPr="00B83E0C">
        <w:rPr>
          <w:sz w:val="28"/>
          <w:szCs w:val="28"/>
        </w:rPr>
        <w:t xml:space="preserve"> Ghaziabad, under my supervision. The report embodies result of original work and</w:t>
      </w:r>
    </w:p>
    <w:p w14:paraId="7FD5DAD6" w14:textId="77777777" w:rsidR="00231518" w:rsidRDefault="00231518" w:rsidP="00E91C2A">
      <w:pPr>
        <w:tabs>
          <w:tab w:val="num" w:pos="0"/>
        </w:tabs>
        <w:jc w:val="both"/>
        <w:rPr>
          <w:sz w:val="28"/>
          <w:szCs w:val="28"/>
        </w:rPr>
      </w:pPr>
    </w:p>
    <w:p w14:paraId="0F278CBD" w14:textId="77777777" w:rsidR="00231518" w:rsidRDefault="00B83E0C" w:rsidP="00E91C2A">
      <w:pPr>
        <w:tabs>
          <w:tab w:val="num" w:pos="0"/>
        </w:tabs>
        <w:jc w:val="both"/>
        <w:rPr>
          <w:sz w:val="28"/>
          <w:szCs w:val="28"/>
        </w:rPr>
      </w:pPr>
      <w:r w:rsidRPr="00B83E0C">
        <w:rPr>
          <w:sz w:val="28"/>
          <w:szCs w:val="28"/>
        </w:rPr>
        <w:t xml:space="preserve"> studies carried out by Student himself/herself and the contents of the report do not</w:t>
      </w:r>
    </w:p>
    <w:p w14:paraId="1B2F56EF" w14:textId="77777777" w:rsidR="00231518" w:rsidRDefault="00231518" w:rsidP="00E91C2A">
      <w:pPr>
        <w:tabs>
          <w:tab w:val="num" w:pos="0"/>
        </w:tabs>
        <w:jc w:val="both"/>
        <w:rPr>
          <w:sz w:val="28"/>
          <w:szCs w:val="28"/>
        </w:rPr>
      </w:pPr>
    </w:p>
    <w:p w14:paraId="4ADB7B23" w14:textId="7B4EDADD" w:rsidR="00B83E0C" w:rsidRPr="00B83E0C" w:rsidRDefault="00B83E0C" w:rsidP="00E91C2A">
      <w:pPr>
        <w:tabs>
          <w:tab w:val="num" w:pos="0"/>
        </w:tabs>
        <w:jc w:val="both"/>
        <w:rPr>
          <w:b/>
          <w:bCs/>
          <w:sz w:val="28"/>
          <w:szCs w:val="28"/>
        </w:rPr>
      </w:pPr>
      <w:r w:rsidRPr="00B83E0C">
        <w:rPr>
          <w:sz w:val="28"/>
          <w:szCs w:val="28"/>
        </w:rPr>
        <w:t xml:space="preserve"> form the basis for the award of any other degree to the candidate or to anybody else.</w:t>
      </w:r>
    </w:p>
    <w:p w14:paraId="610FD291" w14:textId="77777777" w:rsidR="00B83E0C" w:rsidRPr="00B83E0C" w:rsidRDefault="00B83E0C" w:rsidP="00E91C2A">
      <w:pPr>
        <w:jc w:val="both"/>
      </w:pPr>
    </w:p>
    <w:p w14:paraId="370DF13F" w14:textId="77777777" w:rsidR="00B83E0C" w:rsidRPr="00B83E0C" w:rsidRDefault="00B83E0C" w:rsidP="00E91C2A">
      <w:pPr>
        <w:jc w:val="both"/>
      </w:pPr>
    </w:p>
    <w:p w14:paraId="2CECDF4C" w14:textId="77777777" w:rsidR="00B83E0C" w:rsidRPr="00B83E0C" w:rsidRDefault="00B83E0C" w:rsidP="00E91C2A">
      <w:pPr>
        <w:jc w:val="both"/>
      </w:pPr>
    </w:p>
    <w:p w14:paraId="163F1F2F" w14:textId="77777777" w:rsidR="00B83E0C" w:rsidRPr="00B83E0C" w:rsidRDefault="00B83E0C" w:rsidP="00E91C2A">
      <w:pPr>
        <w:jc w:val="both"/>
      </w:pPr>
    </w:p>
    <w:p w14:paraId="0E9C06E0" w14:textId="77777777" w:rsidR="00B83E0C" w:rsidRPr="00B83E0C" w:rsidRDefault="00B83E0C" w:rsidP="00E91C2A">
      <w:pPr>
        <w:jc w:val="both"/>
      </w:pPr>
    </w:p>
    <w:p w14:paraId="12C066B7" w14:textId="77777777" w:rsidR="00B83E0C" w:rsidRPr="00B83E0C" w:rsidRDefault="00B83E0C" w:rsidP="00E91C2A">
      <w:pPr>
        <w:jc w:val="both"/>
      </w:pPr>
    </w:p>
    <w:p w14:paraId="2919E0AD" w14:textId="69612552" w:rsidR="004C63E5" w:rsidRDefault="001C3BFD" w:rsidP="00E91C2A">
      <w:pPr>
        <w:ind w:left="6480"/>
        <w:jc w:val="both"/>
        <w:rPr>
          <w:sz w:val="28"/>
        </w:rPr>
      </w:pPr>
      <w:r>
        <w:rPr>
          <w:sz w:val="28"/>
        </w:rPr>
        <w:t>____________________</w:t>
      </w:r>
    </w:p>
    <w:p w14:paraId="1F697B10" w14:textId="2644666B" w:rsidR="004C63E5" w:rsidRDefault="004C63E5" w:rsidP="001C3BFD">
      <w:pPr>
        <w:ind w:left="6480"/>
        <w:jc w:val="center"/>
        <w:rPr>
          <w:sz w:val="28"/>
        </w:rPr>
      </w:pPr>
      <w:r>
        <w:rPr>
          <w:sz w:val="28"/>
        </w:rPr>
        <w:t>Signature</w:t>
      </w:r>
    </w:p>
    <w:p w14:paraId="405A474A" w14:textId="77777777" w:rsidR="001C3BFD" w:rsidRDefault="001C3BFD" w:rsidP="00E91C2A">
      <w:pPr>
        <w:ind w:left="6480"/>
        <w:jc w:val="both"/>
        <w:rPr>
          <w:sz w:val="28"/>
        </w:rPr>
      </w:pPr>
    </w:p>
    <w:p w14:paraId="442D816C" w14:textId="264425C3" w:rsidR="0057103F" w:rsidRDefault="0057103F" w:rsidP="00E91C2A">
      <w:pPr>
        <w:ind w:left="6480"/>
        <w:jc w:val="both"/>
        <w:rPr>
          <w:sz w:val="28"/>
        </w:rPr>
      </w:pPr>
      <w:r>
        <w:rPr>
          <w:sz w:val="28"/>
        </w:rPr>
        <w:t>(Name of Guide)</w:t>
      </w:r>
    </w:p>
    <w:p w14:paraId="5D198046" w14:textId="77777777" w:rsidR="00AC7C8D" w:rsidRDefault="00AC7C8D" w:rsidP="00E91C2A">
      <w:pPr>
        <w:ind w:left="6480"/>
        <w:jc w:val="both"/>
        <w:rPr>
          <w:sz w:val="28"/>
        </w:rPr>
      </w:pPr>
    </w:p>
    <w:p w14:paraId="595F9CF0" w14:textId="6FC7FD12" w:rsidR="00AC7C8D" w:rsidRDefault="00AC7C8D" w:rsidP="00E91C2A">
      <w:pPr>
        <w:ind w:left="6480"/>
        <w:jc w:val="both"/>
        <w:rPr>
          <w:sz w:val="18"/>
        </w:rPr>
      </w:pPr>
      <w:r>
        <w:rPr>
          <w:sz w:val="28"/>
        </w:rPr>
        <w:t>SUPERVIS</w:t>
      </w:r>
      <w:r w:rsidR="008B6310">
        <w:rPr>
          <w:sz w:val="28"/>
        </w:rPr>
        <w:t>O</w:t>
      </w:r>
      <w:r>
        <w:rPr>
          <w:sz w:val="28"/>
        </w:rPr>
        <w:t>R</w:t>
      </w:r>
    </w:p>
    <w:p w14:paraId="20CAE2C7" w14:textId="77777777" w:rsidR="0057103F" w:rsidRDefault="0057103F" w:rsidP="00E91C2A">
      <w:pPr>
        <w:jc w:val="both"/>
        <w:rPr>
          <w:sz w:val="18"/>
        </w:rPr>
      </w:pPr>
    </w:p>
    <w:p w14:paraId="226ABE44" w14:textId="77777777" w:rsidR="0057103F" w:rsidRDefault="0057103F" w:rsidP="00E91C2A">
      <w:pPr>
        <w:ind w:left="5760" w:firstLine="720"/>
        <w:jc w:val="both"/>
        <w:rPr>
          <w:sz w:val="28"/>
        </w:rPr>
      </w:pPr>
      <w:r>
        <w:rPr>
          <w:sz w:val="28"/>
        </w:rPr>
        <w:t>Designation:</w:t>
      </w:r>
    </w:p>
    <w:p w14:paraId="3B5DC7FD" w14:textId="77777777" w:rsidR="00C82121" w:rsidRDefault="00C82121" w:rsidP="00E91C2A">
      <w:pPr>
        <w:ind w:left="5760" w:firstLine="720"/>
        <w:jc w:val="both"/>
        <w:rPr>
          <w:sz w:val="28"/>
        </w:rPr>
      </w:pPr>
    </w:p>
    <w:p w14:paraId="58F5D7F4" w14:textId="43C84893" w:rsidR="00C82121" w:rsidRDefault="00C82121" w:rsidP="00E91C2A">
      <w:pPr>
        <w:ind w:left="5760" w:firstLine="720"/>
        <w:jc w:val="both"/>
        <w:rPr>
          <w:sz w:val="16"/>
        </w:rPr>
      </w:pPr>
      <w:r>
        <w:rPr>
          <w:sz w:val="28"/>
        </w:rPr>
        <w:t>Department:</w:t>
      </w:r>
    </w:p>
    <w:p w14:paraId="7412059A" w14:textId="77777777" w:rsidR="0057103F" w:rsidRDefault="0057103F" w:rsidP="00E91C2A">
      <w:pPr>
        <w:ind w:left="5760" w:firstLine="720"/>
        <w:jc w:val="both"/>
        <w:rPr>
          <w:sz w:val="16"/>
        </w:rPr>
      </w:pPr>
    </w:p>
    <w:p w14:paraId="726DC90C" w14:textId="77777777" w:rsidR="0057103F" w:rsidRDefault="0057103F" w:rsidP="00E91C2A">
      <w:pPr>
        <w:ind w:left="5760" w:firstLine="720"/>
        <w:jc w:val="both"/>
        <w:rPr>
          <w:sz w:val="28"/>
        </w:rPr>
      </w:pPr>
      <w:r>
        <w:rPr>
          <w:sz w:val="28"/>
        </w:rPr>
        <w:t>Address:</w:t>
      </w:r>
    </w:p>
    <w:p w14:paraId="78C6C4F8" w14:textId="77777777" w:rsidR="0057103F" w:rsidRDefault="0057103F" w:rsidP="00E91C2A">
      <w:pPr>
        <w:jc w:val="both"/>
        <w:rPr>
          <w:sz w:val="28"/>
        </w:rPr>
      </w:pPr>
    </w:p>
    <w:p w14:paraId="7C7F68C8" w14:textId="77777777" w:rsidR="0057103F" w:rsidRDefault="0057103F" w:rsidP="0057103F">
      <w:pPr>
        <w:jc w:val="both"/>
        <w:rPr>
          <w:sz w:val="28"/>
        </w:rPr>
      </w:pPr>
    </w:p>
    <w:p w14:paraId="3EE3C940" w14:textId="77777777" w:rsidR="0057103F" w:rsidRDefault="0057103F" w:rsidP="0057103F">
      <w:pPr>
        <w:jc w:val="both"/>
        <w:rPr>
          <w:sz w:val="28"/>
        </w:rPr>
      </w:pPr>
    </w:p>
    <w:p w14:paraId="43AC7B2F" w14:textId="77777777" w:rsidR="0057103F" w:rsidRDefault="0057103F" w:rsidP="0057103F">
      <w:pPr>
        <w:jc w:val="both"/>
        <w:rPr>
          <w:sz w:val="28"/>
        </w:rPr>
      </w:pPr>
    </w:p>
    <w:p w14:paraId="4AFE993C" w14:textId="77777777" w:rsidR="0057103F" w:rsidRDefault="0057103F" w:rsidP="0057103F">
      <w:pPr>
        <w:jc w:val="both"/>
        <w:rPr>
          <w:sz w:val="28"/>
        </w:rPr>
      </w:pPr>
    </w:p>
    <w:p w14:paraId="24496080" w14:textId="77777777" w:rsidR="0057103F" w:rsidRDefault="0057103F" w:rsidP="0057103F">
      <w:pPr>
        <w:jc w:val="both"/>
        <w:rPr>
          <w:sz w:val="28"/>
        </w:rPr>
      </w:pPr>
      <w:r>
        <w:rPr>
          <w:rFonts w:cs="Times New Roman"/>
          <w:sz w:val="28"/>
        </w:rPr>
        <w:t xml:space="preserve">       </w:t>
      </w:r>
      <w:r>
        <w:rPr>
          <w:sz w:val="28"/>
        </w:rPr>
        <w:t>Date:</w:t>
      </w:r>
    </w:p>
    <w:p w14:paraId="3E98AE2E" w14:textId="77777777" w:rsidR="00B83E0C" w:rsidRPr="00B83E0C" w:rsidRDefault="00B83E0C" w:rsidP="00B83E0C"/>
    <w:p w14:paraId="025EEB44" w14:textId="77777777" w:rsidR="00B83E0C" w:rsidRPr="00B83E0C" w:rsidRDefault="00B83E0C" w:rsidP="00B83E0C"/>
    <w:p w14:paraId="0E743266" w14:textId="77777777" w:rsidR="00B83E0C" w:rsidRPr="00B83E0C" w:rsidRDefault="00B83E0C" w:rsidP="00B83E0C"/>
    <w:p w14:paraId="1ABE2A5B" w14:textId="77777777" w:rsidR="00B83E0C" w:rsidRPr="00B83E0C" w:rsidRDefault="00B83E0C" w:rsidP="00B83E0C"/>
    <w:p w14:paraId="0C6BB17D" w14:textId="77777777" w:rsidR="00B83E0C" w:rsidRPr="00B83E0C" w:rsidRDefault="00B83E0C" w:rsidP="00B83E0C"/>
    <w:p w14:paraId="05A94058" w14:textId="77777777" w:rsidR="00AF123B" w:rsidRDefault="00AF123B" w:rsidP="00AF123B"/>
    <w:p w14:paraId="2F630B7F" w14:textId="77777777" w:rsidR="0061397C" w:rsidRDefault="0061397C" w:rsidP="00B57529">
      <w:pPr>
        <w:jc w:val="center"/>
      </w:pPr>
    </w:p>
    <w:p w14:paraId="32F7194D" w14:textId="2D8DAE43" w:rsidR="00DB0BAA" w:rsidRPr="00AF123B" w:rsidRDefault="00DB0BAA" w:rsidP="00B57529">
      <w:pPr>
        <w:jc w:val="center"/>
        <w:rPr>
          <w:i/>
          <w:iCs/>
        </w:rPr>
      </w:pPr>
      <w:r w:rsidRPr="00DB0BAA">
        <w:rPr>
          <w:b/>
          <w:bCs/>
          <w:sz w:val="32"/>
          <w:szCs w:val="32"/>
        </w:rPr>
        <w:lastRenderedPageBreak/>
        <w:t>Acknowledgement</w:t>
      </w:r>
    </w:p>
    <w:p w14:paraId="4C927FDB" w14:textId="77777777" w:rsidR="00DB0BAA" w:rsidRPr="00DB0BAA" w:rsidRDefault="00DB0BAA" w:rsidP="00DB0BAA"/>
    <w:p w14:paraId="2B3FC914" w14:textId="77777777" w:rsidR="00DB0BAA" w:rsidRPr="00DB0BAA" w:rsidRDefault="00DB0BAA" w:rsidP="00DB0BAA"/>
    <w:p w14:paraId="4911D9E9" w14:textId="77777777" w:rsidR="00DB0BAA" w:rsidRDefault="00DB0BAA" w:rsidP="00F76950">
      <w:pPr>
        <w:jc w:val="both"/>
        <w:rPr>
          <w:sz w:val="28"/>
          <w:szCs w:val="28"/>
        </w:rPr>
      </w:pPr>
      <w:r w:rsidRPr="00A61EBC">
        <w:rPr>
          <w:sz w:val="28"/>
          <w:szCs w:val="28"/>
        </w:rPr>
        <w:t>We take this opportunity to thank our teachers and friends who helped us throughout the project.</w:t>
      </w:r>
    </w:p>
    <w:p w14:paraId="02926C37" w14:textId="77777777" w:rsidR="00F76950" w:rsidRPr="00A61EBC" w:rsidRDefault="00F76950" w:rsidP="00F76950">
      <w:pPr>
        <w:jc w:val="both"/>
        <w:rPr>
          <w:sz w:val="28"/>
          <w:szCs w:val="28"/>
        </w:rPr>
      </w:pPr>
    </w:p>
    <w:p w14:paraId="4CE18AB9" w14:textId="77777777" w:rsidR="00DB0BAA" w:rsidRPr="00A61EBC" w:rsidRDefault="00DB0BAA" w:rsidP="00F76950">
      <w:pPr>
        <w:jc w:val="both"/>
        <w:rPr>
          <w:sz w:val="28"/>
          <w:szCs w:val="28"/>
        </w:rPr>
      </w:pPr>
    </w:p>
    <w:p w14:paraId="0393B533" w14:textId="77777777" w:rsidR="00DB0BAA" w:rsidRDefault="00DB0BAA" w:rsidP="00F76950">
      <w:pPr>
        <w:jc w:val="both"/>
        <w:rPr>
          <w:sz w:val="28"/>
          <w:szCs w:val="28"/>
          <w:lang w:val="en-IN"/>
        </w:rPr>
      </w:pPr>
      <w:r w:rsidRPr="00A61EBC">
        <w:rPr>
          <w:sz w:val="28"/>
          <w:szCs w:val="28"/>
          <w:lang w:val="en-IN"/>
        </w:rPr>
        <w:t>We would like to express my sincere gratitude to everyone who has contributed to the successful completion of this report.</w:t>
      </w:r>
    </w:p>
    <w:p w14:paraId="3E2D4A75" w14:textId="77777777" w:rsidR="00F76950" w:rsidRPr="00A61EBC" w:rsidRDefault="00F76950" w:rsidP="00F76950">
      <w:pPr>
        <w:jc w:val="both"/>
        <w:rPr>
          <w:sz w:val="28"/>
          <w:szCs w:val="28"/>
          <w:lang w:val="en-IN"/>
        </w:rPr>
      </w:pPr>
    </w:p>
    <w:p w14:paraId="549B1EC6" w14:textId="77777777" w:rsidR="00DB0BAA" w:rsidRPr="00A61EBC" w:rsidRDefault="00DB0BAA" w:rsidP="00F76950">
      <w:pPr>
        <w:jc w:val="both"/>
        <w:rPr>
          <w:sz w:val="28"/>
          <w:szCs w:val="28"/>
          <w:lang w:val="en-IN"/>
        </w:rPr>
      </w:pPr>
    </w:p>
    <w:p w14:paraId="5DF86313" w14:textId="77777777" w:rsidR="00DB0BAA" w:rsidRDefault="00DB0BAA" w:rsidP="00F76950">
      <w:pPr>
        <w:jc w:val="both"/>
        <w:rPr>
          <w:sz w:val="28"/>
          <w:szCs w:val="28"/>
          <w:lang w:val="en-IN"/>
        </w:rPr>
      </w:pPr>
      <w:r w:rsidRPr="00A61EBC">
        <w:rPr>
          <w:sz w:val="28"/>
          <w:szCs w:val="28"/>
          <w:lang w:val="en-IN"/>
        </w:rPr>
        <w:t xml:space="preserve">First and foremost, I extend my deepest thanks </w:t>
      </w:r>
      <w:r w:rsidRPr="00A61EBC">
        <w:rPr>
          <w:b/>
          <w:bCs/>
          <w:sz w:val="28"/>
          <w:szCs w:val="28"/>
        </w:rPr>
        <w:t>Dr. Kumud Kundu (HOD, Mrs. Neha Verma, Mrs. Ruchika Bala, Mrs. Uma Sharma,</w:t>
      </w:r>
      <w:r w:rsidRPr="00A61EBC">
        <w:rPr>
          <w:b/>
          <w:sz w:val="28"/>
          <w:szCs w:val="28"/>
        </w:rPr>
        <w:t xml:space="preserve"> Computer Science and Engineering (Artificial Intelligence &amp; Machine Learning</w:t>
      </w:r>
      <w:r w:rsidRPr="00A61EBC">
        <w:rPr>
          <w:sz w:val="28"/>
          <w:szCs w:val="28"/>
        </w:rPr>
        <w:t>)</w:t>
      </w:r>
      <w:r w:rsidRPr="00A61EBC">
        <w:rPr>
          <w:sz w:val="28"/>
          <w:szCs w:val="28"/>
          <w:lang w:val="en-IN"/>
        </w:rPr>
        <w:t>, whose guidance, insights, and expertise were invaluable throughout the process. Their constant support and encouragement have been instrumental in shaping this work.</w:t>
      </w:r>
    </w:p>
    <w:p w14:paraId="6E709AAF" w14:textId="77777777" w:rsidR="00F76950" w:rsidRPr="00A61EBC" w:rsidRDefault="00F76950" w:rsidP="00F76950">
      <w:pPr>
        <w:jc w:val="both"/>
        <w:rPr>
          <w:sz w:val="28"/>
          <w:szCs w:val="28"/>
          <w:lang w:val="en-IN"/>
        </w:rPr>
      </w:pPr>
    </w:p>
    <w:p w14:paraId="1CFDC53E" w14:textId="77777777" w:rsidR="00DB0BAA" w:rsidRPr="00A61EBC" w:rsidRDefault="00DB0BAA" w:rsidP="00F76950">
      <w:pPr>
        <w:jc w:val="both"/>
        <w:rPr>
          <w:sz w:val="28"/>
          <w:szCs w:val="28"/>
          <w:lang w:val="en-IN"/>
        </w:rPr>
      </w:pPr>
    </w:p>
    <w:p w14:paraId="4E84A03B" w14:textId="77777777" w:rsidR="00DB0BAA" w:rsidRDefault="00DB0BAA" w:rsidP="00F76950">
      <w:pPr>
        <w:jc w:val="both"/>
        <w:rPr>
          <w:sz w:val="28"/>
          <w:szCs w:val="28"/>
          <w:lang w:val="en-IN"/>
        </w:rPr>
      </w:pPr>
      <w:r w:rsidRPr="00A61EBC">
        <w:rPr>
          <w:sz w:val="28"/>
          <w:szCs w:val="28"/>
          <w:lang w:val="en-IN"/>
        </w:rPr>
        <w:t>I am also grateful to Indraprastha Engineering College for providing the necessary resources and a conducive environment for carrying out this project.</w:t>
      </w:r>
    </w:p>
    <w:p w14:paraId="04411991" w14:textId="77777777" w:rsidR="00F76950" w:rsidRPr="00A61EBC" w:rsidRDefault="00F76950" w:rsidP="00F76950">
      <w:pPr>
        <w:jc w:val="both"/>
        <w:rPr>
          <w:sz w:val="28"/>
          <w:szCs w:val="28"/>
          <w:lang w:val="en-IN"/>
        </w:rPr>
      </w:pPr>
    </w:p>
    <w:p w14:paraId="5103E6ED" w14:textId="77777777" w:rsidR="00DB0BAA" w:rsidRPr="00A61EBC" w:rsidRDefault="00DB0BAA" w:rsidP="00F76950">
      <w:pPr>
        <w:jc w:val="both"/>
        <w:rPr>
          <w:sz w:val="28"/>
          <w:szCs w:val="28"/>
          <w:lang w:val="en-IN"/>
        </w:rPr>
      </w:pPr>
    </w:p>
    <w:p w14:paraId="1DBEF6BB" w14:textId="77777777" w:rsidR="00DB0BAA" w:rsidRDefault="00DB0BAA" w:rsidP="00F76950">
      <w:pPr>
        <w:jc w:val="both"/>
        <w:rPr>
          <w:sz w:val="28"/>
          <w:szCs w:val="28"/>
          <w:lang w:val="en-IN"/>
        </w:rPr>
      </w:pPr>
      <w:r w:rsidRPr="00A61EBC">
        <w:rPr>
          <w:sz w:val="28"/>
          <w:szCs w:val="28"/>
          <w:lang w:val="en-IN"/>
        </w:rPr>
        <w:t>Special thanks to my peers and colleagues</w:t>
      </w:r>
      <w:r w:rsidRPr="00A61EBC">
        <w:rPr>
          <w:b/>
          <w:bCs/>
          <w:sz w:val="28"/>
          <w:szCs w:val="28"/>
          <w:lang w:val="en-IN"/>
        </w:rPr>
        <w:t>, Mr. Aman Ojha, Mr. Gaurav Sharma, Mr. Dhruv</w:t>
      </w:r>
      <w:r w:rsidRPr="00A61EBC">
        <w:rPr>
          <w:sz w:val="28"/>
          <w:szCs w:val="28"/>
          <w:lang w:val="en-IN"/>
        </w:rPr>
        <w:t xml:space="preserve"> for their valuable feedback and suggestions that greatly improved the quality of this work.</w:t>
      </w:r>
    </w:p>
    <w:p w14:paraId="1E0D5CC7" w14:textId="77777777" w:rsidR="00F76950" w:rsidRPr="00A61EBC" w:rsidRDefault="00F76950" w:rsidP="00F76950">
      <w:pPr>
        <w:jc w:val="both"/>
        <w:rPr>
          <w:sz w:val="28"/>
          <w:szCs w:val="28"/>
          <w:lang w:val="en-IN"/>
        </w:rPr>
      </w:pPr>
    </w:p>
    <w:p w14:paraId="420C153D" w14:textId="77777777" w:rsidR="00DB0BAA" w:rsidRPr="00A61EBC" w:rsidRDefault="00DB0BAA" w:rsidP="00F76950">
      <w:pPr>
        <w:jc w:val="both"/>
        <w:rPr>
          <w:sz w:val="28"/>
          <w:szCs w:val="28"/>
          <w:lang w:val="en-IN"/>
        </w:rPr>
      </w:pPr>
    </w:p>
    <w:p w14:paraId="64978C91" w14:textId="77777777" w:rsidR="00DB0BAA" w:rsidRDefault="00DB0BAA" w:rsidP="00F76950">
      <w:pPr>
        <w:jc w:val="both"/>
        <w:rPr>
          <w:sz w:val="28"/>
          <w:szCs w:val="28"/>
          <w:lang w:val="en-IN"/>
        </w:rPr>
      </w:pPr>
      <w:r w:rsidRPr="00A61EBC">
        <w:rPr>
          <w:sz w:val="28"/>
          <w:szCs w:val="28"/>
          <w:lang w:val="en-IN"/>
        </w:rPr>
        <w:t>Lastly, I would like to thank my family and friends for their unwavering support and motivation during this endeavour.</w:t>
      </w:r>
    </w:p>
    <w:p w14:paraId="63DD9790" w14:textId="77777777" w:rsidR="00F76950" w:rsidRPr="00A61EBC" w:rsidRDefault="00F76950" w:rsidP="00F76950">
      <w:pPr>
        <w:jc w:val="both"/>
        <w:rPr>
          <w:sz w:val="28"/>
          <w:szCs w:val="28"/>
          <w:lang w:val="en-IN"/>
        </w:rPr>
      </w:pPr>
    </w:p>
    <w:p w14:paraId="24F8747D" w14:textId="77777777" w:rsidR="00DB0BAA" w:rsidRPr="00A61EBC" w:rsidRDefault="00DB0BAA" w:rsidP="00F76950">
      <w:pPr>
        <w:jc w:val="both"/>
        <w:rPr>
          <w:sz w:val="28"/>
          <w:szCs w:val="28"/>
          <w:lang w:val="en-IN"/>
        </w:rPr>
      </w:pPr>
    </w:p>
    <w:p w14:paraId="6A99A2C5" w14:textId="77777777" w:rsidR="00DB0BAA" w:rsidRPr="00A61EBC" w:rsidRDefault="00DB0BAA" w:rsidP="00F76950">
      <w:pPr>
        <w:jc w:val="both"/>
        <w:rPr>
          <w:sz w:val="28"/>
          <w:szCs w:val="28"/>
          <w:lang w:val="en-IN"/>
        </w:rPr>
      </w:pPr>
      <w:r w:rsidRPr="00A61EBC">
        <w:rPr>
          <w:sz w:val="28"/>
          <w:szCs w:val="28"/>
          <w:lang w:val="en-IN"/>
        </w:rPr>
        <w:t>This report is the culmination of collective efforts, and we are truly appreciative of everyone who has played a role in its creation.</w:t>
      </w:r>
    </w:p>
    <w:p w14:paraId="230644B9" w14:textId="77777777" w:rsidR="00DB0BAA" w:rsidRPr="00DB0BAA" w:rsidRDefault="00DB0BAA" w:rsidP="00DB0BAA"/>
    <w:p w14:paraId="428728ED" w14:textId="77777777" w:rsidR="00DB0BAA" w:rsidRPr="00DB0BAA" w:rsidRDefault="00DB0BAA" w:rsidP="00DB0BAA">
      <w:r w:rsidRPr="00DB0BAA">
        <w:t xml:space="preserve"> </w:t>
      </w:r>
    </w:p>
    <w:p w14:paraId="717F3281" w14:textId="3443318F" w:rsidR="00776176" w:rsidRPr="00DB0BAA" w:rsidRDefault="00F92277" w:rsidP="00776176">
      <w:r>
        <w:rPr>
          <w:noProof/>
        </w:rPr>
        <mc:AlternateContent>
          <mc:Choice Requires="wps">
            <w:drawing>
              <wp:anchor distT="0" distB="0" distL="114300" distR="114300" simplePos="0" relativeHeight="251661312" behindDoc="0" locked="0" layoutInCell="1" allowOverlap="1" wp14:anchorId="583858EF" wp14:editId="7F054A0C">
                <wp:simplePos x="0" y="0"/>
                <wp:positionH relativeFrom="column">
                  <wp:posOffset>4131719</wp:posOffset>
                </wp:positionH>
                <wp:positionV relativeFrom="paragraph">
                  <wp:posOffset>173006</wp:posOffset>
                </wp:positionV>
                <wp:extent cx="1467464" cy="7374"/>
                <wp:effectExtent l="0" t="0" r="19050" b="31115"/>
                <wp:wrapNone/>
                <wp:docPr id="536135340" name="Straight Connector 4"/>
                <wp:cNvGraphicFramePr/>
                <a:graphic xmlns:a="http://schemas.openxmlformats.org/drawingml/2006/main">
                  <a:graphicData uri="http://schemas.microsoft.com/office/word/2010/wordprocessingShape">
                    <wps:wsp>
                      <wps:cNvCnPr/>
                      <wps:spPr>
                        <a:xfrm>
                          <a:off x="0" y="0"/>
                          <a:ext cx="1467464" cy="7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53C6E"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25.35pt,13.6pt" to="440.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" strokecolor="black [3213]"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5DC8237B" wp14:editId="3C1026CB">
                <wp:simplePos x="0" y="0"/>
                <wp:positionH relativeFrom="column">
                  <wp:posOffset>1905082</wp:posOffset>
                </wp:positionH>
                <wp:positionV relativeFrom="paragraph">
                  <wp:posOffset>136136</wp:posOffset>
                </wp:positionV>
                <wp:extent cx="1430594" cy="7374"/>
                <wp:effectExtent l="0" t="0" r="36830" b="31115"/>
                <wp:wrapNone/>
                <wp:docPr id="1085863086" name="Straight Connector 3"/>
                <wp:cNvGraphicFramePr/>
                <a:graphic xmlns:a="http://schemas.openxmlformats.org/drawingml/2006/main">
                  <a:graphicData uri="http://schemas.microsoft.com/office/word/2010/wordprocessingShape">
                    <wps:wsp>
                      <wps:cNvCnPr/>
                      <wps:spPr>
                        <a:xfrm>
                          <a:off x="0" y="0"/>
                          <a:ext cx="1430594" cy="7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E2E99"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0pt,10.7pt" to="262.6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" strokecolor="black [3213]" strokeweight=".5pt">
                <v:stroke joinstyle="miter"/>
              </v:line>
            </w:pict>
          </mc:Fallback>
        </mc:AlternateContent>
      </w:r>
      <w:r w:rsidR="00DB0BAA" w:rsidRPr="00DB0BAA">
        <w:tab/>
      </w:r>
      <w:r w:rsidR="00DB0BAA" w:rsidRPr="00DB0BAA">
        <w:tab/>
      </w:r>
      <w:r w:rsidR="00DB0BAA" w:rsidRPr="00DB0BAA">
        <w:rPr>
          <w:b/>
        </w:rPr>
        <w:tab/>
      </w:r>
      <w:r w:rsidR="00DB0BAA" w:rsidRPr="00DB0BAA">
        <w:rPr>
          <w:b/>
        </w:rPr>
        <w:tab/>
      </w:r>
      <w:r w:rsidR="00DB0BAA" w:rsidRPr="00DB0BAA">
        <w:rPr>
          <w:b/>
        </w:rPr>
        <w:tab/>
      </w:r>
      <w:r w:rsidR="00DB0BAA" w:rsidRPr="00DB0BAA">
        <w:rPr>
          <w:b/>
        </w:rPr>
        <w:tab/>
      </w:r>
      <w:r w:rsidR="00DB0BAA" w:rsidRPr="00DB0BAA">
        <w:rPr>
          <w:b/>
        </w:rPr>
        <w:tab/>
      </w:r>
      <w:r w:rsidR="00DB0BAA" w:rsidRPr="00DB0BAA">
        <w:rPr>
          <w:b/>
        </w:rPr>
        <w:tab/>
        <w:t xml:space="preserve">         </w:t>
      </w:r>
      <w:r w:rsidR="00DB0BAA" w:rsidRPr="00DB0BAA">
        <w:tab/>
      </w:r>
      <w:r w:rsidR="00DB0BAA" w:rsidRPr="00DB0BAA">
        <w:tab/>
      </w:r>
      <w:r w:rsidR="00DB0BAA" w:rsidRPr="00DB0BAA">
        <w:tab/>
      </w:r>
      <w:r w:rsidR="009F0C92">
        <w:rPr>
          <w:noProof/>
        </w:rPr>
        <mc:AlternateContent>
          <mc:Choice Requires="wps">
            <w:drawing>
              <wp:anchor distT="0" distB="0" distL="114300" distR="114300" simplePos="0" relativeHeight="251659264" behindDoc="0" locked="0" layoutInCell="1" allowOverlap="1" wp14:anchorId="1B0EF0BE" wp14:editId="47C3B914">
                <wp:simplePos x="0" y="0"/>
                <wp:positionH relativeFrom="column">
                  <wp:posOffset>-12167</wp:posOffset>
                </wp:positionH>
                <wp:positionV relativeFrom="paragraph">
                  <wp:posOffset>151089</wp:posOffset>
                </wp:positionV>
                <wp:extent cx="1319980" cy="7374"/>
                <wp:effectExtent l="0" t="0" r="33020" b="31115"/>
                <wp:wrapNone/>
                <wp:docPr id="162342619" name="Straight Connector 1"/>
                <wp:cNvGraphicFramePr/>
                <a:graphic xmlns:a="http://schemas.openxmlformats.org/drawingml/2006/main">
                  <a:graphicData uri="http://schemas.microsoft.com/office/word/2010/wordprocessingShape">
                    <wps:wsp>
                      <wps:cNvCnPr/>
                      <wps:spPr>
                        <a:xfrm>
                          <a:off x="0" y="0"/>
                          <a:ext cx="1319980" cy="7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3B8D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pt,11.9pt" to="10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" strokecolor="black [3213]" strokeweight=".5pt">
                <v:stroke joinstyle="miter"/>
              </v:line>
            </w:pict>
          </mc:Fallback>
        </mc:AlternateContent>
      </w:r>
      <w:bookmarkStart w:id="0" w:name="_Hlk186480406"/>
      <w:r w:rsidR="00776176">
        <w:t xml:space="preserve">                                  </w:t>
      </w:r>
      <w:bookmarkEnd w:id="0"/>
      <w:r w:rsidR="00776176">
        <w:t xml:space="preserve">                  </w:t>
      </w:r>
      <w:r w:rsidR="00201030">
        <w:t xml:space="preserve"> </w:t>
      </w:r>
      <w:r w:rsidR="00776176">
        <w:t xml:space="preserve">      </w:t>
      </w:r>
      <w:r w:rsidR="00201030">
        <w:t xml:space="preserve">                                                         </w:t>
      </w:r>
    </w:p>
    <w:p w14:paraId="37C17434" w14:textId="5E4C5FDF" w:rsidR="00776176" w:rsidRDefault="00776176" w:rsidP="00776176">
      <w:r w:rsidRPr="00DB0BAA">
        <w:t xml:space="preserve">  </w:t>
      </w:r>
    </w:p>
    <w:p w14:paraId="32C8A5FB" w14:textId="7449A214" w:rsidR="00A53C23" w:rsidRPr="00FD70D4" w:rsidRDefault="00F92277" w:rsidP="00A53C23">
      <w:pPr>
        <w:rPr>
          <w:sz w:val="28"/>
          <w:szCs w:val="28"/>
        </w:rPr>
      </w:pPr>
      <w:r>
        <w:rPr>
          <w:sz w:val="28"/>
          <w:szCs w:val="28"/>
        </w:rPr>
        <w:t xml:space="preserve">     </w:t>
      </w:r>
      <w:r w:rsidR="00776176" w:rsidRPr="00FD70D4">
        <w:rPr>
          <w:sz w:val="28"/>
          <w:szCs w:val="28"/>
        </w:rPr>
        <w:t>Signature</w:t>
      </w:r>
      <w:r w:rsidR="00A53C23" w:rsidRPr="00FD70D4">
        <w:rPr>
          <w:sz w:val="28"/>
          <w:szCs w:val="28"/>
        </w:rPr>
        <w:t xml:space="preserve">                               Signature                                     Signature</w:t>
      </w:r>
    </w:p>
    <w:p w14:paraId="2463A3D2" w14:textId="77777777" w:rsidR="00776176" w:rsidRPr="00FD70D4" w:rsidRDefault="00776176" w:rsidP="00776176">
      <w:pPr>
        <w:rPr>
          <w:sz w:val="28"/>
          <w:szCs w:val="28"/>
        </w:rPr>
      </w:pPr>
    </w:p>
    <w:p w14:paraId="1D906551" w14:textId="3E365D09" w:rsidR="00776176" w:rsidRPr="00FD70D4" w:rsidRDefault="00776176" w:rsidP="00776176">
      <w:pPr>
        <w:rPr>
          <w:sz w:val="28"/>
          <w:szCs w:val="28"/>
        </w:rPr>
      </w:pPr>
      <w:r w:rsidRPr="00FD70D4">
        <w:rPr>
          <w:sz w:val="28"/>
          <w:szCs w:val="28"/>
        </w:rPr>
        <w:t>Aryaman Nair</w:t>
      </w:r>
      <w:r w:rsidRPr="00FD70D4">
        <w:rPr>
          <w:sz w:val="28"/>
          <w:szCs w:val="28"/>
        </w:rPr>
        <w:tab/>
      </w:r>
      <w:r w:rsidRPr="00FD70D4">
        <w:rPr>
          <w:sz w:val="28"/>
          <w:szCs w:val="28"/>
        </w:rPr>
        <w:tab/>
      </w:r>
      <w:r w:rsidRPr="00DB0BAA">
        <w:t xml:space="preserve"> </w:t>
      </w:r>
      <w:r w:rsidR="00F92277">
        <w:t xml:space="preserve">        </w:t>
      </w:r>
      <w:r w:rsidR="00FD70D4" w:rsidRPr="00FD70D4">
        <w:rPr>
          <w:sz w:val="28"/>
          <w:szCs w:val="28"/>
        </w:rPr>
        <w:t>A</w:t>
      </w:r>
      <w:r w:rsidR="00A53C23" w:rsidRPr="00FD70D4">
        <w:rPr>
          <w:sz w:val="28"/>
          <w:szCs w:val="28"/>
        </w:rPr>
        <w:t>nand Singh                            Divyansh Aggarwal</w:t>
      </w:r>
    </w:p>
    <w:p w14:paraId="399767E1" w14:textId="77777777" w:rsidR="005703C4" w:rsidRDefault="00776176" w:rsidP="005703C4">
      <w:r w:rsidRPr="00DB0BAA">
        <w:t xml:space="preserve">             </w:t>
      </w:r>
    </w:p>
    <w:p w14:paraId="68DB654F" w14:textId="77777777" w:rsidR="005703C4" w:rsidRDefault="005703C4" w:rsidP="005703C4">
      <w:pPr>
        <w:rPr>
          <w:bCs/>
          <w:sz w:val="32"/>
          <w:szCs w:val="32"/>
        </w:rPr>
      </w:pPr>
    </w:p>
    <w:p w14:paraId="4737AF5B" w14:textId="77777777" w:rsidR="005703C4" w:rsidRDefault="005703C4" w:rsidP="005703C4">
      <w:pPr>
        <w:rPr>
          <w:bCs/>
          <w:sz w:val="32"/>
          <w:szCs w:val="32"/>
        </w:rPr>
      </w:pPr>
    </w:p>
    <w:p w14:paraId="3AAFC042" w14:textId="43CA6955" w:rsidR="005703C4" w:rsidRDefault="005340DD" w:rsidP="005703C4">
      <w:pPr>
        <w:jc w:val="center"/>
        <w:rPr>
          <w:bCs/>
          <w:sz w:val="32"/>
          <w:szCs w:val="32"/>
        </w:rPr>
      </w:pPr>
      <w:r w:rsidRPr="005703C4">
        <w:rPr>
          <w:bCs/>
          <w:sz w:val="32"/>
          <w:szCs w:val="32"/>
        </w:rPr>
        <w:lastRenderedPageBreak/>
        <w:t>Declaration</w:t>
      </w:r>
    </w:p>
    <w:p w14:paraId="5F25AC21" w14:textId="0078F085" w:rsidR="005340DD" w:rsidRPr="005703C4" w:rsidRDefault="005340DD" w:rsidP="005703C4">
      <w:r w:rsidRPr="00ED1A52">
        <w:rPr>
          <w:bCs/>
          <w:sz w:val="48"/>
          <w:szCs w:val="48"/>
        </w:rPr>
        <w:br/>
      </w:r>
    </w:p>
    <w:p w14:paraId="43495218" w14:textId="77777777" w:rsidR="005340DD" w:rsidRDefault="005340DD" w:rsidP="005340DD">
      <w:pPr>
        <w:jc w:val="center"/>
        <w:rPr>
          <w:i/>
        </w:rPr>
      </w:pPr>
    </w:p>
    <w:p w14:paraId="6EDF2FF8" w14:textId="77777777" w:rsidR="005340DD" w:rsidRDefault="005340DD" w:rsidP="005340DD">
      <w:pPr>
        <w:jc w:val="center"/>
        <w:rPr>
          <w:i/>
        </w:rPr>
      </w:pPr>
    </w:p>
    <w:p w14:paraId="742A437C" w14:textId="77777777" w:rsidR="00E1080B" w:rsidRDefault="005340DD" w:rsidP="005340DD">
      <w:pPr>
        <w:ind w:left="90"/>
        <w:jc w:val="both"/>
        <w:rPr>
          <w:iCs/>
          <w:sz w:val="28"/>
          <w:szCs w:val="28"/>
        </w:rPr>
      </w:pPr>
      <w:r w:rsidRPr="005703C4">
        <w:rPr>
          <w:iCs/>
          <w:sz w:val="28"/>
          <w:szCs w:val="28"/>
        </w:rPr>
        <w:t xml:space="preserve">I hereby declare that this submission is </w:t>
      </w:r>
      <w:r w:rsidR="00280F89">
        <w:rPr>
          <w:iCs/>
          <w:sz w:val="28"/>
          <w:szCs w:val="28"/>
        </w:rPr>
        <w:t>our</w:t>
      </w:r>
      <w:r w:rsidRPr="005703C4">
        <w:rPr>
          <w:iCs/>
          <w:sz w:val="28"/>
          <w:szCs w:val="28"/>
        </w:rPr>
        <w:t xml:space="preserve"> own work and that, to the best of </w:t>
      </w:r>
      <w:proofErr w:type="gramStart"/>
      <w:r w:rsidR="00280F89">
        <w:rPr>
          <w:iCs/>
          <w:sz w:val="28"/>
          <w:szCs w:val="28"/>
        </w:rPr>
        <w:t>our</w:t>
      </w:r>
      <w:proofErr w:type="gramEnd"/>
      <w:r w:rsidRPr="005703C4">
        <w:rPr>
          <w:iCs/>
          <w:sz w:val="28"/>
          <w:szCs w:val="28"/>
        </w:rPr>
        <w:t xml:space="preserve"> </w:t>
      </w:r>
    </w:p>
    <w:p w14:paraId="09E8F54C" w14:textId="77777777" w:rsidR="00E1080B" w:rsidRDefault="00E1080B" w:rsidP="005340DD">
      <w:pPr>
        <w:ind w:left="90"/>
        <w:jc w:val="both"/>
        <w:rPr>
          <w:iCs/>
          <w:sz w:val="28"/>
          <w:szCs w:val="28"/>
        </w:rPr>
      </w:pPr>
    </w:p>
    <w:p w14:paraId="1451C932" w14:textId="77777777" w:rsidR="00E1080B" w:rsidRDefault="005340DD" w:rsidP="005340DD">
      <w:pPr>
        <w:ind w:left="90"/>
        <w:jc w:val="both"/>
        <w:rPr>
          <w:iCs/>
          <w:sz w:val="28"/>
          <w:szCs w:val="28"/>
        </w:rPr>
      </w:pPr>
      <w:r w:rsidRPr="005703C4">
        <w:rPr>
          <w:iCs/>
          <w:sz w:val="28"/>
          <w:szCs w:val="28"/>
        </w:rPr>
        <w:t>knowledge and belief, it contains no material previously published or written by</w:t>
      </w:r>
    </w:p>
    <w:p w14:paraId="3E90956A" w14:textId="77777777" w:rsidR="00E1080B" w:rsidRDefault="00E1080B" w:rsidP="005340DD">
      <w:pPr>
        <w:ind w:left="90"/>
        <w:jc w:val="both"/>
        <w:rPr>
          <w:iCs/>
          <w:sz w:val="28"/>
          <w:szCs w:val="28"/>
        </w:rPr>
      </w:pPr>
    </w:p>
    <w:p w14:paraId="3E0FF280" w14:textId="77777777" w:rsidR="00E1080B" w:rsidRDefault="005340DD" w:rsidP="005340DD">
      <w:pPr>
        <w:ind w:left="90"/>
        <w:jc w:val="both"/>
        <w:rPr>
          <w:iCs/>
          <w:sz w:val="28"/>
          <w:szCs w:val="28"/>
        </w:rPr>
      </w:pPr>
      <w:r w:rsidRPr="005703C4">
        <w:rPr>
          <w:iCs/>
          <w:sz w:val="28"/>
          <w:szCs w:val="28"/>
        </w:rPr>
        <w:t xml:space="preserve"> another person nor material which to a substantial extent has been accepted for the</w:t>
      </w:r>
    </w:p>
    <w:p w14:paraId="4404F1D2" w14:textId="77777777" w:rsidR="00E1080B" w:rsidRDefault="00E1080B" w:rsidP="005340DD">
      <w:pPr>
        <w:ind w:left="90"/>
        <w:jc w:val="both"/>
        <w:rPr>
          <w:iCs/>
          <w:sz w:val="28"/>
          <w:szCs w:val="28"/>
        </w:rPr>
      </w:pPr>
    </w:p>
    <w:p w14:paraId="6D7E8BA1" w14:textId="77777777" w:rsidR="00E1080B" w:rsidRDefault="005340DD" w:rsidP="005340DD">
      <w:pPr>
        <w:ind w:left="90"/>
        <w:jc w:val="both"/>
        <w:rPr>
          <w:iCs/>
          <w:sz w:val="28"/>
          <w:szCs w:val="28"/>
        </w:rPr>
      </w:pPr>
      <w:r w:rsidRPr="005703C4">
        <w:rPr>
          <w:iCs/>
          <w:sz w:val="28"/>
          <w:szCs w:val="28"/>
        </w:rPr>
        <w:t xml:space="preserve"> award of any other degree or diploma of the university or other institute of higher</w:t>
      </w:r>
    </w:p>
    <w:p w14:paraId="11B4D9C7" w14:textId="77777777" w:rsidR="00E1080B" w:rsidRDefault="00E1080B" w:rsidP="005340DD">
      <w:pPr>
        <w:ind w:left="90"/>
        <w:jc w:val="both"/>
        <w:rPr>
          <w:iCs/>
          <w:sz w:val="28"/>
          <w:szCs w:val="28"/>
        </w:rPr>
      </w:pPr>
    </w:p>
    <w:p w14:paraId="0340215A" w14:textId="2ABF8DEF" w:rsidR="005340DD" w:rsidRDefault="005340DD" w:rsidP="005340DD">
      <w:pPr>
        <w:ind w:left="90"/>
        <w:jc w:val="both"/>
        <w:rPr>
          <w:iCs/>
          <w:sz w:val="28"/>
          <w:szCs w:val="28"/>
        </w:rPr>
      </w:pPr>
      <w:r w:rsidRPr="005703C4">
        <w:rPr>
          <w:iCs/>
          <w:sz w:val="28"/>
          <w:szCs w:val="28"/>
        </w:rPr>
        <w:t xml:space="preserve"> learning, except where due acknowledgment has been made in the text. </w:t>
      </w:r>
    </w:p>
    <w:p w14:paraId="1A7735C9" w14:textId="77777777" w:rsidR="00E1080B" w:rsidRDefault="00E1080B" w:rsidP="005340DD">
      <w:pPr>
        <w:ind w:left="90"/>
        <w:jc w:val="both"/>
        <w:rPr>
          <w:iCs/>
          <w:sz w:val="28"/>
          <w:szCs w:val="28"/>
        </w:rPr>
      </w:pPr>
    </w:p>
    <w:p w14:paraId="2BEC85C8" w14:textId="77777777" w:rsidR="00E1080B" w:rsidRDefault="00E1080B" w:rsidP="005340DD">
      <w:pPr>
        <w:ind w:left="90"/>
        <w:jc w:val="both"/>
        <w:rPr>
          <w:iCs/>
          <w:sz w:val="28"/>
          <w:szCs w:val="28"/>
        </w:rPr>
      </w:pPr>
    </w:p>
    <w:p w14:paraId="28164F76" w14:textId="77777777" w:rsidR="00E1080B" w:rsidRPr="005703C4" w:rsidRDefault="00E1080B" w:rsidP="005340DD">
      <w:pPr>
        <w:ind w:left="90"/>
        <w:jc w:val="both"/>
        <w:rPr>
          <w:iCs/>
          <w:sz w:val="28"/>
          <w:szCs w:val="28"/>
        </w:rPr>
      </w:pPr>
    </w:p>
    <w:p w14:paraId="4E4C2EAB" w14:textId="77777777" w:rsidR="005340DD" w:rsidRPr="005703C4" w:rsidRDefault="005340DD" w:rsidP="005340DD">
      <w:pPr>
        <w:ind w:left="90"/>
        <w:jc w:val="both"/>
        <w:rPr>
          <w:iCs/>
          <w:sz w:val="28"/>
          <w:szCs w:val="28"/>
        </w:rPr>
      </w:pPr>
    </w:p>
    <w:p w14:paraId="5BA74012" w14:textId="77777777" w:rsidR="005340DD" w:rsidRPr="005703C4" w:rsidRDefault="005340DD" w:rsidP="005340DD">
      <w:pPr>
        <w:ind w:left="90"/>
        <w:jc w:val="both"/>
        <w:rPr>
          <w:iCs/>
          <w:sz w:val="28"/>
          <w:szCs w:val="28"/>
        </w:rPr>
      </w:pPr>
    </w:p>
    <w:p w14:paraId="3A51DD3D" w14:textId="4DF552C3" w:rsidR="005340DD" w:rsidRPr="005703C4" w:rsidRDefault="00E1080B" w:rsidP="005340DD">
      <w:pPr>
        <w:ind w:left="90"/>
        <w:jc w:val="both"/>
        <w:rPr>
          <w:iCs/>
          <w:sz w:val="28"/>
          <w:szCs w:val="28"/>
        </w:rPr>
      </w:pPr>
      <w:r>
        <w:rPr>
          <w:iCs/>
          <w:sz w:val="28"/>
          <w:szCs w:val="28"/>
        </w:rPr>
        <w:t>________________                ___________________            ___________________</w:t>
      </w:r>
    </w:p>
    <w:p w14:paraId="71A139CF" w14:textId="79E5469E" w:rsidR="005340DD" w:rsidRPr="005703C4" w:rsidRDefault="005340DD" w:rsidP="005340DD">
      <w:pPr>
        <w:ind w:left="90"/>
        <w:jc w:val="both"/>
        <w:rPr>
          <w:iCs/>
          <w:sz w:val="28"/>
          <w:szCs w:val="28"/>
        </w:rPr>
      </w:pPr>
      <w:r w:rsidRPr="005703C4">
        <w:rPr>
          <w:iCs/>
          <w:sz w:val="28"/>
          <w:szCs w:val="28"/>
        </w:rPr>
        <w:br/>
      </w:r>
    </w:p>
    <w:p w14:paraId="76890888" w14:textId="27D82F9D" w:rsidR="005340DD" w:rsidRDefault="00E1080B" w:rsidP="00265C28">
      <w:pPr>
        <w:ind w:left="90"/>
        <w:jc w:val="both"/>
        <w:rPr>
          <w:iCs/>
          <w:sz w:val="28"/>
          <w:szCs w:val="28"/>
        </w:rPr>
      </w:pPr>
      <w:r>
        <w:rPr>
          <w:iCs/>
          <w:sz w:val="28"/>
          <w:szCs w:val="28"/>
        </w:rPr>
        <w:t>Aryaman Nair                                  Anand Singh                           Divyansh Aggarwal</w:t>
      </w:r>
    </w:p>
    <w:p w14:paraId="6C488EEB" w14:textId="77777777" w:rsidR="00E1080B" w:rsidRDefault="00E1080B" w:rsidP="00265C28">
      <w:pPr>
        <w:ind w:left="90"/>
        <w:jc w:val="both"/>
        <w:rPr>
          <w:iCs/>
          <w:sz w:val="28"/>
          <w:szCs w:val="28"/>
        </w:rPr>
      </w:pPr>
    </w:p>
    <w:p w14:paraId="4EC53033" w14:textId="7CC89F51" w:rsidR="004F731D" w:rsidRPr="005703C4" w:rsidRDefault="000C57E9" w:rsidP="00265C28">
      <w:pPr>
        <w:ind w:left="90"/>
        <w:jc w:val="both"/>
        <w:rPr>
          <w:iCs/>
          <w:sz w:val="28"/>
          <w:szCs w:val="28"/>
        </w:rPr>
      </w:pPr>
      <w:r>
        <w:rPr>
          <w:iCs/>
          <w:sz w:val="28"/>
          <w:szCs w:val="28"/>
        </w:rPr>
        <w:t>2100301530018                         2100301530009                         2100301530033</w:t>
      </w:r>
    </w:p>
    <w:p w14:paraId="0F4B154E" w14:textId="77777777" w:rsidR="000C57E9" w:rsidRDefault="000C57E9" w:rsidP="005340DD">
      <w:pPr>
        <w:ind w:left="90"/>
        <w:jc w:val="both"/>
        <w:rPr>
          <w:iCs/>
          <w:sz w:val="28"/>
          <w:szCs w:val="28"/>
        </w:rPr>
      </w:pPr>
    </w:p>
    <w:p w14:paraId="021950E1" w14:textId="25A3BFE8" w:rsidR="005340DD" w:rsidRPr="005703C4" w:rsidRDefault="005340DD" w:rsidP="005340DD">
      <w:pPr>
        <w:ind w:left="90"/>
        <w:jc w:val="both"/>
        <w:rPr>
          <w:iCs/>
          <w:sz w:val="28"/>
          <w:szCs w:val="28"/>
        </w:rPr>
      </w:pPr>
      <w:r w:rsidRPr="005703C4">
        <w:rPr>
          <w:iCs/>
          <w:sz w:val="28"/>
          <w:szCs w:val="28"/>
        </w:rPr>
        <w:t>Date:</w:t>
      </w:r>
      <w:r w:rsidR="00265C28">
        <w:rPr>
          <w:iCs/>
          <w:sz w:val="28"/>
          <w:szCs w:val="28"/>
        </w:rPr>
        <w:t xml:space="preserve"> 31/12/2024</w:t>
      </w:r>
    </w:p>
    <w:p w14:paraId="20408ACD" w14:textId="77777777" w:rsidR="005340DD" w:rsidRPr="00D17BA9" w:rsidRDefault="005340DD" w:rsidP="005340DD">
      <w:pPr>
        <w:pStyle w:val="Heading"/>
        <w:ind w:left="90" w:right="-360"/>
        <w:jc w:val="left"/>
        <w:rPr>
          <w:iCs/>
          <w:sz w:val="26"/>
          <w:szCs w:val="26"/>
        </w:rPr>
      </w:pPr>
    </w:p>
    <w:p w14:paraId="11033975" w14:textId="77777777" w:rsidR="00B83E0C" w:rsidRPr="00B83E0C" w:rsidRDefault="00B83E0C" w:rsidP="00B83E0C"/>
    <w:p w14:paraId="16ECADA2" w14:textId="77777777" w:rsidR="00A9204E" w:rsidRDefault="00A9204E"/>
    <w:p w14:paraId="50FBF826" w14:textId="77777777" w:rsidR="005340DD" w:rsidRDefault="005340DD"/>
    <w:p w14:paraId="54DF2935" w14:textId="77777777" w:rsidR="005340DD" w:rsidRDefault="005340DD"/>
    <w:p w14:paraId="05EE3B5B" w14:textId="77777777" w:rsidR="005340DD" w:rsidRDefault="005340DD"/>
    <w:p w14:paraId="6C429CBB" w14:textId="77777777" w:rsidR="005340DD" w:rsidRDefault="005340DD"/>
    <w:p w14:paraId="1F0B54D9" w14:textId="77777777" w:rsidR="005340DD" w:rsidRDefault="005340DD"/>
    <w:p w14:paraId="1A3A8ED0" w14:textId="77777777" w:rsidR="005340DD" w:rsidRDefault="005340DD"/>
    <w:p w14:paraId="440719DD" w14:textId="77777777" w:rsidR="005340DD" w:rsidRDefault="005340DD"/>
    <w:p w14:paraId="19CD8B1F" w14:textId="77777777" w:rsidR="005340DD" w:rsidRDefault="005340DD"/>
    <w:p w14:paraId="3C280C95" w14:textId="77777777" w:rsidR="005340DD" w:rsidRDefault="005340DD"/>
    <w:p w14:paraId="6C966790" w14:textId="77777777" w:rsidR="005340DD" w:rsidRDefault="005340DD"/>
    <w:p w14:paraId="3946B0B1" w14:textId="77777777" w:rsidR="005340DD" w:rsidRDefault="005340DD"/>
    <w:p w14:paraId="4558D18F" w14:textId="77777777" w:rsidR="005340DD" w:rsidRDefault="005340DD"/>
    <w:p w14:paraId="7E94392F" w14:textId="77777777" w:rsidR="005340DD" w:rsidRDefault="005340DD"/>
    <w:p w14:paraId="2FAE9687" w14:textId="77777777" w:rsidR="00DA2E24" w:rsidRDefault="00DA2E24" w:rsidP="00D17BA9">
      <w:pPr>
        <w:jc w:val="center"/>
      </w:pPr>
    </w:p>
    <w:p w14:paraId="27034783" w14:textId="0BB1664F" w:rsidR="003736FD" w:rsidRDefault="003736FD" w:rsidP="00D17BA9">
      <w:pPr>
        <w:jc w:val="center"/>
        <w:rPr>
          <w:b/>
          <w:bCs/>
          <w:sz w:val="36"/>
          <w:szCs w:val="36"/>
          <w:lang w:val="en-IN"/>
        </w:rPr>
      </w:pPr>
      <w:r w:rsidRPr="003736FD">
        <w:rPr>
          <w:b/>
          <w:bCs/>
          <w:sz w:val="36"/>
          <w:szCs w:val="36"/>
          <w:lang w:val="en-IN"/>
        </w:rPr>
        <w:lastRenderedPageBreak/>
        <w:t>Abstract</w:t>
      </w:r>
    </w:p>
    <w:p w14:paraId="337CD0BC" w14:textId="77777777" w:rsidR="00D17BA9" w:rsidRDefault="00D17BA9" w:rsidP="00D17BA9">
      <w:pPr>
        <w:jc w:val="center"/>
        <w:rPr>
          <w:b/>
          <w:bCs/>
          <w:sz w:val="36"/>
          <w:szCs w:val="36"/>
          <w:lang w:val="en-IN"/>
        </w:rPr>
      </w:pPr>
    </w:p>
    <w:p w14:paraId="51EE1414" w14:textId="77777777" w:rsidR="00D17BA9" w:rsidRDefault="00D17BA9" w:rsidP="00D17BA9">
      <w:pPr>
        <w:jc w:val="center"/>
        <w:rPr>
          <w:b/>
          <w:bCs/>
          <w:sz w:val="36"/>
          <w:szCs w:val="36"/>
          <w:lang w:val="en-IN"/>
        </w:rPr>
      </w:pPr>
    </w:p>
    <w:p w14:paraId="4D16B95D" w14:textId="77777777" w:rsidR="00D17BA9" w:rsidRPr="003736FD" w:rsidRDefault="00D17BA9" w:rsidP="00D17BA9">
      <w:pPr>
        <w:jc w:val="center"/>
        <w:rPr>
          <w:b/>
          <w:bCs/>
          <w:sz w:val="36"/>
          <w:szCs w:val="36"/>
          <w:lang w:val="en-IN"/>
        </w:rPr>
      </w:pPr>
    </w:p>
    <w:p w14:paraId="4CE4EA3F" w14:textId="434A570B" w:rsidR="003736FD" w:rsidRPr="00DA2E24" w:rsidRDefault="003736FD" w:rsidP="00C74187">
      <w:pPr>
        <w:jc w:val="both"/>
        <w:rPr>
          <w:sz w:val="28"/>
          <w:szCs w:val="28"/>
          <w:lang w:val="en-IN"/>
        </w:rPr>
      </w:pPr>
      <w:r w:rsidRPr="00DA2E24">
        <w:rPr>
          <w:sz w:val="28"/>
          <w:szCs w:val="28"/>
          <w:lang w:val="en-IN"/>
        </w:rPr>
        <w:t xml:space="preserve">Bridges serve as vital infrastructural elements, connecting people and facilitating economic growth. However, their deterioration due to aging, environmental conditions, and increasing loads poses significant safety and operational risks. Addressing this critical issue, the Sethusamarthya system has been designed as an innovative solution to </w:t>
      </w:r>
      <w:r w:rsidR="00D17BA9" w:rsidRPr="00DA2E24">
        <w:rPr>
          <w:sz w:val="28"/>
          <w:szCs w:val="28"/>
          <w:lang w:val="en-IN"/>
        </w:rPr>
        <w:t>analyse</w:t>
      </w:r>
      <w:r w:rsidRPr="00DA2E24">
        <w:rPr>
          <w:sz w:val="28"/>
          <w:szCs w:val="28"/>
          <w:lang w:val="en-IN"/>
        </w:rPr>
        <w:t xml:space="preserve"> and predict the quality of bridges, ensuring safety, operational efficiency, and data-driven decision-making for maintenance.</w:t>
      </w:r>
    </w:p>
    <w:p w14:paraId="72E9E937" w14:textId="77777777" w:rsidR="00D17BA9" w:rsidRPr="00DA2E24" w:rsidRDefault="00D17BA9" w:rsidP="00C74187">
      <w:pPr>
        <w:jc w:val="both"/>
        <w:rPr>
          <w:sz w:val="28"/>
          <w:szCs w:val="28"/>
          <w:lang w:val="en-IN"/>
        </w:rPr>
      </w:pPr>
    </w:p>
    <w:p w14:paraId="5961C29E" w14:textId="77777777" w:rsidR="00D17BA9" w:rsidRPr="00DA2E24" w:rsidRDefault="00D17BA9" w:rsidP="00C74187">
      <w:pPr>
        <w:jc w:val="both"/>
        <w:rPr>
          <w:sz w:val="28"/>
          <w:szCs w:val="28"/>
          <w:lang w:val="en-IN"/>
        </w:rPr>
      </w:pPr>
    </w:p>
    <w:p w14:paraId="04FB519A" w14:textId="77777777" w:rsidR="003736FD" w:rsidRPr="00DA2E24" w:rsidRDefault="003736FD" w:rsidP="00C74187">
      <w:pPr>
        <w:jc w:val="both"/>
        <w:rPr>
          <w:sz w:val="28"/>
          <w:szCs w:val="28"/>
          <w:lang w:val="en-IN"/>
        </w:rPr>
      </w:pPr>
      <w:r w:rsidRPr="00DA2E24">
        <w:rPr>
          <w:sz w:val="28"/>
          <w:szCs w:val="28"/>
          <w:lang w:val="en-IN"/>
        </w:rPr>
        <w:t>The research problem tackled in this project stems from the lack of integrated tools that combine machine learning, geospatial mapping, and real-time data handling to assess bridge conditions effectively. Existing manual inspections are often insufficient, time-consuming, and prone to human error. Thus, the need for an automated, accurate, and scalable solution is imperative to proactively identify and mitigate risks associated with bridge failures.</w:t>
      </w:r>
    </w:p>
    <w:p w14:paraId="09DABD48" w14:textId="77777777" w:rsidR="00D17BA9" w:rsidRPr="00DA2E24" w:rsidRDefault="00D17BA9" w:rsidP="00C74187">
      <w:pPr>
        <w:jc w:val="both"/>
        <w:rPr>
          <w:sz w:val="28"/>
          <w:szCs w:val="28"/>
          <w:lang w:val="en-IN"/>
        </w:rPr>
      </w:pPr>
    </w:p>
    <w:p w14:paraId="2A07A31B" w14:textId="77777777" w:rsidR="00D17BA9" w:rsidRPr="00DA2E24" w:rsidRDefault="00D17BA9" w:rsidP="00C74187">
      <w:pPr>
        <w:jc w:val="both"/>
        <w:rPr>
          <w:sz w:val="28"/>
          <w:szCs w:val="28"/>
          <w:lang w:val="en-IN"/>
        </w:rPr>
      </w:pPr>
    </w:p>
    <w:p w14:paraId="387624D6" w14:textId="77777777" w:rsidR="003736FD" w:rsidRPr="00DA2E24" w:rsidRDefault="003736FD" w:rsidP="00C74187">
      <w:pPr>
        <w:jc w:val="both"/>
        <w:rPr>
          <w:sz w:val="28"/>
          <w:szCs w:val="28"/>
          <w:lang w:val="en-IN"/>
        </w:rPr>
      </w:pPr>
      <w:r w:rsidRPr="00DA2E24">
        <w:rPr>
          <w:sz w:val="28"/>
          <w:szCs w:val="28"/>
          <w:lang w:val="en-IN"/>
        </w:rPr>
        <w:t>Methodology</w:t>
      </w:r>
    </w:p>
    <w:p w14:paraId="276FFFCF" w14:textId="77777777" w:rsidR="003736FD" w:rsidRDefault="003736FD" w:rsidP="00C74187">
      <w:pPr>
        <w:jc w:val="both"/>
        <w:rPr>
          <w:sz w:val="28"/>
          <w:szCs w:val="28"/>
          <w:lang w:val="en-IN"/>
        </w:rPr>
      </w:pPr>
      <w:r w:rsidRPr="00DA2E24">
        <w:rPr>
          <w:sz w:val="28"/>
          <w:szCs w:val="28"/>
          <w:lang w:val="en-IN"/>
        </w:rPr>
        <w:t>The Sethusamarthya system adopts a multi-disciplinary approach, integrating Artificial Neural Networks (ANN), geospatial mapping, and web application frameworks. The methodology is structured into distinct phases:</w:t>
      </w:r>
    </w:p>
    <w:p w14:paraId="6F112CFD" w14:textId="77777777" w:rsidR="00672575" w:rsidRDefault="00672575" w:rsidP="00C74187">
      <w:pPr>
        <w:jc w:val="both"/>
        <w:rPr>
          <w:sz w:val="28"/>
          <w:szCs w:val="28"/>
          <w:lang w:val="en-IN"/>
        </w:rPr>
      </w:pPr>
    </w:p>
    <w:p w14:paraId="41DC115A" w14:textId="77777777" w:rsidR="00672575" w:rsidRPr="00DA2E24" w:rsidRDefault="00672575" w:rsidP="00C74187">
      <w:pPr>
        <w:jc w:val="both"/>
        <w:rPr>
          <w:sz w:val="28"/>
          <w:szCs w:val="28"/>
          <w:lang w:val="en-IN"/>
        </w:rPr>
      </w:pPr>
    </w:p>
    <w:p w14:paraId="191F05AA" w14:textId="77777777" w:rsidR="00D17BA9" w:rsidRPr="00DA2E24" w:rsidRDefault="00D17BA9" w:rsidP="00C74187">
      <w:pPr>
        <w:jc w:val="both"/>
        <w:rPr>
          <w:sz w:val="28"/>
          <w:szCs w:val="28"/>
          <w:lang w:val="en-IN"/>
        </w:rPr>
      </w:pPr>
    </w:p>
    <w:p w14:paraId="0EB5686B" w14:textId="77777777" w:rsidR="003736FD" w:rsidRPr="00DA2E24" w:rsidRDefault="003736FD" w:rsidP="007200D9">
      <w:pPr>
        <w:numPr>
          <w:ilvl w:val="0"/>
          <w:numId w:val="58"/>
        </w:numPr>
        <w:jc w:val="both"/>
        <w:rPr>
          <w:sz w:val="28"/>
          <w:szCs w:val="28"/>
          <w:lang w:val="en-IN"/>
        </w:rPr>
      </w:pPr>
      <w:r w:rsidRPr="00DA2E24">
        <w:rPr>
          <w:sz w:val="28"/>
          <w:szCs w:val="28"/>
          <w:lang w:val="en-IN"/>
        </w:rPr>
        <w:t>Data Collection and Preprocessing:</w:t>
      </w:r>
    </w:p>
    <w:p w14:paraId="60737788" w14:textId="77777777" w:rsidR="003736FD" w:rsidRPr="00DA2E24" w:rsidRDefault="003736FD" w:rsidP="007200D9">
      <w:pPr>
        <w:numPr>
          <w:ilvl w:val="1"/>
          <w:numId w:val="58"/>
        </w:numPr>
        <w:jc w:val="both"/>
        <w:rPr>
          <w:sz w:val="28"/>
          <w:szCs w:val="28"/>
          <w:lang w:val="en-IN"/>
        </w:rPr>
      </w:pPr>
      <w:r w:rsidRPr="00DA2E24">
        <w:rPr>
          <w:sz w:val="28"/>
          <w:szCs w:val="28"/>
          <w:lang w:val="en-IN"/>
        </w:rPr>
        <w:t>The project leverages diverse datasets, encompassing features like material type, weather conditions, construction quality, traffic volume, bridge dimensions, and environmental stress factors. Additional data on rainfall, temperature, and humidity provide context to environmental influences.</w:t>
      </w:r>
    </w:p>
    <w:p w14:paraId="48BD921E" w14:textId="77777777" w:rsidR="003736FD" w:rsidRDefault="003736FD" w:rsidP="007200D9">
      <w:pPr>
        <w:numPr>
          <w:ilvl w:val="1"/>
          <w:numId w:val="58"/>
        </w:numPr>
        <w:jc w:val="both"/>
        <w:rPr>
          <w:sz w:val="28"/>
          <w:szCs w:val="28"/>
          <w:lang w:val="en-IN"/>
        </w:rPr>
      </w:pPr>
      <w:r w:rsidRPr="00DA2E24">
        <w:rPr>
          <w:sz w:val="28"/>
          <w:szCs w:val="28"/>
          <w:lang w:val="en-IN"/>
        </w:rPr>
        <w:t>Data preprocessing involves cleaning, handling missing values, and normalizing the input features using StandardScaler from the sklearn library to ensure uniformity and enhance model performance.</w:t>
      </w:r>
    </w:p>
    <w:p w14:paraId="19D5D219" w14:textId="77777777" w:rsidR="00672575" w:rsidRDefault="00672575" w:rsidP="00C74187">
      <w:pPr>
        <w:jc w:val="both"/>
        <w:rPr>
          <w:sz w:val="28"/>
          <w:szCs w:val="28"/>
          <w:lang w:val="en-IN"/>
        </w:rPr>
      </w:pPr>
    </w:p>
    <w:p w14:paraId="3732463F" w14:textId="77777777" w:rsidR="00672575" w:rsidRDefault="00672575" w:rsidP="00C74187">
      <w:pPr>
        <w:jc w:val="both"/>
        <w:rPr>
          <w:sz w:val="28"/>
          <w:szCs w:val="28"/>
          <w:lang w:val="en-IN"/>
        </w:rPr>
      </w:pPr>
    </w:p>
    <w:p w14:paraId="0B3D1399" w14:textId="77777777" w:rsidR="00672575" w:rsidRDefault="00672575" w:rsidP="00C74187">
      <w:pPr>
        <w:jc w:val="both"/>
        <w:rPr>
          <w:sz w:val="28"/>
          <w:szCs w:val="28"/>
          <w:lang w:val="en-IN"/>
        </w:rPr>
      </w:pPr>
    </w:p>
    <w:p w14:paraId="597F667F" w14:textId="77777777" w:rsidR="00672575" w:rsidRDefault="00672575" w:rsidP="00C74187">
      <w:pPr>
        <w:jc w:val="both"/>
        <w:rPr>
          <w:sz w:val="28"/>
          <w:szCs w:val="28"/>
          <w:lang w:val="en-IN"/>
        </w:rPr>
      </w:pPr>
    </w:p>
    <w:p w14:paraId="217EB918" w14:textId="77777777" w:rsidR="00672575" w:rsidRDefault="00672575" w:rsidP="00C74187">
      <w:pPr>
        <w:jc w:val="both"/>
        <w:rPr>
          <w:sz w:val="28"/>
          <w:szCs w:val="28"/>
          <w:lang w:val="en-IN"/>
        </w:rPr>
      </w:pPr>
    </w:p>
    <w:p w14:paraId="7E940B1F" w14:textId="77777777" w:rsidR="00D17BA9" w:rsidRPr="00DA2E24" w:rsidRDefault="00D17BA9" w:rsidP="00C74187">
      <w:pPr>
        <w:ind w:left="1440"/>
        <w:jc w:val="both"/>
        <w:rPr>
          <w:sz w:val="28"/>
          <w:szCs w:val="28"/>
          <w:lang w:val="en-IN"/>
        </w:rPr>
      </w:pPr>
    </w:p>
    <w:p w14:paraId="2B9B7073" w14:textId="77777777" w:rsidR="003736FD" w:rsidRPr="00DA2E24" w:rsidRDefault="003736FD" w:rsidP="007200D9">
      <w:pPr>
        <w:numPr>
          <w:ilvl w:val="0"/>
          <w:numId w:val="58"/>
        </w:numPr>
        <w:jc w:val="both"/>
        <w:rPr>
          <w:sz w:val="28"/>
          <w:szCs w:val="28"/>
          <w:lang w:val="en-IN"/>
        </w:rPr>
      </w:pPr>
      <w:r w:rsidRPr="00DA2E24">
        <w:rPr>
          <w:sz w:val="28"/>
          <w:szCs w:val="28"/>
          <w:lang w:val="en-IN"/>
        </w:rPr>
        <w:t>ANN Model for Prediction:</w:t>
      </w:r>
    </w:p>
    <w:p w14:paraId="0535C6AB" w14:textId="77777777" w:rsidR="003736FD" w:rsidRPr="00DA2E24" w:rsidRDefault="003736FD" w:rsidP="007200D9">
      <w:pPr>
        <w:numPr>
          <w:ilvl w:val="1"/>
          <w:numId w:val="58"/>
        </w:numPr>
        <w:jc w:val="both"/>
        <w:rPr>
          <w:sz w:val="28"/>
          <w:szCs w:val="28"/>
          <w:lang w:val="en-IN"/>
        </w:rPr>
      </w:pPr>
      <w:r w:rsidRPr="00DA2E24">
        <w:rPr>
          <w:sz w:val="28"/>
          <w:szCs w:val="28"/>
          <w:lang w:val="en-IN"/>
        </w:rPr>
        <w:t>An Artificial Neural Network (ANN) was developed to predict the status of bridges (“Collapsed” or “Standing”). The architecture includes an input layer accommodating 16 features, fully connected hidden layers employing ReLU activation functions to learn complex patterns, and a sigmoid-activated output layer for binary classification.</w:t>
      </w:r>
    </w:p>
    <w:p w14:paraId="7B134E42" w14:textId="77777777" w:rsidR="003736FD" w:rsidRPr="00DA2E24" w:rsidRDefault="003736FD" w:rsidP="007200D9">
      <w:pPr>
        <w:numPr>
          <w:ilvl w:val="1"/>
          <w:numId w:val="58"/>
        </w:numPr>
        <w:jc w:val="both"/>
        <w:rPr>
          <w:sz w:val="28"/>
          <w:szCs w:val="28"/>
          <w:lang w:val="en-IN"/>
        </w:rPr>
      </w:pPr>
      <w:r w:rsidRPr="00DA2E24">
        <w:rPr>
          <w:sz w:val="28"/>
          <w:szCs w:val="28"/>
          <w:lang w:val="en-IN"/>
        </w:rPr>
        <w:t>The model is trained using the binary cross-entropy loss function and optimized with the Adam optimizer, ensuring efficient learning and convergence. Metrics like accuracy, precision, recall, and F1-score are employed to evaluate performance.</w:t>
      </w:r>
    </w:p>
    <w:p w14:paraId="6EE62311" w14:textId="77777777" w:rsidR="00D17BA9" w:rsidRPr="00DA2E24" w:rsidRDefault="00D17BA9" w:rsidP="00C74187">
      <w:pPr>
        <w:ind w:left="1440"/>
        <w:jc w:val="both"/>
        <w:rPr>
          <w:sz w:val="28"/>
          <w:szCs w:val="28"/>
          <w:lang w:val="en-IN"/>
        </w:rPr>
      </w:pPr>
    </w:p>
    <w:p w14:paraId="5306B4F5" w14:textId="77777777" w:rsidR="00D17BA9" w:rsidRPr="00DA2E24" w:rsidRDefault="00D17BA9" w:rsidP="00C74187">
      <w:pPr>
        <w:ind w:left="1440"/>
        <w:jc w:val="both"/>
        <w:rPr>
          <w:sz w:val="28"/>
          <w:szCs w:val="28"/>
          <w:lang w:val="en-IN"/>
        </w:rPr>
      </w:pPr>
    </w:p>
    <w:p w14:paraId="2EAE2666" w14:textId="77777777" w:rsidR="003736FD" w:rsidRPr="00DA2E24" w:rsidRDefault="003736FD" w:rsidP="007200D9">
      <w:pPr>
        <w:numPr>
          <w:ilvl w:val="0"/>
          <w:numId w:val="58"/>
        </w:numPr>
        <w:jc w:val="both"/>
        <w:rPr>
          <w:sz w:val="28"/>
          <w:szCs w:val="28"/>
          <w:lang w:val="en-IN"/>
        </w:rPr>
      </w:pPr>
      <w:r w:rsidRPr="00DA2E24">
        <w:rPr>
          <w:sz w:val="28"/>
          <w:szCs w:val="28"/>
          <w:lang w:val="en-IN"/>
        </w:rPr>
        <w:t>Geospatial Mapping:</w:t>
      </w:r>
    </w:p>
    <w:p w14:paraId="6A03EA99" w14:textId="77777777" w:rsidR="003736FD" w:rsidRPr="00DA2E24" w:rsidRDefault="003736FD" w:rsidP="007200D9">
      <w:pPr>
        <w:numPr>
          <w:ilvl w:val="1"/>
          <w:numId w:val="58"/>
        </w:numPr>
        <w:jc w:val="both"/>
        <w:rPr>
          <w:sz w:val="28"/>
          <w:szCs w:val="28"/>
          <w:lang w:val="en-IN"/>
        </w:rPr>
      </w:pPr>
      <w:r w:rsidRPr="00DA2E24">
        <w:rPr>
          <w:sz w:val="28"/>
          <w:szCs w:val="28"/>
          <w:lang w:val="en-IN"/>
        </w:rPr>
        <w:t>A geospatial mapping module provides a visual representation of bridge locations, statuses, and their integration into route planning. Using tools like folium or Google Maps API, users can dynamically visualize “Collapsed” and “Standing” bridges on interactive maps.</w:t>
      </w:r>
    </w:p>
    <w:p w14:paraId="334BDDBA" w14:textId="77777777" w:rsidR="003736FD" w:rsidRPr="00DA2E24" w:rsidRDefault="003736FD" w:rsidP="007200D9">
      <w:pPr>
        <w:numPr>
          <w:ilvl w:val="1"/>
          <w:numId w:val="58"/>
        </w:numPr>
        <w:jc w:val="both"/>
        <w:rPr>
          <w:sz w:val="28"/>
          <w:szCs w:val="28"/>
          <w:lang w:val="en-IN"/>
        </w:rPr>
      </w:pPr>
      <w:r w:rsidRPr="00DA2E24">
        <w:rPr>
          <w:sz w:val="28"/>
          <w:szCs w:val="28"/>
          <w:lang w:val="en-IN"/>
        </w:rPr>
        <w:t>Real-time database queries facilitate the identification of compromised bridges along planned routes, offering recommendations for safer alternatives.</w:t>
      </w:r>
    </w:p>
    <w:p w14:paraId="47486D8B" w14:textId="77777777" w:rsidR="00D17BA9" w:rsidRPr="00DA2E24" w:rsidRDefault="00D17BA9" w:rsidP="00C74187">
      <w:pPr>
        <w:jc w:val="both"/>
        <w:rPr>
          <w:sz w:val="28"/>
          <w:szCs w:val="28"/>
          <w:lang w:val="en-IN"/>
        </w:rPr>
      </w:pPr>
    </w:p>
    <w:p w14:paraId="3C6EBE29" w14:textId="77777777" w:rsidR="00D17BA9" w:rsidRPr="00DA2E24" w:rsidRDefault="00D17BA9" w:rsidP="00C74187">
      <w:pPr>
        <w:jc w:val="both"/>
        <w:rPr>
          <w:sz w:val="28"/>
          <w:szCs w:val="28"/>
          <w:lang w:val="en-IN"/>
        </w:rPr>
      </w:pPr>
    </w:p>
    <w:p w14:paraId="008602DD" w14:textId="77777777" w:rsidR="003736FD" w:rsidRPr="00DA2E24" w:rsidRDefault="003736FD" w:rsidP="007200D9">
      <w:pPr>
        <w:numPr>
          <w:ilvl w:val="0"/>
          <w:numId w:val="58"/>
        </w:numPr>
        <w:jc w:val="both"/>
        <w:rPr>
          <w:sz w:val="28"/>
          <w:szCs w:val="28"/>
          <w:lang w:val="en-IN"/>
        </w:rPr>
      </w:pPr>
      <w:r w:rsidRPr="00DA2E24">
        <w:rPr>
          <w:sz w:val="28"/>
          <w:szCs w:val="28"/>
          <w:lang w:val="en-IN"/>
        </w:rPr>
        <w:t>Database Design and Integration:</w:t>
      </w:r>
    </w:p>
    <w:p w14:paraId="3028870B" w14:textId="77777777" w:rsidR="003736FD" w:rsidRPr="00DA2E24" w:rsidRDefault="003736FD" w:rsidP="007200D9">
      <w:pPr>
        <w:numPr>
          <w:ilvl w:val="1"/>
          <w:numId w:val="58"/>
        </w:numPr>
        <w:jc w:val="both"/>
        <w:rPr>
          <w:sz w:val="28"/>
          <w:szCs w:val="28"/>
          <w:lang w:val="en-IN"/>
        </w:rPr>
      </w:pPr>
      <w:r w:rsidRPr="00DA2E24">
        <w:rPr>
          <w:sz w:val="28"/>
          <w:szCs w:val="28"/>
          <w:lang w:val="en-IN"/>
        </w:rPr>
        <w:t>The system incorporates a relational database with two core tables: one for storing bridge attributes required for prediction and another for geospatial data like coordinates and statuses.</w:t>
      </w:r>
    </w:p>
    <w:p w14:paraId="1DD171AA" w14:textId="77777777" w:rsidR="003736FD" w:rsidRPr="00DA2E24" w:rsidRDefault="003736FD" w:rsidP="007200D9">
      <w:pPr>
        <w:numPr>
          <w:ilvl w:val="1"/>
          <w:numId w:val="58"/>
        </w:numPr>
        <w:jc w:val="both"/>
        <w:rPr>
          <w:sz w:val="28"/>
          <w:szCs w:val="28"/>
          <w:lang w:val="en-IN"/>
        </w:rPr>
      </w:pPr>
      <w:r w:rsidRPr="00DA2E24">
        <w:rPr>
          <w:sz w:val="28"/>
          <w:szCs w:val="28"/>
          <w:lang w:val="en-IN"/>
        </w:rPr>
        <w:t>Data is efficiently managed through SQL queries and synchronized with the ANN model and mapping modules for real-time updates.</w:t>
      </w:r>
    </w:p>
    <w:p w14:paraId="39B49534" w14:textId="77777777" w:rsidR="00D17BA9" w:rsidRPr="00DA2E24" w:rsidRDefault="00D17BA9" w:rsidP="00C74187">
      <w:pPr>
        <w:jc w:val="both"/>
        <w:rPr>
          <w:sz w:val="28"/>
          <w:szCs w:val="28"/>
          <w:lang w:val="en-IN"/>
        </w:rPr>
      </w:pPr>
    </w:p>
    <w:p w14:paraId="4BED3E13" w14:textId="77777777" w:rsidR="00D17BA9" w:rsidRPr="00DA2E24" w:rsidRDefault="00D17BA9" w:rsidP="00C74187">
      <w:pPr>
        <w:jc w:val="both"/>
        <w:rPr>
          <w:sz w:val="28"/>
          <w:szCs w:val="28"/>
          <w:lang w:val="en-IN"/>
        </w:rPr>
      </w:pPr>
    </w:p>
    <w:p w14:paraId="07023C5F" w14:textId="77777777" w:rsidR="003736FD" w:rsidRPr="00DA2E24" w:rsidRDefault="003736FD" w:rsidP="007200D9">
      <w:pPr>
        <w:numPr>
          <w:ilvl w:val="0"/>
          <w:numId w:val="58"/>
        </w:numPr>
        <w:jc w:val="both"/>
        <w:rPr>
          <w:sz w:val="28"/>
          <w:szCs w:val="28"/>
          <w:lang w:val="en-IN"/>
        </w:rPr>
      </w:pPr>
      <w:r w:rsidRPr="00DA2E24">
        <w:rPr>
          <w:sz w:val="28"/>
          <w:szCs w:val="28"/>
          <w:lang w:val="en-IN"/>
        </w:rPr>
        <w:t>Web Application Framework:</w:t>
      </w:r>
    </w:p>
    <w:p w14:paraId="7BD2CDC8" w14:textId="77777777" w:rsidR="003736FD" w:rsidRPr="00DA2E24" w:rsidRDefault="003736FD" w:rsidP="007200D9">
      <w:pPr>
        <w:numPr>
          <w:ilvl w:val="1"/>
          <w:numId w:val="58"/>
        </w:numPr>
        <w:jc w:val="both"/>
        <w:rPr>
          <w:sz w:val="28"/>
          <w:szCs w:val="28"/>
          <w:lang w:val="en-IN"/>
        </w:rPr>
      </w:pPr>
      <w:r w:rsidRPr="00DA2E24">
        <w:rPr>
          <w:sz w:val="28"/>
          <w:szCs w:val="28"/>
          <w:lang w:val="en-IN"/>
        </w:rPr>
        <w:t xml:space="preserve">A user-friendly interface is developed using Flask, enabling seamless interaction with the prediction and mapping system. The web application includes: </w:t>
      </w:r>
    </w:p>
    <w:p w14:paraId="612D5BDE" w14:textId="77777777" w:rsidR="003736FD" w:rsidRPr="00DA2E24" w:rsidRDefault="003736FD" w:rsidP="007200D9">
      <w:pPr>
        <w:numPr>
          <w:ilvl w:val="2"/>
          <w:numId w:val="58"/>
        </w:numPr>
        <w:jc w:val="both"/>
        <w:rPr>
          <w:sz w:val="28"/>
          <w:szCs w:val="28"/>
          <w:lang w:val="en-IN"/>
        </w:rPr>
      </w:pPr>
      <w:r w:rsidRPr="00DA2E24">
        <w:rPr>
          <w:sz w:val="28"/>
          <w:szCs w:val="28"/>
          <w:lang w:val="en-IN"/>
        </w:rPr>
        <w:t>A home page for bridge status predictions based on user-provided inputs.</w:t>
      </w:r>
    </w:p>
    <w:p w14:paraId="242A2C97" w14:textId="77777777" w:rsidR="003736FD" w:rsidRPr="00DA2E24" w:rsidRDefault="003736FD" w:rsidP="007200D9">
      <w:pPr>
        <w:numPr>
          <w:ilvl w:val="2"/>
          <w:numId w:val="58"/>
        </w:numPr>
        <w:jc w:val="both"/>
        <w:rPr>
          <w:sz w:val="28"/>
          <w:szCs w:val="28"/>
          <w:lang w:val="en-IN"/>
        </w:rPr>
      </w:pPr>
      <w:r w:rsidRPr="00DA2E24">
        <w:rPr>
          <w:sz w:val="28"/>
          <w:szCs w:val="28"/>
          <w:lang w:val="en-IN"/>
        </w:rPr>
        <w:t>A map page displaying bridge locations and their statuses, alongside route planning functionality.</w:t>
      </w:r>
    </w:p>
    <w:p w14:paraId="00FD67A3" w14:textId="77777777" w:rsidR="003736FD" w:rsidRPr="00DA2E24" w:rsidRDefault="003736FD" w:rsidP="007200D9">
      <w:pPr>
        <w:numPr>
          <w:ilvl w:val="1"/>
          <w:numId w:val="58"/>
        </w:numPr>
        <w:jc w:val="both"/>
        <w:rPr>
          <w:sz w:val="28"/>
          <w:szCs w:val="28"/>
          <w:lang w:val="en-IN"/>
        </w:rPr>
      </w:pPr>
      <w:r w:rsidRPr="00DA2E24">
        <w:rPr>
          <w:sz w:val="28"/>
          <w:szCs w:val="28"/>
          <w:lang w:val="en-IN"/>
        </w:rPr>
        <w:t>The backend integrates the trained ANN model using the Keras load_model function to generate predictions dynamically.</w:t>
      </w:r>
    </w:p>
    <w:p w14:paraId="494C2E98" w14:textId="77777777" w:rsidR="00D17BA9" w:rsidRDefault="00D17BA9" w:rsidP="00C74187">
      <w:pPr>
        <w:jc w:val="both"/>
        <w:rPr>
          <w:sz w:val="28"/>
          <w:szCs w:val="28"/>
          <w:lang w:val="en-IN"/>
        </w:rPr>
      </w:pPr>
    </w:p>
    <w:p w14:paraId="147D9655" w14:textId="649C6692" w:rsidR="003736FD" w:rsidRPr="0047070F" w:rsidRDefault="003736FD" w:rsidP="007200D9">
      <w:pPr>
        <w:numPr>
          <w:ilvl w:val="0"/>
          <w:numId w:val="58"/>
        </w:numPr>
        <w:jc w:val="both"/>
        <w:rPr>
          <w:sz w:val="28"/>
          <w:szCs w:val="28"/>
          <w:lang w:val="en-IN"/>
        </w:rPr>
      </w:pPr>
      <w:r w:rsidRPr="0047070F">
        <w:rPr>
          <w:sz w:val="28"/>
          <w:szCs w:val="28"/>
          <w:lang w:val="en-IN"/>
        </w:rPr>
        <w:lastRenderedPageBreak/>
        <w:t>Testing and Validation:</w:t>
      </w:r>
    </w:p>
    <w:p w14:paraId="30FD049C" w14:textId="77777777" w:rsidR="003736FD" w:rsidRPr="00DA2E24" w:rsidRDefault="003736FD" w:rsidP="007200D9">
      <w:pPr>
        <w:numPr>
          <w:ilvl w:val="1"/>
          <w:numId w:val="58"/>
        </w:numPr>
        <w:jc w:val="both"/>
        <w:rPr>
          <w:sz w:val="28"/>
          <w:szCs w:val="28"/>
          <w:lang w:val="en-IN"/>
        </w:rPr>
      </w:pPr>
      <w:r w:rsidRPr="00DA2E24">
        <w:rPr>
          <w:sz w:val="28"/>
          <w:szCs w:val="28"/>
          <w:lang w:val="en-IN"/>
        </w:rPr>
        <w:t>Comprehensive testing is conducted to ensure robustness and accuracy. Test cases include edge scenarios (e.g., extreme stress and strain values) and integration tests to validate the seamless operation of prediction and mapping modules.</w:t>
      </w:r>
    </w:p>
    <w:p w14:paraId="75A6AFD2" w14:textId="77777777" w:rsidR="003736FD" w:rsidRPr="00DA2E24" w:rsidRDefault="003736FD" w:rsidP="007200D9">
      <w:pPr>
        <w:numPr>
          <w:ilvl w:val="1"/>
          <w:numId w:val="58"/>
        </w:numPr>
        <w:jc w:val="both"/>
        <w:rPr>
          <w:sz w:val="28"/>
          <w:szCs w:val="28"/>
          <w:lang w:val="en-IN"/>
        </w:rPr>
      </w:pPr>
      <w:r w:rsidRPr="00DA2E24">
        <w:rPr>
          <w:sz w:val="28"/>
          <w:szCs w:val="28"/>
          <w:lang w:val="en-IN"/>
        </w:rPr>
        <w:t>Evaluation metrics confirm the ANN’s high accuracy and reliability in predicting bridge statuses.</w:t>
      </w:r>
    </w:p>
    <w:p w14:paraId="0B16F984" w14:textId="77777777" w:rsidR="00D17BA9" w:rsidRPr="00DA2E24" w:rsidRDefault="00D17BA9" w:rsidP="00C74187">
      <w:pPr>
        <w:jc w:val="both"/>
        <w:rPr>
          <w:sz w:val="28"/>
          <w:szCs w:val="28"/>
          <w:lang w:val="en-IN"/>
        </w:rPr>
      </w:pPr>
    </w:p>
    <w:p w14:paraId="04BE5DB7" w14:textId="77777777" w:rsidR="00D17BA9" w:rsidRPr="00DA2E24" w:rsidRDefault="00D17BA9" w:rsidP="00C74187">
      <w:pPr>
        <w:jc w:val="both"/>
        <w:rPr>
          <w:sz w:val="28"/>
          <w:szCs w:val="28"/>
          <w:lang w:val="en-IN"/>
        </w:rPr>
      </w:pPr>
    </w:p>
    <w:p w14:paraId="16B3F700" w14:textId="77777777" w:rsidR="003736FD" w:rsidRPr="00DA2E24" w:rsidRDefault="003736FD" w:rsidP="00C74187">
      <w:pPr>
        <w:jc w:val="both"/>
        <w:rPr>
          <w:sz w:val="28"/>
          <w:szCs w:val="28"/>
          <w:lang w:val="en-IN"/>
        </w:rPr>
      </w:pPr>
      <w:r w:rsidRPr="00DA2E24">
        <w:rPr>
          <w:sz w:val="28"/>
          <w:szCs w:val="28"/>
          <w:lang w:val="en-IN"/>
        </w:rPr>
        <w:t>Summary of Findings</w:t>
      </w:r>
    </w:p>
    <w:p w14:paraId="2A60333B" w14:textId="77777777" w:rsidR="00923A4B" w:rsidRPr="00DA2E24" w:rsidRDefault="00923A4B" w:rsidP="00C74187">
      <w:pPr>
        <w:jc w:val="both"/>
        <w:rPr>
          <w:sz w:val="28"/>
          <w:szCs w:val="28"/>
          <w:lang w:val="en-IN"/>
        </w:rPr>
      </w:pPr>
    </w:p>
    <w:p w14:paraId="7FD2C51A" w14:textId="77777777" w:rsidR="00923A4B" w:rsidRPr="00DA2E24" w:rsidRDefault="00923A4B" w:rsidP="00C74187">
      <w:pPr>
        <w:jc w:val="both"/>
        <w:rPr>
          <w:sz w:val="28"/>
          <w:szCs w:val="28"/>
          <w:lang w:val="en-IN"/>
        </w:rPr>
      </w:pPr>
    </w:p>
    <w:p w14:paraId="111785DB" w14:textId="77777777" w:rsidR="003736FD" w:rsidRPr="00DA2E24" w:rsidRDefault="003736FD" w:rsidP="00C74187">
      <w:pPr>
        <w:jc w:val="both"/>
        <w:rPr>
          <w:sz w:val="28"/>
          <w:szCs w:val="28"/>
          <w:lang w:val="en-IN"/>
        </w:rPr>
      </w:pPr>
      <w:r w:rsidRPr="00DA2E24">
        <w:rPr>
          <w:sz w:val="28"/>
          <w:szCs w:val="28"/>
          <w:lang w:val="en-IN"/>
        </w:rPr>
        <w:t>The Sethusamarthya system demonstrates significant potential in revolutionizing bridge quality assessment through automation and data-driven insights. Key findings include:</w:t>
      </w:r>
    </w:p>
    <w:p w14:paraId="4E76E7A4" w14:textId="77777777" w:rsidR="003736FD" w:rsidRPr="00DA2E24" w:rsidRDefault="003736FD" w:rsidP="007200D9">
      <w:pPr>
        <w:numPr>
          <w:ilvl w:val="0"/>
          <w:numId w:val="59"/>
        </w:numPr>
        <w:jc w:val="both"/>
        <w:rPr>
          <w:sz w:val="28"/>
          <w:szCs w:val="28"/>
          <w:lang w:val="en-IN"/>
        </w:rPr>
      </w:pPr>
      <w:r w:rsidRPr="00DA2E24">
        <w:rPr>
          <w:sz w:val="28"/>
          <w:szCs w:val="28"/>
          <w:lang w:val="en-IN"/>
        </w:rPr>
        <w:t>The ANN model achieves high accuracy, reliably classifying bridge statuses based on the provided features.</w:t>
      </w:r>
    </w:p>
    <w:p w14:paraId="42A16A8D" w14:textId="77777777" w:rsidR="003736FD" w:rsidRPr="00DA2E24" w:rsidRDefault="003736FD" w:rsidP="007200D9">
      <w:pPr>
        <w:numPr>
          <w:ilvl w:val="0"/>
          <w:numId w:val="59"/>
        </w:numPr>
        <w:jc w:val="both"/>
        <w:rPr>
          <w:sz w:val="28"/>
          <w:szCs w:val="28"/>
          <w:lang w:val="en-IN"/>
        </w:rPr>
      </w:pPr>
      <w:r w:rsidRPr="00DA2E24">
        <w:rPr>
          <w:sz w:val="28"/>
          <w:szCs w:val="28"/>
          <w:lang w:val="en-IN"/>
        </w:rPr>
        <w:t>Geospatial mapping enhances decision-making by providing real-time visualizations of bridge conditions and safe route suggestions.</w:t>
      </w:r>
    </w:p>
    <w:p w14:paraId="4581733F" w14:textId="77777777" w:rsidR="003736FD" w:rsidRPr="00DA2E24" w:rsidRDefault="003736FD" w:rsidP="007200D9">
      <w:pPr>
        <w:numPr>
          <w:ilvl w:val="0"/>
          <w:numId w:val="59"/>
        </w:numPr>
        <w:jc w:val="both"/>
        <w:rPr>
          <w:sz w:val="28"/>
          <w:szCs w:val="28"/>
          <w:lang w:val="en-IN"/>
        </w:rPr>
      </w:pPr>
      <w:r w:rsidRPr="00DA2E24">
        <w:rPr>
          <w:sz w:val="28"/>
          <w:szCs w:val="28"/>
          <w:lang w:val="en-IN"/>
        </w:rPr>
        <w:t>The integration of machine learning, geospatial data, and web applications creates a scalable, user-friendly system suitable for widespread deployment.</w:t>
      </w:r>
    </w:p>
    <w:p w14:paraId="122F116E" w14:textId="77777777" w:rsidR="003736FD" w:rsidRPr="00DA2E24" w:rsidRDefault="003736FD" w:rsidP="007200D9">
      <w:pPr>
        <w:numPr>
          <w:ilvl w:val="0"/>
          <w:numId w:val="59"/>
        </w:numPr>
        <w:jc w:val="both"/>
        <w:rPr>
          <w:sz w:val="28"/>
          <w:szCs w:val="28"/>
          <w:lang w:val="en-IN"/>
        </w:rPr>
      </w:pPr>
      <w:r w:rsidRPr="00DA2E24">
        <w:rPr>
          <w:sz w:val="28"/>
          <w:szCs w:val="28"/>
          <w:lang w:val="en-IN"/>
        </w:rPr>
        <w:t>Testing results affirm the system’s robustness, with successful handling of edge cases and seamless integration between components.</w:t>
      </w:r>
    </w:p>
    <w:p w14:paraId="3FA33D68" w14:textId="77777777" w:rsidR="00923A4B" w:rsidRPr="00DA2E24" w:rsidRDefault="00923A4B" w:rsidP="00C74187">
      <w:pPr>
        <w:jc w:val="both"/>
        <w:rPr>
          <w:sz w:val="28"/>
          <w:szCs w:val="28"/>
          <w:lang w:val="en-IN"/>
        </w:rPr>
      </w:pPr>
    </w:p>
    <w:p w14:paraId="1EF74BDD" w14:textId="77777777" w:rsidR="00923A4B" w:rsidRPr="00DA2E24" w:rsidRDefault="00923A4B" w:rsidP="00C74187">
      <w:pPr>
        <w:jc w:val="both"/>
        <w:rPr>
          <w:sz w:val="28"/>
          <w:szCs w:val="28"/>
          <w:lang w:val="en-IN"/>
        </w:rPr>
      </w:pPr>
    </w:p>
    <w:p w14:paraId="7F8C2259" w14:textId="64B05600" w:rsidR="003736FD" w:rsidRPr="00DA2E24" w:rsidRDefault="003736FD" w:rsidP="00C74187">
      <w:pPr>
        <w:jc w:val="both"/>
        <w:rPr>
          <w:sz w:val="28"/>
          <w:szCs w:val="28"/>
          <w:lang w:val="en-IN"/>
        </w:rPr>
      </w:pPr>
      <w:r w:rsidRPr="00DA2E24">
        <w:rPr>
          <w:sz w:val="28"/>
          <w:szCs w:val="28"/>
          <w:lang w:val="en-IN"/>
        </w:rPr>
        <w:t xml:space="preserve">Sethusamarthya addresses the pressing need for an efficient bridge quality </w:t>
      </w:r>
      <w:r w:rsidR="00923A4B" w:rsidRPr="00DA2E24">
        <w:rPr>
          <w:sz w:val="28"/>
          <w:szCs w:val="28"/>
          <w:lang w:val="en-IN"/>
        </w:rPr>
        <w:t>analyser</w:t>
      </w:r>
      <w:r w:rsidRPr="00DA2E24">
        <w:rPr>
          <w:sz w:val="28"/>
          <w:szCs w:val="28"/>
          <w:lang w:val="en-IN"/>
        </w:rPr>
        <w:t xml:space="preserve"> by combining advanced technologies into a cohesive system. The research underscores the value of interdisciplinary approaches in tackling infrastructural challenges. With further refinements and broader data integration, the system has the potential to become a critical tool for ensuring bridge safety and sustainability, thereby contributing to public safety and infrastructure longevity.</w:t>
      </w:r>
    </w:p>
    <w:p w14:paraId="2CEDBF24" w14:textId="77777777" w:rsidR="00E97A75" w:rsidRDefault="00E97A75" w:rsidP="00E97A75">
      <w:pPr>
        <w:rPr>
          <w:sz w:val="28"/>
          <w:szCs w:val="28"/>
        </w:rPr>
      </w:pPr>
    </w:p>
    <w:p w14:paraId="4EDED4A8" w14:textId="77777777" w:rsidR="0047070F" w:rsidRDefault="0047070F" w:rsidP="00E97A75">
      <w:pPr>
        <w:rPr>
          <w:sz w:val="28"/>
          <w:szCs w:val="28"/>
        </w:rPr>
      </w:pPr>
    </w:p>
    <w:p w14:paraId="3801C2B2" w14:textId="77777777" w:rsidR="0047070F" w:rsidRDefault="0047070F" w:rsidP="00E97A75">
      <w:pPr>
        <w:rPr>
          <w:sz w:val="28"/>
          <w:szCs w:val="28"/>
        </w:rPr>
      </w:pPr>
    </w:p>
    <w:p w14:paraId="560FF3AB" w14:textId="77777777" w:rsidR="0047070F" w:rsidRDefault="0047070F" w:rsidP="00E97A75">
      <w:pPr>
        <w:rPr>
          <w:sz w:val="28"/>
          <w:szCs w:val="28"/>
        </w:rPr>
      </w:pPr>
    </w:p>
    <w:p w14:paraId="56CEAF5A" w14:textId="77777777" w:rsidR="0047070F" w:rsidRDefault="0047070F" w:rsidP="00E97A75">
      <w:pPr>
        <w:rPr>
          <w:sz w:val="28"/>
          <w:szCs w:val="28"/>
        </w:rPr>
      </w:pPr>
    </w:p>
    <w:p w14:paraId="30CAF215" w14:textId="77777777" w:rsidR="0047070F" w:rsidRPr="00DA2E24" w:rsidRDefault="0047070F" w:rsidP="00E97A75">
      <w:pPr>
        <w:rPr>
          <w:sz w:val="28"/>
          <w:szCs w:val="28"/>
        </w:rPr>
      </w:pPr>
    </w:p>
    <w:p w14:paraId="52492F6B" w14:textId="77777777" w:rsidR="005340DD" w:rsidRPr="00DA2E24" w:rsidRDefault="005340DD">
      <w:pPr>
        <w:rPr>
          <w:sz w:val="28"/>
          <w:szCs w:val="28"/>
        </w:rPr>
      </w:pPr>
    </w:p>
    <w:p w14:paraId="1EB9DF7E" w14:textId="77777777" w:rsidR="00FA368A" w:rsidRPr="00DA2E24" w:rsidRDefault="00FA368A">
      <w:pPr>
        <w:rPr>
          <w:sz w:val="28"/>
          <w:szCs w:val="28"/>
        </w:rPr>
      </w:pPr>
    </w:p>
    <w:p w14:paraId="650929D4" w14:textId="77777777" w:rsidR="00FA368A" w:rsidRPr="00D17BA9" w:rsidRDefault="00FA368A">
      <w:pPr>
        <w:rPr>
          <w:sz w:val="28"/>
          <w:szCs w:val="28"/>
        </w:rPr>
      </w:pPr>
    </w:p>
    <w:p w14:paraId="499AAB3A" w14:textId="77777777" w:rsidR="00FA368A" w:rsidRPr="00D17BA9" w:rsidRDefault="00FA368A">
      <w:pPr>
        <w:rPr>
          <w:sz w:val="28"/>
          <w:szCs w:val="28"/>
        </w:rPr>
      </w:pPr>
    </w:p>
    <w:p w14:paraId="0EC3126A" w14:textId="77777777" w:rsidR="00923A4B" w:rsidRDefault="00923A4B" w:rsidP="00923A4B">
      <w:pPr>
        <w:pStyle w:val="Heading3"/>
        <w:jc w:val="center"/>
        <w:rPr>
          <w:rFonts w:ascii="Times New Roman" w:hAnsi="Times New Roman" w:cs="Times New Roman"/>
          <w:b/>
          <w:bCs/>
          <w:color w:val="000000" w:themeColor="text1"/>
          <w:sz w:val="32"/>
          <w:szCs w:val="32"/>
        </w:rPr>
      </w:pPr>
    </w:p>
    <w:p w14:paraId="117A3F19" w14:textId="6ECB77E2" w:rsidR="00FA368A" w:rsidRPr="00923A4B" w:rsidRDefault="00FA368A" w:rsidP="00923A4B">
      <w:pPr>
        <w:pStyle w:val="Heading3"/>
        <w:jc w:val="center"/>
        <w:rPr>
          <w:rFonts w:ascii="Times New Roman" w:hAnsi="Times New Roman" w:cs="Times New Roman"/>
          <w:b/>
          <w:bCs/>
          <w:color w:val="000000" w:themeColor="text1"/>
          <w:sz w:val="32"/>
          <w:szCs w:val="32"/>
        </w:rPr>
      </w:pPr>
      <w:r w:rsidRPr="00923A4B">
        <w:rPr>
          <w:rFonts w:ascii="Times New Roman" w:hAnsi="Times New Roman" w:cs="Times New Roman"/>
          <w:b/>
          <w:bCs/>
          <w:color w:val="000000" w:themeColor="text1"/>
          <w:sz w:val="32"/>
          <w:szCs w:val="32"/>
        </w:rPr>
        <w:t>TABLE of CONTENTS</w:t>
      </w:r>
    </w:p>
    <w:p w14:paraId="19D36273" w14:textId="77777777" w:rsidR="00FA368A" w:rsidRDefault="00FA368A" w:rsidP="00FA368A">
      <w:pPr>
        <w:jc w:val="both"/>
      </w:pPr>
    </w:p>
    <w:p w14:paraId="5D748A60" w14:textId="77777777" w:rsidR="00FA368A" w:rsidRDefault="00FA368A" w:rsidP="00FA368A">
      <w:pPr>
        <w:jc w:val="both"/>
      </w:pPr>
    </w:p>
    <w:p w14:paraId="5AED7258" w14:textId="77777777" w:rsidR="00FA368A" w:rsidRDefault="00FA368A" w:rsidP="00923A4B">
      <w:pPr>
        <w:ind w:hanging="540"/>
        <w:jc w:val="both"/>
        <w:rPr>
          <w:b/>
          <w:bCs/>
        </w:rPr>
      </w:pPr>
      <w:r>
        <w:rPr>
          <w:b/>
          <w:bCs/>
        </w:rPr>
        <w:t>CHAPTER NO.</w:t>
      </w:r>
      <w:r>
        <w:rPr>
          <w:b/>
          <w:bCs/>
        </w:rPr>
        <w:tab/>
      </w:r>
      <w:r>
        <w:rPr>
          <w:b/>
          <w:bCs/>
        </w:rPr>
        <w:tab/>
      </w:r>
      <w:r>
        <w:rPr>
          <w:b/>
          <w:bCs/>
        </w:rPr>
        <w:tab/>
        <w:t xml:space="preserve">TITLE </w:t>
      </w:r>
      <w:r>
        <w:rPr>
          <w:b/>
          <w:bCs/>
        </w:rPr>
        <w:tab/>
      </w:r>
      <w:r>
        <w:rPr>
          <w:b/>
          <w:bCs/>
        </w:rPr>
        <w:tab/>
      </w:r>
      <w:r>
        <w:rPr>
          <w:b/>
          <w:bCs/>
        </w:rPr>
        <w:tab/>
      </w:r>
      <w:r>
        <w:rPr>
          <w:b/>
          <w:bCs/>
        </w:rPr>
        <w:tab/>
      </w:r>
      <w:r>
        <w:rPr>
          <w:b/>
          <w:bCs/>
        </w:rPr>
        <w:tab/>
        <w:t>PAGE NO.</w:t>
      </w:r>
    </w:p>
    <w:p w14:paraId="62488244" w14:textId="77777777" w:rsidR="00FA368A" w:rsidRDefault="00FA368A" w:rsidP="00923A4B">
      <w:pPr>
        <w:ind w:hanging="540"/>
        <w:jc w:val="both"/>
        <w:rPr>
          <w:b/>
          <w:bCs/>
        </w:rPr>
      </w:pPr>
    </w:p>
    <w:p w14:paraId="12BA64EA" w14:textId="025FCE18" w:rsidR="00FA368A" w:rsidRDefault="00FA368A" w:rsidP="00923A4B">
      <w:pPr>
        <w:spacing w:line="360" w:lineRule="auto"/>
        <w:ind w:hanging="540"/>
        <w:jc w:val="both"/>
        <w:rPr>
          <w:b/>
          <w:bCs/>
        </w:rPr>
      </w:pPr>
      <w:r>
        <w:rPr>
          <w:b/>
          <w:bCs/>
        </w:rPr>
        <w:tab/>
      </w:r>
      <w:r>
        <w:rPr>
          <w:b/>
          <w:bCs/>
        </w:rPr>
        <w:tab/>
      </w:r>
      <w:r w:rsidR="00800F40">
        <w:rPr>
          <w:b/>
          <w:bCs/>
        </w:rPr>
        <w:t xml:space="preserve">             </w:t>
      </w:r>
      <w:r>
        <w:rPr>
          <w:b/>
          <w:bCs/>
        </w:rPr>
        <w:t>ABSTRACT</w:t>
      </w:r>
      <w:r>
        <w:rPr>
          <w:b/>
          <w:bCs/>
        </w:rPr>
        <w:tab/>
      </w:r>
      <w:r>
        <w:rPr>
          <w:b/>
          <w:bCs/>
        </w:rPr>
        <w:tab/>
      </w:r>
      <w:r>
        <w:rPr>
          <w:b/>
          <w:bCs/>
        </w:rPr>
        <w:tab/>
      </w:r>
      <w:r>
        <w:rPr>
          <w:b/>
          <w:bCs/>
        </w:rPr>
        <w:tab/>
      </w:r>
      <w:r>
        <w:rPr>
          <w:b/>
          <w:bCs/>
        </w:rPr>
        <w:tab/>
      </w:r>
      <w:r w:rsidR="00800F40">
        <w:rPr>
          <w:b/>
          <w:bCs/>
        </w:rPr>
        <w:t xml:space="preserve">                               </w:t>
      </w:r>
      <w:r>
        <w:rPr>
          <w:b/>
          <w:bCs/>
        </w:rPr>
        <w:t>iii</w:t>
      </w:r>
    </w:p>
    <w:p w14:paraId="13BE224D" w14:textId="5584BDA3" w:rsidR="00FA368A" w:rsidRDefault="00FA368A" w:rsidP="00923A4B">
      <w:pPr>
        <w:spacing w:line="360" w:lineRule="auto"/>
        <w:ind w:hanging="540"/>
        <w:jc w:val="both"/>
        <w:rPr>
          <w:b/>
          <w:bCs/>
        </w:rPr>
      </w:pPr>
      <w:r>
        <w:rPr>
          <w:b/>
          <w:bCs/>
        </w:rPr>
        <w:tab/>
      </w:r>
      <w:r>
        <w:rPr>
          <w:b/>
          <w:bCs/>
        </w:rPr>
        <w:tab/>
      </w:r>
      <w:r w:rsidR="00800F40">
        <w:rPr>
          <w:b/>
          <w:bCs/>
        </w:rPr>
        <w:t xml:space="preserve">             </w:t>
      </w:r>
      <w:r>
        <w:rPr>
          <w:b/>
          <w:bCs/>
        </w:rPr>
        <w:t>LIST OF TABLES</w:t>
      </w:r>
      <w:r>
        <w:rPr>
          <w:b/>
          <w:bCs/>
        </w:rPr>
        <w:tab/>
      </w:r>
      <w:r>
        <w:rPr>
          <w:b/>
          <w:bCs/>
        </w:rPr>
        <w:tab/>
      </w:r>
      <w:r>
        <w:rPr>
          <w:b/>
          <w:bCs/>
        </w:rPr>
        <w:tab/>
      </w:r>
      <w:r>
        <w:rPr>
          <w:b/>
          <w:bCs/>
        </w:rPr>
        <w:tab/>
      </w:r>
      <w:r>
        <w:rPr>
          <w:b/>
          <w:bCs/>
        </w:rPr>
        <w:tab/>
        <w:t xml:space="preserve">    </w:t>
      </w:r>
      <w:r w:rsidR="00800F40">
        <w:rPr>
          <w:b/>
          <w:bCs/>
        </w:rPr>
        <w:t xml:space="preserve">  </w:t>
      </w:r>
      <w:r>
        <w:rPr>
          <w:b/>
          <w:bCs/>
        </w:rPr>
        <w:t xml:space="preserve"> </w:t>
      </w:r>
      <w:r w:rsidR="00800F40">
        <w:rPr>
          <w:b/>
          <w:bCs/>
        </w:rPr>
        <w:t xml:space="preserve">            </w:t>
      </w:r>
      <w:r>
        <w:rPr>
          <w:b/>
          <w:bCs/>
        </w:rPr>
        <w:t>xvi</w:t>
      </w:r>
    </w:p>
    <w:p w14:paraId="0036ADC8" w14:textId="1273C3B7" w:rsidR="00FA368A" w:rsidRDefault="00FA368A" w:rsidP="00923A4B">
      <w:pPr>
        <w:spacing w:line="360" w:lineRule="auto"/>
        <w:ind w:hanging="540"/>
        <w:jc w:val="both"/>
        <w:rPr>
          <w:b/>
          <w:bCs/>
        </w:rPr>
      </w:pPr>
      <w:r>
        <w:rPr>
          <w:b/>
          <w:bCs/>
        </w:rPr>
        <w:tab/>
      </w:r>
      <w:r>
        <w:rPr>
          <w:b/>
          <w:bCs/>
        </w:rPr>
        <w:tab/>
      </w:r>
      <w:r w:rsidR="00800F40">
        <w:rPr>
          <w:b/>
          <w:bCs/>
        </w:rPr>
        <w:t xml:space="preserve">             </w:t>
      </w:r>
      <w:r>
        <w:rPr>
          <w:b/>
          <w:bCs/>
        </w:rPr>
        <w:t>LIST OF FIGURES</w:t>
      </w:r>
      <w:r>
        <w:rPr>
          <w:b/>
          <w:bCs/>
        </w:rPr>
        <w:tab/>
      </w:r>
      <w:r>
        <w:rPr>
          <w:b/>
          <w:bCs/>
        </w:rPr>
        <w:tab/>
      </w:r>
      <w:r>
        <w:rPr>
          <w:b/>
          <w:bCs/>
        </w:rPr>
        <w:tab/>
      </w:r>
      <w:r>
        <w:rPr>
          <w:b/>
          <w:bCs/>
        </w:rPr>
        <w:tab/>
      </w:r>
      <w:r>
        <w:rPr>
          <w:b/>
          <w:bCs/>
        </w:rPr>
        <w:tab/>
        <w:t xml:space="preserve">     </w:t>
      </w:r>
      <w:r w:rsidR="00800F40">
        <w:rPr>
          <w:b/>
          <w:bCs/>
        </w:rPr>
        <w:t xml:space="preserve">              </w:t>
      </w:r>
      <w:r>
        <w:rPr>
          <w:b/>
          <w:bCs/>
        </w:rPr>
        <w:t>xviii</w:t>
      </w:r>
    </w:p>
    <w:p w14:paraId="4CB581E9" w14:textId="28DBE80D" w:rsidR="00FA368A" w:rsidRDefault="00FA368A" w:rsidP="00923A4B">
      <w:pPr>
        <w:spacing w:line="360" w:lineRule="auto"/>
        <w:ind w:hanging="540"/>
        <w:jc w:val="both"/>
        <w:rPr>
          <w:b/>
          <w:bCs/>
          <w:sz w:val="16"/>
        </w:rPr>
      </w:pPr>
      <w:r>
        <w:rPr>
          <w:b/>
          <w:bCs/>
        </w:rPr>
        <w:tab/>
      </w:r>
      <w:r>
        <w:rPr>
          <w:b/>
          <w:bCs/>
        </w:rPr>
        <w:tab/>
      </w:r>
      <w:r w:rsidR="00800F40">
        <w:rPr>
          <w:b/>
          <w:bCs/>
        </w:rPr>
        <w:t xml:space="preserve">             </w:t>
      </w:r>
      <w:r>
        <w:rPr>
          <w:b/>
          <w:bCs/>
        </w:rPr>
        <w:t>LIST OF SYMBOLS, ABBREVIATIONS</w:t>
      </w:r>
      <w:r>
        <w:rPr>
          <w:b/>
          <w:bCs/>
        </w:rPr>
        <w:tab/>
      </w:r>
      <w:r>
        <w:rPr>
          <w:b/>
          <w:bCs/>
        </w:rPr>
        <w:tab/>
        <w:t xml:space="preserve">   </w:t>
      </w:r>
      <w:r w:rsidR="00800F40">
        <w:rPr>
          <w:b/>
          <w:bCs/>
        </w:rPr>
        <w:t xml:space="preserve">   </w:t>
      </w:r>
      <w:r>
        <w:rPr>
          <w:b/>
          <w:bCs/>
        </w:rPr>
        <w:t xml:space="preserve"> xxviii</w:t>
      </w:r>
    </w:p>
    <w:p w14:paraId="6A45A095" w14:textId="77777777" w:rsidR="00FA368A" w:rsidRDefault="00FA368A" w:rsidP="00923A4B">
      <w:pPr>
        <w:spacing w:line="360" w:lineRule="auto"/>
        <w:jc w:val="both"/>
        <w:rPr>
          <w:b/>
          <w:bCs/>
          <w:sz w:val="16"/>
        </w:rPr>
      </w:pPr>
    </w:p>
    <w:p w14:paraId="0C2E73A9" w14:textId="729BFD22" w:rsidR="00FA368A" w:rsidRPr="003858A6" w:rsidRDefault="00FA368A" w:rsidP="007200D9">
      <w:pPr>
        <w:numPr>
          <w:ilvl w:val="0"/>
          <w:numId w:val="2"/>
        </w:numPr>
        <w:ind w:firstLine="0"/>
        <w:jc w:val="both"/>
        <w:rPr>
          <w:b/>
          <w:bCs/>
        </w:rPr>
      </w:pPr>
      <w:r w:rsidRPr="00893F4D">
        <w:rPr>
          <w:b/>
          <w:bCs/>
          <w:sz w:val="28"/>
          <w:szCs w:val="28"/>
        </w:rPr>
        <w:t>INTRODUCTION</w:t>
      </w:r>
      <w:r w:rsidRPr="00893F4D">
        <w:rPr>
          <w:b/>
          <w:bCs/>
          <w:sz w:val="28"/>
          <w:szCs w:val="28"/>
        </w:rPr>
        <w:tab/>
      </w:r>
      <w:r>
        <w:rPr>
          <w:b/>
          <w:bCs/>
        </w:rPr>
        <w:tab/>
      </w:r>
      <w:r w:rsidRPr="003858A6">
        <w:rPr>
          <w:b/>
          <w:bCs/>
        </w:rPr>
        <w:tab/>
      </w:r>
      <w:r w:rsidRPr="003858A6">
        <w:rPr>
          <w:b/>
          <w:bCs/>
        </w:rPr>
        <w:tab/>
      </w:r>
      <w:r w:rsidRPr="003858A6">
        <w:rPr>
          <w:b/>
          <w:bCs/>
        </w:rPr>
        <w:tab/>
      </w:r>
      <w:r w:rsidRPr="003858A6">
        <w:rPr>
          <w:b/>
          <w:bCs/>
        </w:rPr>
        <w:tab/>
      </w:r>
      <w:r w:rsidRPr="003858A6">
        <w:rPr>
          <w:b/>
          <w:bCs/>
        </w:rPr>
        <w:tab/>
      </w:r>
    </w:p>
    <w:p w14:paraId="6D17D3B6" w14:textId="344E62A5" w:rsidR="00FA368A" w:rsidRPr="003858A6" w:rsidRDefault="00FA368A" w:rsidP="00923A4B">
      <w:pPr>
        <w:pStyle w:val="Default"/>
        <w:ind w:firstLine="432"/>
        <w:jc w:val="both"/>
        <w:rPr>
          <w:sz w:val="28"/>
          <w:szCs w:val="28"/>
        </w:rPr>
      </w:pPr>
      <w:r w:rsidRPr="0048793C">
        <w:rPr>
          <w:sz w:val="28"/>
          <w:szCs w:val="28"/>
        </w:rPr>
        <w:t xml:space="preserve">       </w:t>
      </w:r>
      <w:r w:rsidRPr="003858A6">
        <w:rPr>
          <w:sz w:val="28"/>
          <w:szCs w:val="28"/>
        </w:rPr>
        <w:t>1.1 Problem Definition</w:t>
      </w:r>
      <w:r w:rsidR="00800F40">
        <w:rPr>
          <w:sz w:val="28"/>
          <w:szCs w:val="28"/>
        </w:rPr>
        <w:t>………………………………………</w:t>
      </w:r>
      <w:r w:rsidRPr="003858A6">
        <w:rPr>
          <w:sz w:val="28"/>
          <w:szCs w:val="28"/>
        </w:rPr>
        <w:t xml:space="preserve">  </w:t>
      </w:r>
      <w:r w:rsidR="00D770F0">
        <w:rPr>
          <w:sz w:val="28"/>
          <w:szCs w:val="28"/>
        </w:rPr>
        <w:t>12</w:t>
      </w:r>
      <w:r w:rsidRPr="003858A6">
        <w:rPr>
          <w:sz w:val="28"/>
          <w:szCs w:val="28"/>
        </w:rPr>
        <w:t xml:space="preserve">                                                                                          </w:t>
      </w:r>
    </w:p>
    <w:p w14:paraId="4621EB99" w14:textId="6AC501AA" w:rsidR="00FA368A" w:rsidRPr="003858A6" w:rsidRDefault="00FA368A" w:rsidP="00923A4B">
      <w:pPr>
        <w:pStyle w:val="Default"/>
        <w:ind w:firstLine="432"/>
        <w:jc w:val="both"/>
        <w:rPr>
          <w:sz w:val="28"/>
          <w:szCs w:val="28"/>
        </w:rPr>
      </w:pPr>
      <w:r w:rsidRPr="003858A6">
        <w:rPr>
          <w:sz w:val="28"/>
          <w:szCs w:val="28"/>
        </w:rPr>
        <w:t xml:space="preserve">       1.2 Background about the project idea</w:t>
      </w:r>
      <w:r w:rsidR="00800F40">
        <w:rPr>
          <w:sz w:val="28"/>
          <w:szCs w:val="28"/>
        </w:rPr>
        <w:t>………………………</w:t>
      </w:r>
      <w:r w:rsidR="00D770F0">
        <w:rPr>
          <w:sz w:val="28"/>
          <w:szCs w:val="28"/>
        </w:rPr>
        <w:t xml:space="preserve">  13</w:t>
      </w:r>
    </w:p>
    <w:p w14:paraId="1E581770" w14:textId="26A7CD76" w:rsidR="00FA368A" w:rsidRDefault="00FA368A" w:rsidP="00923A4B">
      <w:pPr>
        <w:pStyle w:val="Default"/>
        <w:ind w:firstLine="432"/>
        <w:jc w:val="both"/>
        <w:rPr>
          <w:sz w:val="28"/>
          <w:szCs w:val="28"/>
        </w:rPr>
      </w:pPr>
      <w:r w:rsidRPr="003858A6">
        <w:rPr>
          <w:sz w:val="28"/>
          <w:szCs w:val="28"/>
        </w:rPr>
        <w:t xml:space="preserve">       1.3 Objectives of proposed system</w:t>
      </w:r>
      <w:r w:rsidR="00800F40">
        <w:rPr>
          <w:sz w:val="28"/>
          <w:szCs w:val="28"/>
        </w:rPr>
        <w:t>………………………….</w:t>
      </w:r>
      <w:r w:rsidR="00D770F0">
        <w:rPr>
          <w:sz w:val="28"/>
          <w:szCs w:val="28"/>
        </w:rPr>
        <w:t xml:space="preserve">   15</w:t>
      </w:r>
    </w:p>
    <w:p w14:paraId="3487E8C6" w14:textId="7B40BD4B" w:rsidR="00FA368A" w:rsidRDefault="00FA368A" w:rsidP="00923A4B">
      <w:pPr>
        <w:pStyle w:val="Default"/>
        <w:ind w:firstLine="432"/>
        <w:jc w:val="both"/>
        <w:rPr>
          <w:sz w:val="28"/>
          <w:szCs w:val="28"/>
        </w:rPr>
      </w:pPr>
      <w:r>
        <w:rPr>
          <w:sz w:val="28"/>
          <w:szCs w:val="28"/>
        </w:rPr>
        <w:t xml:space="preserve">       </w:t>
      </w:r>
      <w:r w:rsidRPr="003858A6">
        <w:rPr>
          <w:sz w:val="28"/>
          <w:szCs w:val="28"/>
        </w:rPr>
        <w:t>1.4 Feasibility Study, need and significance</w:t>
      </w:r>
      <w:r w:rsidR="00800F40">
        <w:rPr>
          <w:sz w:val="28"/>
          <w:szCs w:val="28"/>
        </w:rPr>
        <w:t>………………...</w:t>
      </w:r>
      <w:r w:rsidR="00D770F0">
        <w:rPr>
          <w:sz w:val="28"/>
          <w:szCs w:val="28"/>
        </w:rPr>
        <w:t xml:space="preserve"> </w:t>
      </w:r>
      <w:r w:rsidR="0075051F">
        <w:rPr>
          <w:sz w:val="28"/>
          <w:szCs w:val="28"/>
        </w:rPr>
        <w:t xml:space="preserve"> 16</w:t>
      </w:r>
    </w:p>
    <w:p w14:paraId="5CF9B989" w14:textId="23A3B973" w:rsidR="00FA368A" w:rsidRDefault="00FA368A" w:rsidP="00923A4B">
      <w:pPr>
        <w:pStyle w:val="Default"/>
        <w:ind w:firstLine="432"/>
        <w:jc w:val="both"/>
        <w:rPr>
          <w:sz w:val="28"/>
          <w:szCs w:val="28"/>
        </w:rPr>
      </w:pPr>
      <w:r>
        <w:rPr>
          <w:sz w:val="28"/>
          <w:szCs w:val="28"/>
        </w:rPr>
        <w:tab/>
        <w:t xml:space="preserve">   1.5 Novelty of Project</w:t>
      </w:r>
      <w:r w:rsidR="00800F40">
        <w:rPr>
          <w:sz w:val="28"/>
          <w:szCs w:val="28"/>
        </w:rPr>
        <w:t>……………………………………….</w:t>
      </w:r>
      <w:r w:rsidR="0075051F">
        <w:rPr>
          <w:sz w:val="28"/>
          <w:szCs w:val="28"/>
        </w:rPr>
        <w:t xml:space="preserve">  </w:t>
      </w:r>
      <w:r w:rsidR="00F07920">
        <w:rPr>
          <w:sz w:val="28"/>
          <w:szCs w:val="28"/>
        </w:rPr>
        <w:t>19</w:t>
      </w:r>
    </w:p>
    <w:p w14:paraId="734FB327" w14:textId="5806BA41" w:rsidR="00FA368A" w:rsidRDefault="00FA368A" w:rsidP="00923A4B">
      <w:pPr>
        <w:pStyle w:val="Default"/>
        <w:ind w:firstLine="432"/>
        <w:jc w:val="both"/>
        <w:rPr>
          <w:sz w:val="28"/>
          <w:szCs w:val="28"/>
        </w:rPr>
      </w:pPr>
      <w:r>
        <w:rPr>
          <w:sz w:val="28"/>
          <w:szCs w:val="28"/>
        </w:rPr>
        <w:t xml:space="preserve">       1.6</w:t>
      </w:r>
      <w:r w:rsidRPr="003858A6">
        <w:rPr>
          <w:sz w:val="28"/>
          <w:szCs w:val="28"/>
        </w:rPr>
        <w:t xml:space="preserve"> </w:t>
      </w:r>
      <w:r>
        <w:rPr>
          <w:sz w:val="28"/>
          <w:szCs w:val="28"/>
        </w:rPr>
        <w:t>Technical Specification</w:t>
      </w:r>
      <w:r w:rsidR="00800F40">
        <w:rPr>
          <w:sz w:val="28"/>
          <w:szCs w:val="28"/>
        </w:rPr>
        <w:t>………………………………….</w:t>
      </w:r>
      <w:r w:rsidR="00F07920">
        <w:rPr>
          <w:sz w:val="28"/>
          <w:szCs w:val="28"/>
        </w:rPr>
        <w:t xml:space="preserve">  20 </w:t>
      </w:r>
    </w:p>
    <w:p w14:paraId="042E9833" w14:textId="3B6282B6" w:rsidR="00800F40" w:rsidRDefault="00FA368A" w:rsidP="00923A4B">
      <w:pPr>
        <w:pStyle w:val="Default"/>
        <w:ind w:left="720" w:firstLine="720"/>
        <w:jc w:val="both"/>
        <w:rPr>
          <w:sz w:val="28"/>
          <w:szCs w:val="28"/>
        </w:rPr>
      </w:pPr>
      <w:r>
        <w:rPr>
          <w:sz w:val="28"/>
          <w:szCs w:val="28"/>
        </w:rPr>
        <w:t>1.</w:t>
      </w:r>
      <w:r w:rsidR="001B7A9D">
        <w:rPr>
          <w:sz w:val="28"/>
          <w:szCs w:val="28"/>
        </w:rPr>
        <w:t>6.1. Software</w:t>
      </w:r>
      <w:r w:rsidRPr="003858A6">
        <w:rPr>
          <w:sz w:val="28"/>
          <w:szCs w:val="28"/>
        </w:rPr>
        <w:t xml:space="preserve"> required</w:t>
      </w:r>
      <w:r w:rsidR="00800F40">
        <w:rPr>
          <w:sz w:val="28"/>
          <w:szCs w:val="28"/>
        </w:rPr>
        <w:t>…………………</w:t>
      </w:r>
      <w:r w:rsidR="00F07920">
        <w:rPr>
          <w:sz w:val="28"/>
          <w:szCs w:val="28"/>
        </w:rPr>
        <w:t xml:space="preserve">……………...  20 </w:t>
      </w:r>
    </w:p>
    <w:p w14:paraId="5398DF12" w14:textId="2C3EE6F2" w:rsidR="00FA368A" w:rsidRPr="0048793C" w:rsidRDefault="00FA368A" w:rsidP="00923A4B">
      <w:pPr>
        <w:pStyle w:val="Default"/>
        <w:ind w:left="720" w:firstLine="720"/>
        <w:jc w:val="both"/>
        <w:rPr>
          <w:sz w:val="28"/>
          <w:szCs w:val="28"/>
        </w:rPr>
      </w:pPr>
      <w:r>
        <w:tab/>
      </w:r>
    </w:p>
    <w:p w14:paraId="2AB291C7" w14:textId="014C36DF" w:rsidR="00FA368A" w:rsidRPr="0048793C" w:rsidRDefault="00FA368A" w:rsidP="00923A4B">
      <w:pPr>
        <w:jc w:val="both"/>
        <w:rPr>
          <w:sz w:val="28"/>
          <w:szCs w:val="28"/>
        </w:rPr>
      </w:pPr>
      <w:r w:rsidRPr="0048793C">
        <w:rPr>
          <w:rFonts w:cs="Times New Roman"/>
          <w:b/>
          <w:bCs/>
          <w:sz w:val="28"/>
          <w:szCs w:val="28"/>
        </w:rPr>
        <w:t xml:space="preserve">2.      </w:t>
      </w:r>
      <w:r>
        <w:rPr>
          <w:rFonts w:cs="Times New Roman"/>
          <w:b/>
          <w:bCs/>
          <w:sz w:val="28"/>
          <w:szCs w:val="28"/>
        </w:rPr>
        <w:t xml:space="preserve"> </w:t>
      </w:r>
      <w:r w:rsidRPr="0048793C">
        <w:rPr>
          <w:rFonts w:cs="Times New Roman"/>
          <w:b/>
          <w:bCs/>
          <w:sz w:val="28"/>
          <w:szCs w:val="28"/>
        </w:rPr>
        <w:t>LITERATURE REVIE</w:t>
      </w:r>
      <w:r w:rsidR="00800F40">
        <w:rPr>
          <w:rFonts w:cs="Times New Roman"/>
          <w:b/>
          <w:bCs/>
          <w:sz w:val="28"/>
          <w:szCs w:val="28"/>
        </w:rPr>
        <w:t>W</w:t>
      </w:r>
      <w:r w:rsidR="00800F40">
        <w:rPr>
          <w:rFonts w:cs="Times New Roman"/>
          <w:sz w:val="28"/>
          <w:szCs w:val="28"/>
        </w:rPr>
        <w:t>……………………………………</w:t>
      </w:r>
      <w:r w:rsidR="00F07920">
        <w:rPr>
          <w:rFonts w:cs="Times New Roman"/>
          <w:sz w:val="28"/>
          <w:szCs w:val="28"/>
        </w:rPr>
        <w:t xml:space="preserve">   22</w:t>
      </w:r>
      <w:r w:rsidRPr="0048793C">
        <w:rPr>
          <w:rFonts w:cs="Times New Roman"/>
          <w:b/>
          <w:bCs/>
          <w:sz w:val="28"/>
          <w:szCs w:val="28"/>
        </w:rPr>
        <w:tab/>
      </w:r>
      <w:r w:rsidRPr="0048793C">
        <w:rPr>
          <w:rFonts w:cs="Times New Roman"/>
          <w:sz w:val="28"/>
          <w:szCs w:val="28"/>
        </w:rPr>
        <w:t xml:space="preserve">            </w:t>
      </w:r>
    </w:p>
    <w:p w14:paraId="1F8F49C6" w14:textId="0F0ACBF3" w:rsidR="00FA368A" w:rsidRPr="003858A6" w:rsidRDefault="00FA368A" w:rsidP="00923A4B">
      <w:pPr>
        <w:pStyle w:val="ListParagraph"/>
        <w:widowControl w:val="0"/>
        <w:tabs>
          <w:tab w:val="left" w:pos="810"/>
          <w:tab w:val="left" w:pos="1044"/>
        </w:tabs>
        <w:autoSpaceDE w:val="0"/>
        <w:autoSpaceDN w:val="0"/>
        <w:spacing w:after="0" w:line="240" w:lineRule="auto"/>
        <w:ind w:left="1350" w:hanging="630"/>
        <w:contextualSpacing w:val="0"/>
        <w:jc w:val="both"/>
        <w:rPr>
          <w:rFonts w:ascii="Times New Roman" w:hAnsi="Times New Roman"/>
          <w:bCs/>
          <w:sz w:val="28"/>
          <w:szCs w:val="28"/>
        </w:rPr>
      </w:pPr>
      <w:r>
        <w:tab/>
      </w:r>
      <w:r w:rsidRPr="003858A6">
        <w:rPr>
          <w:rFonts w:ascii="Times New Roman" w:hAnsi="Times New Roman"/>
          <w:bCs/>
          <w:color w:val="222222"/>
          <w:sz w:val="28"/>
          <w:szCs w:val="28"/>
          <w:shd w:val="clear" w:color="auto" w:fill="FFFFFF"/>
        </w:rPr>
        <w:t xml:space="preserve"> </w:t>
      </w:r>
    </w:p>
    <w:p w14:paraId="0F7BEEF3" w14:textId="40207335" w:rsidR="00800F40" w:rsidRDefault="00FA368A" w:rsidP="00923A4B">
      <w:pPr>
        <w:pStyle w:val="Default"/>
        <w:ind w:left="900" w:hanging="990"/>
        <w:jc w:val="both"/>
        <w:rPr>
          <w:b/>
          <w:bCs/>
          <w:sz w:val="28"/>
          <w:szCs w:val="28"/>
        </w:rPr>
      </w:pPr>
      <w:r w:rsidRPr="003858A6">
        <w:rPr>
          <w:sz w:val="28"/>
          <w:szCs w:val="28"/>
        </w:rPr>
        <w:t xml:space="preserve"> </w:t>
      </w:r>
      <w:r w:rsidRPr="00BE1C86">
        <w:rPr>
          <w:b/>
          <w:bCs/>
          <w:sz w:val="28"/>
          <w:szCs w:val="28"/>
        </w:rPr>
        <w:t xml:space="preserve">3. </w:t>
      </w:r>
      <w:r>
        <w:rPr>
          <w:b/>
          <w:bCs/>
          <w:sz w:val="28"/>
          <w:szCs w:val="28"/>
        </w:rPr>
        <w:t xml:space="preserve">      </w:t>
      </w:r>
      <w:r w:rsidRPr="00BE1C86">
        <w:rPr>
          <w:b/>
          <w:bCs/>
          <w:sz w:val="28"/>
          <w:szCs w:val="28"/>
        </w:rPr>
        <w:t>PROPOSED SYSTEM</w:t>
      </w:r>
      <w:r w:rsidR="00800F40" w:rsidRPr="00800F40">
        <w:rPr>
          <w:sz w:val="28"/>
          <w:szCs w:val="28"/>
        </w:rPr>
        <w:t>……………………………………….</w:t>
      </w:r>
      <w:r w:rsidR="007143B1">
        <w:rPr>
          <w:sz w:val="28"/>
          <w:szCs w:val="28"/>
        </w:rPr>
        <w:t xml:space="preserve">   24</w:t>
      </w:r>
    </w:p>
    <w:p w14:paraId="570DF989" w14:textId="0A919E8B" w:rsidR="00FA368A" w:rsidRPr="00BE1C86" w:rsidRDefault="00FA368A" w:rsidP="00923A4B">
      <w:pPr>
        <w:pStyle w:val="Default"/>
        <w:ind w:left="900" w:hanging="990"/>
        <w:jc w:val="both"/>
        <w:rPr>
          <w:b/>
          <w:bCs/>
          <w:sz w:val="28"/>
          <w:szCs w:val="28"/>
        </w:rPr>
      </w:pPr>
      <w:r w:rsidRPr="00BE1C86">
        <w:rPr>
          <w:b/>
          <w:bCs/>
          <w:sz w:val="28"/>
          <w:szCs w:val="28"/>
        </w:rPr>
        <w:t xml:space="preserve"> </w:t>
      </w:r>
    </w:p>
    <w:p w14:paraId="4E2AD6FC" w14:textId="77777777" w:rsidR="00FA368A" w:rsidRPr="00893F4D" w:rsidRDefault="00FA368A" w:rsidP="00923A4B">
      <w:pPr>
        <w:pStyle w:val="Default"/>
        <w:ind w:left="900" w:hanging="1080"/>
        <w:jc w:val="both"/>
        <w:rPr>
          <w:sz w:val="28"/>
          <w:szCs w:val="28"/>
        </w:rPr>
      </w:pPr>
      <w:r w:rsidRPr="0048793C">
        <w:rPr>
          <w:b/>
          <w:sz w:val="28"/>
          <w:szCs w:val="28"/>
        </w:rPr>
        <w:t xml:space="preserve">  </w:t>
      </w:r>
      <w:r>
        <w:rPr>
          <w:b/>
          <w:sz w:val="28"/>
          <w:szCs w:val="28"/>
        </w:rPr>
        <w:t xml:space="preserve">4.        </w:t>
      </w:r>
      <w:r w:rsidRPr="0048793C">
        <w:rPr>
          <w:b/>
          <w:sz w:val="28"/>
          <w:szCs w:val="28"/>
        </w:rPr>
        <w:t>SOFTWARE REQUIREMENT ANALYSIS</w:t>
      </w:r>
    </w:p>
    <w:p w14:paraId="5C864FB2" w14:textId="59CC5589" w:rsidR="00FA368A" w:rsidRPr="0048793C" w:rsidRDefault="00FA368A" w:rsidP="00923A4B">
      <w:pPr>
        <w:jc w:val="both"/>
        <w:rPr>
          <w:rFonts w:cs="Times New Roman"/>
          <w:sz w:val="28"/>
          <w:szCs w:val="28"/>
        </w:rPr>
      </w:pPr>
      <w:r>
        <w:tab/>
        <w:t xml:space="preserve">    </w:t>
      </w:r>
      <w:r>
        <w:rPr>
          <w:rFonts w:cs="Times New Roman"/>
          <w:bCs/>
          <w:sz w:val="28"/>
          <w:szCs w:val="28"/>
        </w:rPr>
        <w:t>4</w:t>
      </w:r>
      <w:r w:rsidRPr="0048793C">
        <w:rPr>
          <w:rFonts w:cs="Times New Roman"/>
          <w:bCs/>
          <w:sz w:val="28"/>
          <w:szCs w:val="28"/>
        </w:rPr>
        <w:t>.1.</w:t>
      </w:r>
      <w:r w:rsidRPr="0048793C">
        <w:rPr>
          <w:rFonts w:cs="Times New Roman"/>
          <w:b/>
          <w:bCs/>
          <w:sz w:val="28"/>
          <w:szCs w:val="28"/>
        </w:rPr>
        <w:t xml:space="preserve"> </w:t>
      </w:r>
      <w:r w:rsidRPr="0048793C">
        <w:rPr>
          <w:rFonts w:cs="Times New Roman"/>
          <w:bCs/>
          <w:sz w:val="28"/>
          <w:szCs w:val="28"/>
        </w:rPr>
        <w:t>Functional Requirements</w:t>
      </w:r>
      <w:r w:rsidR="00800F40">
        <w:rPr>
          <w:rFonts w:cs="Times New Roman"/>
          <w:bCs/>
          <w:sz w:val="28"/>
          <w:szCs w:val="28"/>
        </w:rPr>
        <w:t>……………………………….</w:t>
      </w:r>
      <w:r w:rsidR="007143B1">
        <w:rPr>
          <w:rFonts w:cs="Times New Roman"/>
          <w:bCs/>
          <w:sz w:val="28"/>
          <w:szCs w:val="28"/>
        </w:rPr>
        <w:t xml:space="preserve">   27</w:t>
      </w:r>
    </w:p>
    <w:p w14:paraId="104A7CE8" w14:textId="5713AA4B" w:rsidR="00FA368A" w:rsidRDefault="00FA368A" w:rsidP="00923A4B">
      <w:pPr>
        <w:ind w:firstLine="990"/>
        <w:jc w:val="both"/>
        <w:rPr>
          <w:rFonts w:cs="Times New Roman"/>
          <w:bCs/>
          <w:sz w:val="28"/>
          <w:szCs w:val="28"/>
        </w:rPr>
      </w:pPr>
      <w:r>
        <w:rPr>
          <w:rFonts w:cs="Times New Roman"/>
          <w:bCs/>
          <w:sz w:val="28"/>
          <w:szCs w:val="28"/>
        </w:rPr>
        <w:t>4</w:t>
      </w:r>
      <w:r w:rsidRPr="0048793C">
        <w:rPr>
          <w:rFonts w:cs="Times New Roman"/>
          <w:bCs/>
          <w:sz w:val="28"/>
          <w:szCs w:val="28"/>
        </w:rPr>
        <w:t xml:space="preserve">.2. </w:t>
      </w:r>
      <w:r>
        <w:rPr>
          <w:rFonts w:cs="Times New Roman"/>
          <w:bCs/>
          <w:sz w:val="28"/>
          <w:szCs w:val="28"/>
        </w:rPr>
        <w:t>Nonfunctional</w:t>
      </w:r>
      <w:r w:rsidRPr="0048793C">
        <w:rPr>
          <w:rFonts w:cs="Times New Roman"/>
          <w:bCs/>
          <w:sz w:val="28"/>
          <w:szCs w:val="28"/>
        </w:rPr>
        <w:t xml:space="preserve"> Requirements</w:t>
      </w:r>
      <w:r w:rsidR="00800F40">
        <w:rPr>
          <w:rFonts w:cs="Times New Roman"/>
          <w:bCs/>
          <w:sz w:val="28"/>
          <w:szCs w:val="28"/>
        </w:rPr>
        <w:t>…………………………...</w:t>
      </w:r>
      <w:r w:rsidR="007143B1">
        <w:rPr>
          <w:rFonts w:cs="Times New Roman"/>
          <w:bCs/>
          <w:sz w:val="28"/>
          <w:szCs w:val="28"/>
        </w:rPr>
        <w:t xml:space="preserve">  28</w:t>
      </w:r>
    </w:p>
    <w:p w14:paraId="14A681F6" w14:textId="0967C5DE" w:rsidR="00FA368A" w:rsidRDefault="00FA368A" w:rsidP="00923A4B">
      <w:pPr>
        <w:ind w:firstLine="990"/>
        <w:jc w:val="both"/>
        <w:rPr>
          <w:rFonts w:cs="Times New Roman"/>
          <w:bCs/>
          <w:sz w:val="28"/>
          <w:szCs w:val="28"/>
        </w:rPr>
      </w:pPr>
      <w:r>
        <w:rPr>
          <w:rFonts w:cs="Times New Roman"/>
          <w:bCs/>
          <w:sz w:val="28"/>
          <w:szCs w:val="28"/>
        </w:rPr>
        <w:t>4.3. Major Modules and their functionalities</w:t>
      </w:r>
      <w:r w:rsidR="00800F40">
        <w:rPr>
          <w:rFonts w:cs="Times New Roman"/>
          <w:bCs/>
          <w:sz w:val="28"/>
          <w:szCs w:val="28"/>
        </w:rPr>
        <w:t>……………</w:t>
      </w:r>
      <w:r w:rsidR="009B2E19">
        <w:rPr>
          <w:rFonts w:cs="Times New Roman"/>
          <w:bCs/>
          <w:sz w:val="28"/>
          <w:szCs w:val="28"/>
        </w:rPr>
        <w:t>….</w:t>
      </w:r>
      <w:r w:rsidR="007143B1">
        <w:rPr>
          <w:rFonts w:cs="Times New Roman"/>
          <w:bCs/>
          <w:sz w:val="28"/>
          <w:szCs w:val="28"/>
        </w:rPr>
        <w:t xml:space="preserve">   29</w:t>
      </w:r>
    </w:p>
    <w:p w14:paraId="414BCA8C" w14:textId="77777777" w:rsidR="00800F40" w:rsidRDefault="00800F40" w:rsidP="00923A4B">
      <w:pPr>
        <w:ind w:firstLine="990"/>
        <w:jc w:val="both"/>
        <w:rPr>
          <w:rFonts w:cs="Times New Roman"/>
          <w:bCs/>
          <w:sz w:val="28"/>
          <w:szCs w:val="28"/>
        </w:rPr>
      </w:pPr>
    </w:p>
    <w:p w14:paraId="3CFC4CD2" w14:textId="0FFDC1CD" w:rsidR="00FA368A" w:rsidRPr="0048793C" w:rsidRDefault="00FA368A" w:rsidP="00CC2A92">
      <w:pPr>
        <w:pStyle w:val="Default"/>
        <w:jc w:val="both"/>
        <w:rPr>
          <w:sz w:val="28"/>
          <w:szCs w:val="28"/>
        </w:rPr>
      </w:pPr>
      <w:r w:rsidRPr="0048793C">
        <w:rPr>
          <w:b/>
          <w:bCs/>
          <w:sz w:val="28"/>
          <w:szCs w:val="28"/>
        </w:rPr>
        <w:t xml:space="preserve"> </w:t>
      </w:r>
      <w:r>
        <w:rPr>
          <w:b/>
          <w:bCs/>
          <w:sz w:val="28"/>
          <w:szCs w:val="28"/>
        </w:rPr>
        <w:t>5</w:t>
      </w:r>
      <w:r w:rsidRPr="0048793C">
        <w:rPr>
          <w:b/>
          <w:bCs/>
          <w:sz w:val="28"/>
          <w:szCs w:val="28"/>
        </w:rPr>
        <w:t>.       SYSTEM ANALYSIS &amp; DESIGN</w:t>
      </w:r>
      <w:r w:rsidRPr="0048793C">
        <w:rPr>
          <w:sz w:val="28"/>
          <w:szCs w:val="28"/>
        </w:rPr>
        <w:t xml:space="preserve">  </w:t>
      </w:r>
      <w:r>
        <w:rPr>
          <w:sz w:val="28"/>
          <w:szCs w:val="28"/>
        </w:rPr>
        <w:t xml:space="preserve"> </w:t>
      </w:r>
    </w:p>
    <w:p w14:paraId="361BD986" w14:textId="0B02EBF5" w:rsidR="00FA368A" w:rsidRPr="0048793C" w:rsidRDefault="00FA368A" w:rsidP="00923A4B">
      <w:pPr>
        <w:pStyle w:val="Default"/>
        <w:ind w:left="540" w:firstLine="450"/>
        <w:jc w:val="both"/>
        <w:rPr>
          <w:sz w:val="28"/>
          <w:szCs w:val="28"/>
        </w:rPr>
      </w:pPr>
      <w:r>
        <w:rPr>
          <w:sz w:val="28"/>
          <w:szCs w:val="28"/>
        </w:rPr>
        <w:t>5</w:t>
      </w:r>
      <w:r w:rsidRPr="0048793C">
        <w:rPr>
          <w:sz w:val="28"/>
          <w:szCs w:val="28"/>
        </w:rPr>
        <w:t>.</w:t>
      </w:r>
      <w:r w:rsidR="00CC2A92">
        <w:rPr>
          <w:sz w:val="28"/>
          <w:szCs w:val="28"/>
        </w:rPr>
        <w:t>1</w:t>
      </w:r>
      <w:r w:rsidRPr="0048793C">
        <w:rPr>
          <w:sz w:val="28"/>
          <w:szCs w:val="28"/>
        </w:rPr>
        <w:t xml:space="preserve"> Sequence diagrams</w:t>
      </w:r>
      <w:r w:rsidR="009B2E19">
        <w:rPr>
          <w:sz w:val="28"/>
          <w:szCs w:val="28"/>
        </w:rPr>
        <w:t>………………………………………</w:t>
      </w:r>
      <w:r w:rsidR="007143B1">
        <w:rPr>
          <w:sz w:val="28"/>
          <w:szCs w:val="28"/>
        </w:rPr>
        <w:t xml:space="preserve">  31</w:t>
      </w:r>
    </w:p>
    <w:p w14:paraId="57C9A42A" w14:textId="1E03121B" w:rsidR="00FA368A" w:rsidRPr="0048793C" w:rsidRDefault="00FA368A" w:rsidP="00CC2A92">
      <w:pPr>
        <w:pStyle w:val="Default"/>
        <w:ind w:left="540" w:firstLine="450"/>
        <w:jc w:val="both"/>
        <w:rPr>
          <w:sz w:val="28"/>
          <w:szCs w:val="28"/>
        </w:rPr>
      </w:pPr>
      <w:r>
        <w:rPr>
          <w:sz w:val="28"/>
          <w:szCs w:val="28"/>
        </w:rPr>
        <w:t>5</w:t>
      </w:r>
      <w:r w:rsidRPr="0048793C">
        <w:rPr>
          <w:sz w:val="28"/>
          <w:szCs w:val="28"/>
        </w:rPr>
        <w:t>.</w:t>
      </w:r>
      <w:r w:rsidR="00CC2A92">
        <w:rPr>
          <w:sz w:val="28"/>
          <w:szCs w:val="28"/>
        </w:rPr>
        <w:t>2</w:t>
      </w:r>
      <w:r w:rsidRPr="0048793C">
        <w:rPr>
          <w:sz w:val="28"/>
          <w:szCs w:val="28"/>
        </w:rPr>
        <w:t xml:space="preserve"> Activity Diagrams</w:t>
      </w:r>
      <w:r w:rsidR="009B2E19">
        <w:rPr>
          <w:sz w:val="28"/>
          <w:szCs w:val="28"/>
        </w:rPr>
        <w:t>……………………………………….</w:t>
      </w:r>
      <w:r w:rsidRPr="0048793C">
        <w:rPr>
          <w:sz w:val="28"/>
          <w:szCs w:val="28"/>
        </w:rPr>
        <w:t xml:space="preserve">  </w:t>
      </w:r>
      <w:r w:rsidR="007143B1">
        <w:rPr>
          <w:sz w:val="28"/>
          <w:szCs w:val="28"/>
        </w:rPr>
        <w:t>32</w:t>
      </w:r>
      <w:r w:rsidRPr="0048793C">
        <w:rPr>
          <w:sz w:val="28"/>
          <w:szCs w:val="28"/>
        </w:rPr>
        <w:t xml:space="preserve"> </w:t>
      </w:r>
    </w:p>
    <w:p w14:paraId="6DABC648" w14:textId="3EA93446" w:rsidR="00FA368A" w:rsidRDefault="00FA368A" w:rsidP="00923A4B">
      <w:pPr>
        <w:pStyle w:val="Default"/>
        <w:tabs>
          <w:tab w:val="left" w:pos="1170"/>
        </w:tabs>
        <w:ind w:left="540" w:firstLine="450"/>
        <w:jc w:val="both"/>
        <w:rPr>
          <w:sz w:val="28"/>
          <w:szCs w:val="28"/>
        </w:rPr>
      </w:pPr>
      <w:r>
        <w:rPr>
          <w:sz w:val="28"/>
          <w:szCs w:val="28"/>
        </w:rPr>
        <w:t>5</w:t>
      </w:r>
      <w:r w:rsidRPr="0048793C">
        <w:rPr>
          <w:sz w:val="28"/>
          <w:szCs w:val="28"/>
        </w:rPr>
        <w:t>.</w:t>
      </w:r>
      <w:r w:rsidR="00CC2A92">
        <w:rPr>
          <w:sz w:val="28"/>
          <w:szCs w:val="28"/>
        </w:rPr>
        <w:t>3</w:t>
      </w:r>
      <w:r w:rsidRPr="0048793C">
        <w:rPr>
          <w:sz w:val="28"/>
          <w:szCs w:val="28"/>
        </w:rPr>
        <w:t xml:space="preserve"> </w:t>
      </w:r>
      <w:r>
        <w:rPr>
          <w:sz w:val="28"/>
          <w:szCs w:val="28"/>
        </w:rPr>
        <w:t xml:space="preserve">Gantt Chart </w:t>
      </w:r>
      <w:r w:rsidR="009B2E19">
        <w:rPr>
          <w:sz w:val="28"/>
          <w:szCs w:val="28"/>
        </w:rPr>
        <w:t>………………………………</w:t>
      </w:r>
      <w:r w:rsidR="00A6183B">
        <w:rPr>
          <w:sz w:val="28"/>
          <w:szCs w:val="28"/>
        </w:rPr>
        <w:t>……………...</w:t>
      </w:r>
      <w:r w:rsidR="007143B1">
        <w:rPr>
          <w:sz w:val="28"/>
          <w:szCs w:val="28"/>
        </w:rPr>
        <w:t xml:space="preserve">  33</w:t>
      </w:r>
    </w:p>
    <w:p w14:paraId="512243FC" w14:textId="77777777" w:rsidR="009B2E19" w:rsidRDefault="009B2E19" w:rsidP="00923A4B">
      <w:pPr>
        <w:pStyle w:val="Default"/>
        <w:tabs>
          <w:tab w:val="left" w:pos="1170"/>
        </w:tabs>
        <w:ind w:left="540" w:firstLine="450"/>
        <w:jc w:val="both"/>
        <w:rPr>
          <w:sz w:val="28"/>
          <w:szCs w:val="28"/>
        </w:rPr>
      </w:pPr>
    </w:p>
    <w:p w14:paraId="7503AF32" w14:textId="77777777" w:rsidR="009B2E19" w:rsidRDefault="009B2E19" w:rsidP="00923A4B">
      <w:pPr>
        <w:pStyle w:val="Default"/>
        <w:tabs>
          <w:tab w:val="left" w:pos="1170"/>
        </w:tabs>
        <w:ind w:left="540" w:firstLine="450"/>
        <w:jc w:val="both"/>
        <w:rPr>
          <w:sz w:val="28"/>
          <w:szCs w:val="28"/>
        </w:rPr>
      </w:pPr>
    </w:p>
    <w:p w14:paraId="6B2B5B95" w14:textId="77777777" w:rsidR="00800F40" w:rsidRPr="0048793C" w:rsidRDefault="00800F40" w:rsidP="00923A4B">
      <w:pPr>
        <w:pStyle w:val="Default"/>
        <w:tabs>
          <w:tab w:val="left" w:pos="1170"/>
        </w:tabs>
        <w:ind w:left="540" w:firstLine="450"/>
        <w:jc w:val="both"/>
        <w:rPr>
          <w:sz w:val="28"/>
          <w:szCs w:val="28"/>
        </w:rPr>
      </w:pPr>
    </w:p>
    <w:p w14:paraId="71E2AEFD" w14:textId="77777777" w:rsidR="00FA368A" w:rsidRPr="0048793C" w:rsidRDefault="00FA368A" w:rsidP="00923A4B">
      <w:pPr>
        <w:pStyle w:val="Default"/>
        <w:ind w:firstLine="90"/>
        <w:jc w:val="both"/>
        <w:rPr>
          <w:b/>
          <w:sz w:val="28"/>
          <w:szCs w:val="28"/>
        </w:rPr>
      </w:pPr>
      <w:r>
        <w:rPr>
          <w:b/>
          <w:sz w:val="28"/>
          <w:szCs w:val="28"/>
        </w:rPr>
        <w:t>6</w:t>
      </w:r>
      <w:r w:rsidRPr="0048793C">
        <w:rPr>
          <w:b/>
          <w:sz w:val="28"/>
          <w:szCs w:val="28"/>
        </w:rPr>
        <w:t>.</w:t>
      </w:r>
      <w:r w:rsidRPr="0048793C">
        <w:rPr>
          <w:sz w:val="28"/>
          <w:szCs w:val="28"/>
        </w:rPr>
        <w:t xml:space="preserve"> </w:t>
      </w:r>
      <w:r w:rsidRPr="0048793C">
        <w:rPr>
          <w:b/>
          <w:sz w:val="28"/>
          <w:szCs w:val="28"/>
        </w:rPr>
        <w:t xml:space="preserve"> </w:t>
      </w:r>
      <w:r>
        <w:rPr>
          <w:b/>
          <w:sz w:val="28"/>
          <w:szCs w:val="28"/>
        </w:rPr>
        <w:t xml:space="preserve">     IMPLEMENTATION</w:t>
      </w:r>
      <w:r w:rsidRPr="0048793C">
        <w:rPr>
          <w:b/>
          <w:sz w:val="28"/>
          <w:szCs w:val="28"/>
        </w:rPr>
        <w:t xml:space="preserve">/CORE MODULE </w:t>
      </w:r>
    </w:p>
    <w:p w14:paraId="20602369" w14:textId="59B96154" w:rsidR="00FA368A" w:rsidRDefault="00FA368A" w:rsidP="00923A4B">
      <w:pPr>
        <w:pStyle w:val="Default"/>
        <w:ind w:left="1440" w:hanging="720"/>
        <w:jc w:val="both"/>
        <w:rPr>
          <w:sz w:val="28"/>
          <w:szCs w:val="28"/>
        </w:rPr>
      </w:pPr>
      <w:r>
        <w:rPr>
          <w:sz w:val="28"/>
          <w:szCs w:val="28"/>
        </w:rPr>
        <w:t xml:space="preserve">    6.1 </w:t>
      </w:r>
      <w:r w:rsidRPr="0048793C">
        <w:rPr>
          <w:sz w:val="28"/>
          <w:szCs w:val="28"/>
        </w:rPr>
        <w:t xml:space="preserve">Tables </w:t>
      </w:r>
      <w:r w:rsidR="00A6183B">
        <w:rPr>
          <w:sz w:val="28"/>
          <w:szCs w:val="28"/>
        </w:rPr>
        <w:t>…………………………………………………</w:t>
      </w:r>
      <w:r w:rsidR="008B466A">
        <w:rPr>
          <w:sz w:val="28"/>
          <w:szCs w:val="28"/>
        </w:rPr>
        <w:t>..</w:t>
      </w:r>
      <w:r w:rsidR="007143B1">
        <w:rPr>
          <w:sz w:val="28"/>
          <w:szCs w:val="28"/>
        </w:rPr>
        <w:t xml:space="preserve">   34</w:t>
      </w:r>
    </w:p>
    <w:p w14:paraId="233B4498" w14:textId="0054B821" w:rsidR="00FA368A" w:rsidRDefault="00FA368A" w:rsidP="00923A4B">
      <w:pPr>
        <w:pStyle w:val="Default"/>
        <w:ind w:left="720" w:firstLine="270"/>
        <w:jc w:val="both"/>
        <w:rPr>
          <w:sz w:val="28"/>
          <w:szCs w:val="28"/>
        </w:rPr>
      </w:pPr>
      <w:r>
        <w:rPr>
          <w:sz w:val="28"/>
          <w:szCs w:val="28"/>
        </w:rPr>
        <w:t xml:space="preserve">6.2 Used Algorithms/Approaches </w:t>
      </w:r>
      <w:r w:rsidRPr="0048793C">
        <w:rPr>
          <w:sz w:val="28"/>
          <w:szCs w:val="28"/>
        </w:rPr>
        <w:t>for projects</w:t>
      </w:r>
      <w:r w:rsidR="008B466A">
        <w:rPr>
          <w:sz w:val="28"/>
          <w:szCs w:val="28"/>
        </w:rPr>
        <w:t>………………</w:t>
      </w:r>
      <w:r w:rsidR="00ED57F2">
        <w:rPr>
          <w:sz w:val="28"/>
          <w:szCs w:val="28"/>
        </w:rPr>
        <w:t xml:space="preserve">  35</w:t>
      </w:r>
    </w:p>
    <w:p w14:paraId="33C33FB4" w14:textId="1FFDB459" w:rsidR="00FA368A" w:rsidRPr="00265E4D" w:rsidRDefault="00FA368A" w:rsidP="00923A4B">
      <w:pPr>
        <w:pStyle w:val="Default"/>
        <w:ind w:left="1080" w:hanging="90"/>
        <w:jc w:val="both"/>
        <w:rPr>
          <w:sz w:val="28"/>
          <w:szCs w:val="28"/>
        </w:rPr>
      </w:pPr>
      <w:r>
        <w:rPr>
          <w:sz w:val="28"/>
          <w:szCs w:val="28"/>
        </w:rPr>
        <w:t xml:space="preserve">6.3 </w:t>
      </w:r>
      <w:r w:rsidRPr="00265E4D">
        <w:rPr>
          <w:sz w:val="28"/>
          <w:szCs w:val="28"/>
        </w:rPr>
        <w:t>Implementation of Modules/</w:t>
      </w:r>
      <w:r w:rsidR="008B466A" w:rsidRPr="00265E4D">
        <w:rPr>
          <w:sz w:val="28"/>
          <w:szCs w:val="28"/>
        </w:rPr>
        <w:t>Algorithms.</w:t>
      </w:r>
      <w:r w:rsidR="008B466A">
        <w:rPr>
          <w:sz w:val="28"/>
          <w:szCs w:val="28"/>
        </w:rPr>
        <w:t>..</w:t>
      </w:r>
      <w:r w:rsidRPr="00265E4D">
        <w:rPr>
          <w:sz w:val="28"/>
          <w:szCs w:val="28"/>
        </w:rPr>
        <w:t xml:space="preserve"> </w:t>
      </w:r>
      <w:r w:rsidR="008B466A">
        <w:rPr>
          <w:sz w:val="28"/>
          <w:szCs w:val="28"/>
        </w:rPr>
        <w:t>………………</w:t>
      </w:r>
      <w:r w:rsidR="00ED57F2">
        <w:rPr>
          <w:sz w:val="28"/>
          <w:szCs w:val="28"/>
        </w:rPr>
        <w:t xml:space="preserve"> 39</w:t>
      </w:r>
    </w:p>
    <w:p w14:paraId="646FB6FA" w14:textId="77777777" w:rsidR="00FA368A" w:rsidRDefault="00FA368A" w:rsidP="00923A4B">
      <w:pPr>
        <w:pStyle w:val="Default"/>
        <w:ind w:left="1080"/>
        <w:jc w:val="both"/>
        <w:rPr>
          <w:sz w:val="28"/>
          <w:szCs w:val="28"/>
        </w:rPr>
      </w:pPr>
    </w:p>
    <w:p w14:paraId="2CCB85D0" w14:textId="77777777" w:rsidR="00FA368A" w:rsidRPr="0048793C" w:rsidRDefault="00FA368A" w:rsidP="00923A4B">
      <w:pPr>
        <w:pStyle w:val="Default"/>
        <w:jc w:val="both"/>
        <w:rPr>
          <w:b/>
          <w:bCs/>
          <w:sz w:val="28"/>
          <w:szCs w:val="28"/>
        </w:rPr>
      </w:pPr>
      <w:r>
        <w:rPr>
          <w:b/>
          <w:bCs/>
          <w:sz w:val="28"/>
          <w:szCs w:val="28"/>
        </w:rPr>
        <w:lastRenderedPageBreak/>
        <w:t xml:space="preserve"> 7</w:t>
      </w:r>
      <w:r w:rsidRPr="0048793C">
        <w:rPr>
          <w:b/>
          <w:bCs/>
          <w:sz w:val="28"/>
          <w:szCs w:val="28"/>
        </w:rPr>
        <w:t xml:space="preserve">. </w:t>
      </w:r>
      <w:r>
        <w:rPr>
          <w:b/>
          <w:bCs/>
          <w:sz w:val="28"/>
          <w:szCs w:val="28"/>
        </w:rPr>
        <w:t xml:space="preserve">       </w:t>
      </w:r>
      <w:r w:rsidRPr="0048793C">
        <w:rPr>
          <w:b/>
          <w:bCs/>
          <w:sz w:val="28"/>
          <w:szCs w:val="28"/>
        </w:rPr>
        <w:t xml:space="preserve">RESULTS / OUTPUTS &amp; TESTING  </w:t>
      </w:r>
    </w:p>
    <w:p w14:paraId="16D9531C" w14:textId="14924D47" w:rsidR="00FA368A" w:rsidRDefault="00FA368A" w:rsidP="00923A4B">
      <w:pPr>
        <w:pStyle w:val="Default"/>
        <w:ind w:firstLine="450"/>
        <w:jc w:val="both"/>
        <w:rPr>
          <w:sz w:val="28"/>
          <w:szCs w:val="28"/>
        </w:rPr>
      </w:pPr>
      <w:r w:rsidRPr="0048793C">
        <w:rPr>
          <w:b/>
          <w:bCs/>
          <w:sz w:val="28"/>
          <w:szCs w:val="28"/>
        </w:rPr>
        <w:t xml:space="preserve">       </w:t>
      </w:r>
      <w:r>
        <w:rPr>
          <w:bCs/>
          <w:sz w:val="28"/>
          <w:szCs w:val="28"/>
        </w:rPr>
        <w:t>7</w:t>
      </w:r>
      <w:r w:rsidRPr="0048793C">
        <w:rPr>
          <w:bCs/>
          <w:sz w:val="28"/>
          <w:szCs w:val="28"/>
        </w:rPr>
        <w:t>.1</w:t>
      </w:r>
      <w:r w:rsidRPr="0048793C">
        <w:rPr>
          <w:sz w:val="28"/>
          <w:szCs w:val="28"/>
        </w:rPr>
        <w:t xml:space="preserve">   All user interfaces and output screens</w:t>
      </w:r>
      <w:r w:rsidR="008B466A">
        <w:rPr>
          <w:sz w:val="28"/>
          <w:szCs w:val="28"/>
        </w:rPr>
        <w:t>…………………………</w:t>
      </w:r>
      <w:r w:rsidR="005E7454">
        <w:rPr>
          <w:sz w:val="28"/>
          <w:szCs w:val="28"/>
        </w:rPr>
        <w:t>...</w:t>
      </w:r>
      <w:r w:rsidR="008B466A">
        <w:rPr>
          <w:sz w:val="28"/>
          <w:szCs w:val="28"/>
        </w:rPr>
        <w:t>..</w:t>
      </w:r>
      <w:r w:rsidR="00ED57F2">
        <w:rPr>
          <w:sz w:val="28"/>
          <w:szCs w:val="28"/>
        </w:rPr>
        <w:t xml:space="preserve"> 43</w:t>
      </w:r>
    </w:p>
    <w:p w14:paraId="2A5604C8" w14:textId="30C66EC3" w:rsidR="00FA368A" w:rsidRPr="0048793C" w:rsidRDefault="00FA368A" w:rsidP="00923A4B">
      <w:pPr>
        <w:pStyle w:val="Default"/>
        <w:ind w:firstLine="450"/>
        <w:jc w:val="both"/>
        <w:rPr>
          <w:b/>
          <w:bCs/>
          <w:sz w:val="28"/>
          <w:szCs w:val="28"/>
        </w:rPr>
      </w:pPr>
      <w:r>
        <w:rPr>
          <w:b/>
          <w:bCs/>
          <w:sz w:val="28"/>
          <w:szCs w:val="28"/>
        </w:rPr>
        <w:t xml:space="preserve">      </w:t>
      </w:r>
      <w:r w:rsidRPr="00CC2B7F">
        <w:rPr>
          <w:bCs/>
          <w:sz w:val="28"/>
          <w:szCs w:val="28"/>
        </w:rPr>
        <w:t xml:space="preserve"> </w:t>
      </w:r>
      <w:r>
        <w:rPr>
          <w:bCs/>
          <w:sz w:val="28"/>
          <w:szCs w:val="28"/>
        </w:rPr>
        <w:t>7</w:t>
      </w:r>
      <w:r w:rsidRPr="00CC2B7F">
        <w:rPr>
          <w:bCs/>
          <w:sz w:val="28"/>
          <w:szCs w:val="28"/>
        </w:rPr>
        <w:t xml:space="preserve">.2  </w:t>
      </w:r>
      <w:r>
        <w:rPr>
          <w:b/>
          <w:bCs/>
          <w:sz w:val="28"/>
          <w:szCs w:val="28"/>
        </w:rPr>
        <w:t xml:space="preserve"> </w:t>
      </w:r>
      <w:r w:rsidRPr="00CC2B7F">
        <w:rPr>
          <w:bCs/>
          <w:sz w:val="28"/>
          <w:szCs w:val="28"/>
        </w:rPr>
        <w:t>Layouts of web Pages</w:t>
      </w:r>
      <w:r w:rsidR="008B466A">
        <w:rPr>
          <w:bCs/>
          <w:sz w:val="28"/>
          <w:szCs w:val="28"/>
        </w:rPr>
        <w:t>………………………………………………</w:t>
      </w:r>
      <w:r w:rsidR="00D27102">
        <w:rPr>
          <w:bCs/>
          <w:sz w:val="28"/>
          <w:szCs w:val="28"/>
        </w:rPr>
        <w:t>44</w:t>
      </w:r>
    </w:p>
    <w:p w14:paraId="41023B8E" w14:textId="121E4F6A" w:rsidR="00FA368A" w:rsidRPr="0048793C" w:rsidRDefault="00FA368A" w:rsidP="00923A4B">
      <w:pPr>
        <w:pStyle w:val="Default"/>
        <w:ind w:left="360" w:firstLine="450"/>
        <w:jc w:val="both"/>
        <w:rPr>
          <w:sz w:val="28"/>
          <w:szCs w:val="28"/>
        </w:rPr>
      </w:pPr>
      <w:r w:rsidRPr="0048793C">
        <w:rPr>
          <w:sz w:val="28"/>
          <w:szCs w:val="28"/>
        </w:rPr>
        <w:t xml:space="preserve"> </w:t>
      </w:r>
      <w:r>
        <w:rPr>
          <w:sz w:val="28"/>
          <w:szCs w:val="28"/>
        </w:rPr>
        <w:t xml:space="preserve"> 7.3</w:t>
      </w:r>
      <w:r w:rsidRPr="0048793C">
        <w:rPr>
          <w:sz w:val="28"/>
          <w:szCs w:val="28"/>
        </w:rPr>
        <w:t xml:space="preserve">   Design and Test Steps</w:t>
      </w:r>
      <w:r w:rsidR="008B466A">
        <w:rPr>
          <w:sz w:val="28"/>
          <w:szCs w:val="28"/>
        </w:rPr>
        <w:t>………………………………………………</w:t>
      </w:r>
      <w:r w:rsidR="00D27102">
        <w:rPr>
          <w:sz w:val="28"/>
          <w:szCs w:val="28"/>
        </w:rPr>
        <w:t>45</w:t>
      </w:r>
      <w:r w:rsidRPr="0048793C">
        <w:rPr>
          <w:sz w:val="28"/>
          <w:szCs w:val="28"/>
        </w:rPr>
        <w:t xml:space="preserve"> </w:t>
      </w:r>
    </w:p>
    <w:p w14:paraId="0DB39AB2" w14:textId="41ABB0DC" w:rsidR="00FA368A" w:rsidRDefault="00FA368A" w:rsidP="00923A4B">
      <w:pPr>
        <w:pStyle w:val="Default"/>
        <w:jc w:val="both"/>
        <w:rPr>
          <w:sz w:val="28"/>
          <w:szCs w:val="28"/>
        </w:rPr>
      </w:pPr>
      <w:r>
        <w:rPr>
          <w:sz w:val="28"/>
          <w:szCs w:val="28"/>
        </w:rPr>
        <w:t xml:space="preserve">              7.4</w:t>
      </w:r>
      <w:r w:rsidRPr="0048793C">
        <w:rPr>
          <w:sz w:val="28"/>
          <w:szCs w:val="28"/>
        </w:rPr>
        <w:t xml:space="preserve">   Testing Process</w:t>
      </w:r>
      <w:r w:rsidR="008B466A">
        <w:rPr>
          <w:sz w:val="28"/>
          <w:szCs w:val="28"/>
        </w:rPr>
        <w:t>……………………………………………………..</w:t>
      </w:r>
      <w:r w:rsidR="00D27102">
        <w:rPr>
          <w:sz w:val="28"/>
          <w:szCs w:val="28"/>
        </w:rPr>
        <w:t>46</w:t>
      </w:r>
    </w:p>
    <w:p w14:paraId="3E42458D" w14:textId="77777777" w:rsidR="00FA368A" w:rsidRDefault="00FA368A" w:rsidP="00923A4B">
      <w:pPr>
        <w:pStyle w:val="Default"/>
        <w:jc w:val="both"/>
        <w:rPr>
          <w:sz w:val="28"/>
          <w:szCs w:val="28"/>
        </w:rPr>
      </w:pPr>
    </w:p>
    <w:p w14:paraId="0F73167B" w14:textId="3C16D813" w:rsidR="00FA368A" w:rsidRDefault="00FA368A" w:rsidP="00923A4B">
      <w:pPr>
        <w:pStyle w:val="Default"/>
        <w:jc w:val="both"/>
        <w:rPr>
          <w:b/>
          <w:bCs/>
          <w:sz w:val="28"/>
          <w:szCs w:val="28"/>
        </w:rPr>
      </w:pPr>
      <w:r>
        <w:rPr>
          <w:b/>
          <w:bCs/>
          <w:sz w:val="28"/>
          <w:szCs w:val="28"/>
        </w:rPr>
        <w:t>8</w:t>
      </w:r>
      <w:r w:rsidRPr="0048793C">
        <w:rPr>
          <w:b/>
          <w:bCs/>
          <w:sz w:val="28"/>
          <w:szCs w:val="28"/>
        </w:rPr>
        <w:t xml:space="preserve">. </w:t>
      </w:r>
      <w:r>
        <w:rPr>
          <w:b/>
          <w:bCs/>
          <w:sz w:val="28"/>
          <w:szCs w:val="28"/>
        </w:rPr>
        <w:t xml:space="preserve">       </w:t>
      </w:r>
      <w:r w:rsidRPr="0048793C">
        <w:rPr>
          <w:b/>
          <w:bCs/>
          <w:sz w:val="28"/>
          <w:szCs w:val="28"/>
        </w:rPr>
        <w:t>CONCLUSIONS / RECOMMENDATIOS</w:t>
      </w:r>
      <w:r w:rsidR="008B466A" w:rsidRPr="001F3CB9">
        <w:rPr>
          <w:sz w:val="28"/>
          <w:szCs w:val="28"/>
        </w:rPr>
        <w:t>……………………………</w:t>
      </w:r>
      <w:r w:rsidR="001F3CB9">
        <w:rPr>
          <w:sz w:val="28"/>
          <w:szCs w:val="28"/>
        </w:rPr>
        <w:t>.</w:t>
      </w:r>
      <w:r w:rsidR="00D27102">
        <w:rPr>
          <w:sz w:val="28"/>
          <w:szCs w:val="28"/>
        </w:rPr>
        <w:t xml:space="preserve"> 52</w:t>
      </w:r>
    </w:p>
    <w:p w14:paraId="42166040" w14:textId="77777777" w:rsidR="00800F40" w:rsidRDefault="00800F40" w:rsidP="00923A4B">
      <w:pPr>
        <w:pStyle w:val="Default"/>
        <w:jc w:val="both"/>
        <w:rPr>
          <w:sz w:val="28"/>
          <w:szCs w:val="28"/>
        </w:rPr>
      </w:pPr>
    </w:p>
    <w:p w14:paraId="4D322182" w14:textId="4395EEE8" w:rsidR="00FA368A" w:rsidRDefault="00FA368A" w:rsidP="00923A4B">
      <w:pPr>
        <w:pStyle w:val="Default"/>
        <w:jc w:val="both"/>
        <w:rPr>
          <w:b/>
          <w:bCs/>
          <w:sz w:val="28"/>
          <w:szCs w:val="28"/>
        </w:rPr>
      </w:pPr>
      <w:r>
        <w:rPr>
          <w:b/>
          <w:bCs/>
          <w:sz w:val="28"/>
          <w:szCs w:val="28"/>
        </w:rPr>
        <w:t>9</w:t>
      </w:r>
      <w:r w:rsidRPr="0048793C">
        <w:rPr>
          <w:b/>
          <w:bCs/>
          <w:sz w:val="28"/>
          <w:szCs w:val="28"/>
        </w:rPr>
        <w:t xml:space="preserve">. </w:t>
      </w:r>
      <w:r>
        <w:rPr>
          <w:b/>
          <w:bCs/>
          <w:sz w:val="28"/>
          <w:szCs w:val="28"/>
        </w:rPr>
        <w:t xml:space="preserve">       </w:t>
      </w:r>
      <w:r w:rsidRPr="0048793C">
        <w:rPr>
          <w:b/>
          <w:bCs/>
          <w:sz w:val="28"/>
          <w:szCs w:val="28"/>
        </w:rPr>
        <w:t>REFERENCES</w:t>
      </w:r>
      <w:r w:rsidR="001F3CB9" w:rsidRPr="001F3CB9">
        <w:rPr>
          <w:sz w:val="28"/>
          <w:szCs w:val="28"/>
        </w:rPr>
        <w:t>…………………………………………………………..</w:t>
      </w:r>
      <w:r w:rsidRPr="0048793C">
        <w:rPr>
          <w:b/>
          <w:bCs/>
          <w:sz w:val="28"/>
          <w:szCs w:val="28"/>
        </w:rPr>
        <w:t xml:space="preserve"> </w:t>
      </w:r>
      <w:r w:rsidR="00D27102">
        <w:rPr>
          <w:b/>
          <w:bCs/>
          <w:sz w:val="28"/>
          <w:szCs w:val="28"/>
        </w:rPr>
        <w:t xml:space="preserve"> 54</w:t>
      </w:r>
    </w:p>
    <w:p w14:paraId="3859C6CB" w14:textId="77777777" w:rsidR="00C15A47" w:rsidRDefault="00C15A47" w:rsidP="00923A4B">
      <w:pPr>
        <w:pStyle w:val="Default"/>
        <w:jc w:val="both"/>
        <w:rPr>
          <w:b/>
          <w:bCs/>
          <w:sz w:val="28"/>
          <w:szCs w:val="28"/>
        </w:rPr>
      </w:pPr>
    </w:p>
    <w:p w14:paraId="12391AD4" w14:textId="356F8447" w:rsidR="00C15A47" w:rsidRPr="0048793C" w:rsidRDefault="00C15A47" w:rsidP="00C15A47">
      <w:pPr>
        <w:pStyle w:val="Default"/>
        <w:ind w:left="720" w:hanging="720"/>
        <w:jc w:val="both"/>
        <w:rPr>
          <w:sz w:val="28"/>
          <w:szCs w:val="28"/>
        </w:rPr>
      </w:pPr>
      <w:r>
        <w:rPr>
          <w:b/>
          <w:bCs/>
          <w:sz w:val="28"/>
          <w:szCs w:val="28"/>
        </w:rPr>
        <w:t>1</w:t>
      </w:r>
      <w:r>
        <w:rPr>
          <w:b/>
          <w:bCs/>
          <w:sz w:val="28"/>
          <w:szCs w:val="28"/>
        </w:rPr>
        <w:t>0</w:t>
      </w:r>
      <w:r>
        <w:rPr>
          <w:b/>
          <w:bCs/>
          <w:sz w:val="28"/>
          <w:szCs w:val="28"/>
        </w:rPr>
        <w:t xml:space="preserve">.      </w:t>
      </w:r>
      <w:r w:rsidRPr="0048793C">
        <w:rPr>
          <w:b/>
          <w:bCs/>
          <w:sz w:val="28"/>
          <w:szCs w:val="28"/>
        </w:rPr>
        <w:t xml:space="preserve">APPENDICES </w:t>
      </w:r>
    </w:p>
    <w:p w14:paraId="33C7028B" w14:textId="517ACFAA" w:rsidR="00C15A47" w:rsidRPr="0048793C" w:rsidRDefault="00C15A47" w:rsidP="00C15A47">
      <w:pPr>
        <w:pStyle w:val="Default"/>
        <w:ind w:left="720" w:hanging="360"/>
        <w:jc w:val="both"/>
        <w:rPr>
          <w:sz w:val="28"/>
          <w:szCs w:val="28"/>
        </w:rPr>
      </w:pPr>
      <w:r>
        <w:rPr>
          <w:sz w:val="28"/>
          <w:szCs w:val="28"/>
        </w:rPr>
        <w:t xml:space="preserve">         12</w:t>
      </w:r>
      <w:r w:rsidRPr="0048793C">
        <w:rPr>
          <w:sz w:val="28"/>
          <w:szCs w:val="28"/>
        </w:rPr>
        <w:t>.1 Details of software</w:t>
      </w:r>
      <w:r w:rsidR="001F3CB9">
        <w:rPr>
          <w:sz w:val="28"/>
          <w:szCs w:val="28"/>
        </w:rPr>
        <w:t>…………………………………………………</w:t>
      </w:r>
      <w:r w:rsidRPr="0048793C">
        <w:rPr>
          <w:sz w:val="28"/>
          <w:szCs w:val="28"/>
        </w:rPr>
        <w:t xml:space="preserve"> </w:t>
      </w:r>
      <w:r w:rsidR="00B119D5">
        <w:rPr>
          <w:sz w:val="28"/>
          <w:szCs w:val="28"/>
        </w:rPr>
        <w:t>55</w:t>
      </w:r>
    </w:p>
    <w:p w14:paraId="74B96BEE" w14:textId="6E7441E2" w:rsidR="00C15A47" w:rsidRPr="0048793C" w:rsidRDefault="00C15A47" w:rsidP="00C15A47">
      <w:pPr>
        <w:pStyle w:val="Default"/>
        <w:ind w:left="720" w:hanging="360"/>
        <w:jc w:val="both"/>
        <w:rPr>
          <w:sz w:val="28"/>
          <w:szCs w:val="28"/>
        </w:rPr>
      </w:pPr>
      <w:r>
        <w:rPr>
          <w:sz w:val="28"/>
          <w:szCs w:val="28"/>
        </w:rPr>
        <w:t xml:space="preserve">         12</w:t>
      </w:r>
      <w:r w:rsidRPr="0048793C">
        <w:rPr>
          <w:sz w:val="28"/>
          <w:szCs w:val="28"/>
        </w:rPr>
        <w:t>.2 Steps to execute/run/implement the project</w:t>
      </w:r>
      <w:r w:rsidR="001F3CB9">
        <w:rPr>
          <w:sz w:val="28"/>
          <w:szCs w:val="28"/>
        </w:rPr>
        <w:t>………………………..</w:t>
      </w:r>
      <w:r w:rsidRPr="0048793C">
        <w:rPr>
          <w:sz w:val="28"/>
          <w:szCs w:val="28"/>
        </w:rPr>
        <w:t xml:space="preserve"> </w:t>
      </w:r>
      <w:r w:rsidR="005E7454">
        <w:rPr>
          <w:sz w:val="28"/>
          <w:szCs w:val="28"/>
        </w:rPr>
        <w:t>56</w:t>
      </w:r>
    </w:p>
    <w:p w14:paraId="4D0D4C72" w14:textId="363DEBFA" w:rsidR="00800F40" w:rsidRDefault="00C15A47" w:rsidP="00A6183B">
      <w:pPr>
        <w:pStyle w:val="Default"/>
        <w:ind w:left="720" w:hanging="360"/>
        <w:jc w:val="both"/>
        <w:rPr>
          <w:b/>
          <w:bCs/>
          <w:sz w:val="28"/>
          <w:szCs w:val="28"/>
        </w:rPr>
      </w:pPr>
      <w:r>
        <w:rPr>
          <w:sz w:val="28"/>
          <w:szCs w:val="28"/>
        </w:rPr>
        <w:t xml:space="preserve">         12</w:t>
      </w:r>
      <w:r w:rsidRPr="0048793C">
        <w:rPr>
          <w:sz w:val="28"/>
          <w:szCs w:val="28"/>
        </w:rPr>
        <w:t>.3 Coding</w:t>
      </w:r>
      <w:r w:rsidR="001F3CB9">
        <w:rPr>
          <w:sz w:val="28"/>
          <w:szCs w:val="28"/>
        </w:rPr>
        <w:t>……………………………………………………………...</w:t>
      </w:r>
      <w:r w:rsidR="005E7454">
        <w:rPr>
          <w:sz w:val="28"/>
          <w:szCs w:val="28"/>
        </w:rPr>
        <w:t>58</w:t>
      </w:r>
    </w:p>
    <w:p w14:paraId="173C543E" w14:textId="660FE5C8" w:rsidR="00FA368A" w:rsidRDefault="00FA368A" w:rsidP="00923A4B">
      <w:pPr>
        <w:pStyle w:val="Default"/>
        <w:ind w:left="1440" w:hanging="1440"/>
        <w:jc w:val="both"/>
        <w:rPr>
          <w:b/>
          <w:sz w:val="28"/>
          <w:szCs w:val="28"/>
        </w:rPr>
      </w:pPr>
    </w:p>
    <w:p w14:paraId="69A41DCD" w14:textId="77777777" w:rsidR="00800F40" w:rsidRPr="00893F4D" w:rsidRDefault="00800F40" w:rsidP="00923A4B">
      <w:pPr>
        <w:pStyle w:val="Default"/>
        <w:ind w:left="1440" w:hanging="1440"/>
        <w:jc w:val="both"/>
        <w:rPr>
          <w:b/>
          <w:sz w:val="28"/>
          <w:szCs w:val="28"/>
        </w:rPr>
      </w:pPr>
    </w:p>
    <w:p w14:paraId="0078841A" w14:textId="77777777" w:rsidR="00FA368A" w:rsidRDefault="00FA368A" w:rsidP="00923A4B">
      <w:pPr>
        <w:pStyle w:val="Default"/>
        <w:ind w:left="1440" w:hanging="1440"/>
        <w:jc w:val="both"/>
        <w:rPr>
          <w:b/>
          <w:bCs/>
          <w:sz w:val="28"/>
          <w:szCs w:val="28"/>
        </w:rPr>
      </w:pPr>
      <w:r>
        <w:rPr>
          <w:b/>
          <w:bCs/>
          <w:sz w:val="28"/>
          <w:szCs w:val="28"/>
        </w:rPr>
        <w:t xml:space="preserve">11.      </w:t>
      </w:r>
      <w:r w:rsidRPr="00893F4D">
        <w:rPr>
          <w:b/>
          <w:bCs/>
          <w:sz w:val="28"/>
          <w:szCs w:val="28"/>
        </w:rPr>
        <w:t>RESEARCH PAPER PUBLICATION (PUBLISHED PAPER/PAPER STATUS WITH JOURNAL /CONFERENCE NAME)</w:t>
      </w:r>
    </w:p>
    <w:p w14:paraId="34EA238A" w14:textId="77777777" w:rsidR="00800F40" w:rsidRPr="00893F4D" w:rsidRDefault="00800F40" w:rsidP="00923A4B">
      <w:pPr>
        <w:pStyle w:val="Default"/>
        <w:ind w:left="1440" w:hanging="1440"/>
        <w:jc w:val="both"/>
        <w:rPr>
          <w:b/>
          <w:bCs/>
          <w:sz w:val="28"/>
          <w:szCs w:val="28"/>
        </w:rPr>
      </w:pPr>
    </w:p>
    <w:p w14:paraId="3A768E7F" w14:textId="77777777" w:rsidR="00FA368A" w:rsidRDefault="00FA368A"/>
    <w:p w14:paraId="3733402E" w14:textId="77777777" w:rsidR="00144A6B" w:rsidRDefault="00144A6B"/>
    <w:p w14:paraId="5AF12E86" w14:textId="77777777" w:rsidR="00C01D59" w:rsidRDefault="00C01D59"/>
    <w:p w14:paraId="251CAD31" w14:textId="77777777" w:rsidR="00C01D59" w:rsidRDefault="00C01D59"/>
    <w:p w14:paraId="51A516C5" w14:textId="77777777" w:rsidR="00C01D59" w:rsidRDefault="00C01D59"/>
    <w:p w14:paraId="28C4F879" w14:textId="77777777" w:rsidR="00C01D59" w:rsidRDefault="00C01D59"/>
    <w:p w14:paraId="0267E210" w14:textId="77777777" w:rsidR="00C01D59" w:rsidRDefault="00C01D59"/>
    <w:p w14:paraId="62919A16" w14:textId="77777777" w:rsidR="00C01D59" w:rsidRDefault="00C01D59"/>
    <w:p w14:paraId="22E48601" w14:textId="77777777" w:rsidR="00C01D59" w:rsidRDefault="00C01D59"/>
    <w:p w14:paraId="6FCD593A" w14:textId="77777777" w:rsidR="00C01D59" w:rsidRDefault="00C01D59"/>
    <w:p w14:paraId="74CC9623" w14:textId="77777777" w:rsidR="00C01D59" w:rsidRDefault="00C01D59"/>
    <w:p w14:paraId="4C311A0D" w14:textId="77777777" w:rsidR="00C01D59" w:rsidRDefault="00C01D59"/>
    <w:p w14:paraId="1A590E2F" w14:textId="77777777" w:rsidR="00C01D59" w:rsidRDefault="00C01D59"/>
    <w:p w14:paraId="4572A0F7" w14:textId="77777777" w:rsidR="00C01D59" w:rsidRDefault="00C01D59"/>
    <w:p w14:paraId="6B4A2EE8" w14:textId="77777777" w:rsidR="00C01D59" w:rsidRDefault="00C01D59"/>
    <w:p w14:paraId="620E4386" w14:textId="77777777" w:rsidR="00C01D59" w:rsidRDefault="00C01D59"/>
    <w:p w14:paraId="5E36CCE8" w14:textId="77777777" w:rsidR="00C01D59" w:rsidRDefault="00C01D59"/>
    <w:p w14:paraId="2E8DE7C5" w14:textId="77777777" w:rsidR="00C01D59" w:rsidRDefault="00C01D59"/>
    <w:p w14:paraId="6DB2C7E6" w14:textId="77777777" w:rsidR="00C01D59" w:rsidRDefault="00C01D59"/>
    <w:p w14:paraId="1CA0B224" w14:textId="77777777" w:rsidR="00C01D59" w:rsidRDefault="00C01D59"/>
    <w:p w14:paraId="0FF6A3EE" w14:textId="77777777" w:rsidR="00C01D59" w:rsidRDefault="00C01D59"/>
    <w:p w14:paraId="63AAA296" w14:textId="77777777" w:rsidR="00C01D59" w:rsidRDefault="00C01D59"/>
    <w:p w14:paraId="5850796A" w14:textId="77777777" w:rsidR="00CC2A92" w:rsidRDefault="00CC2A92" w:rsidP="0016659E">
      <w:pPr>
        <w:jc w:val="center"/>
        <w:rPr>
          <w:b/>
          <w:bCs/>
          <w:sz w:val="32"/>
          <w:szCs w:val="32"/>
        </w:rPr>
      </w:pPr>
    </w:p>
    <w:p w14:paraId="3F3E7D48" w14:textId="77777777" w:rsidR="00CC2A92" w:rsidRDefault="00CC2A92" w:rsidP="0016659E">
      <w:pPr>
        <w:jc w:val="center"/>
        <w:rPr>
          <w:b/>
          <w:bCs/>
          <w:sz w:val="32"/>
          <w:szCs w:val="32"/>
        </w:rPr>
      </w:pPr>
    </w:p>
    <w:p w14:paraId="018B2D5E" w14:textId="77777777" w:rsidR="00CC2A92" w:rsidRDefault="00CC2A92" w:rsidP="0016659E">
      <w:pPr>
        <w:jc w:val="center"/>
        <w:rPr>
          <w:b/>
          <w:bCs/>
          <w:sz w:val="32"/>
          <w:szCs w:val="32"/>
        </w:rPr>
      </w:pPr>
    </w:p>
    <w:p w14:paraId="6F7B3950" w14:textId="77777777" w:rsidR="0023228E" w:rsidRDefault="0023228E" w:rsidP="0016659E">
      <w:pPr>
        <w:jc w:val="center"/>
        <w:rPr>
          <w:b/>
          <w:bCs/>
          <w:sz w:val="32"/>
          <w:szCs w:val="32"/>
        </w:rPr>
      </w:pPr>
    </w:p>
    <w:p w14:paraId="4E2E0239" w14:textId="504483A5" w:rsidR="00C01D59" w:rsidRDefault="00C01D59" w:rsidP="0016659E">
      <w:pPr>
        <w:jc w:val="center"/>
        <w:rPr>
          <w:b/>
          <w:bCs/>
          <w:sz w:val="32"/>
          <w:szCs w:val="32"/>
        </w:rPr>
      </w:pPr>
      <w:r w:rsidRPr="005B55EC">
        <w:rPr>
          <w:b/>
          <w:bCs/>
          <w:sz w:val="32"/>
          <w:szCs w:val="32"/>
        </w:rPr>
        <w:lastRenderedPageBreak/>
        <w:t>List of Tables</w:t>
      </w:r>
    </w:p>
    <w:p w14:paraId="56EC5174" w14:textId="77777777" w:rsidR="00A46F16" w:rsidRDefault="00A46F16" w:rsidP="0016659E">
      <w:pPr>
        <w:jc w:val="center"/>
        <w:rPr>
          <w:b/>
          <w:bCs/>
          <w:sz w:val="32"/>
          <w:szCs w:val="32"/>
        </w:rPr>
      </w:pPr>
    </w:p>
    <w:p w14:paraId="1BBDCF07" w14:textId="77777777" w:rsidR="00A46F16" w:rsidRDefault="00A46F16" w:rsidP="0016659E">
      <w:pPr>
        <w:jc w:val="center"/>
        <w:rPr>
          <w:b/>
          <w:bCs/>
          <w:sz w:val="32"/>
          <w:szCs w:val="32"/>
        </w:rPr>
      </w:pPr>
    </w:p>
    <w:p w14:paraId="53D71EF4" w14:textId="77777777" w:rsidR="00A46F16" w:rsidRDefault="00A46F16" w:rsidP="0016659E">
      <w:pPr>
        <w:jc w:val="center"/>
        <w:rPr>
          <w:b/>
          <w:bCs/>
          <w:sz w:val="32"/>
          <w:szCs w:val="32"/>
        </w:rPr>
      </w:pPr>
    </w:p>
    <w:p w14:paraId="5AEC388F" w14:textId="77777777" w:rsidR="00A46F16" w:rsidRDefault="00A46F16" w:rsidP="0016659E">
      <w:pPr>
        <w:jc w:val="center"/>
        <w:rPr>
          <w:b/>
          <w:bCs/>
          <w:sz w:val="32"/>
          <w:szCs w:val="32"/>
        </w:rPr>
      </w:pPr>
    </w:p>
    <w:p w14:paraId="46644665" w14:textId="01D6AB2E" w:rsidR="00ED0C13" w:rsidRPr="00ED0C13" w:rsidRDefault="00ED0C13" w:rsidP="00ED0C13">
      <w:pPr>
        <w:jc w:val="right"/>
      </w:pPr>
      <w:r w:rsidRPr="00ED0C13">
        <w:t>Page No.</w:t>
      </w:r>
    </w:p>
    <w:p w14:paraId="2751633C" w14:textId="77777777" w:rsidR="00842CA0" w:rsidRDefault="00842CA0"/>
    <w:p w14:paraId="6D4BD886" w14:textId="28CE146A" w:rsidR="0016659E" w:rsidRDefault="0016659E" w:rsidP="009471B2">
      <w:pPr>
        <w:jc w:val="both"/>
      </w:pPr>
      <w:r>
        <w:t xml:space="preserve">  </w:t>
      </w:r>
    </w:p>
    <w:p w14:paraId="4E0221AF" w14:textId="7B89F3F7" w:rsidR="0016659E" w:rsidRDefault="0016659E" w:rsidP="009471B2">
      <w:pPr>
        <w:jc w:val="both"/>
        <w:rPr>
          <w:sz w:val="28"/>
          <w:szCs w:val="20"/>
        </w:rPr>
      </w:pPr>
      <w:r>
        <w:t>Table</w:t>
      </w:r>
      <w:r w:rsidR="00B964B2">
        <w:t xml:space="preserve"> </w:t>
      </w:r>
      <w:r>
        <w:t>1</w:t>
      </w:r>
      <w:r w:rsidR="0061449D">
        <w:t xml:space="preserve">: </w:t>
      </w:r>
      <w:r w:rsidR="0061449D" w:rsidRPr="0003632B">
        <w:rPr>
          <w:sz w:val="28"/>
          <w:szCs w:val="20"/>
        </w:rPr>
        <w:t>Various Bridge Parameters</w:t>
      </w:r>
      <w:r w:rsidR="00EF1357">
        <w:rPr>
          <w:sz w:val="28"/>
          <w:szCs w:val="20"/>
        </w:rPr>
        <w:t>…………………………………………</w:t>
      </w:r>
      <w:r w:rsidR="00ED0C13">
        <w:rPr>
          <w:sz w:val="28"/>
          <w:szCs w:val="20"/>
        </w:rPr>
        <w:t>….34</w:t>
      </w:r>
    </w:p>
    <w:p w14:paraId="646E03AC" w14:textId="63E0D6AA" w:rsidR="005608EE" w:rsidRDefault="00ED0C13" w:rsidP="009471B2">
      <w:pPr>
        <w:jc w:val="both"/>
      </w:pPr>
      <w:r>
        <w:t xml:space="preserve"> </w:t>
      </w:r>
    </w:p>
    <w:p w14:paraId="7CED601D" w14:textId="0C8932CC" w:rsidR="0016659E" w:rsidRDefault="0016659E" w:rsidP="009471B2">
      <w:pPr>
        <w:jc w:val="both"/>
        <w:rPr>
          <w:sz w:val="28"/>
          <w:szCs w:val="20"/>
          <w:lang w:val="en-IN"/>
        </w:rPr>
      </w:pPr>
      <w:r>
        <w:t xml:space="preserve">Table </w:t>
      </w:r>
      <w:r w:rsidR="00B964B2">
        <w:t>2:</w:t>
      </w:r>
      <w:r w:rsidR="00B74592">
        <w:t xml:space="preserve"> </w:t>
      </w:r>
      <w:r w:rsidR="00B74592" w:rsidRPr="0003632B">
        <w:rPr>
          <w:sz w:val="28"/>
          <w:szCs w:val="20"/>
          <w:lang w:val="en-IN"/>
        </w:rPr>
        <w:t>User Location data</w:t>
      </w:r>
      <w:r w:rsidR="00EF1357">
        <w:rPr>
          <w:sz w:val="28"/>
          <w:szCs w:val="20"/>
          <w:lang w:val="en-IN"/>
        </w:rPr>
        <w:t>…………………………………………………</w:t>
      </w:r>
      <w:r w:rsidR="00A46F16">
        <w:rPr>
          <w:sz w:val="28"/>
          <w:szCs w:val="20"/>
          <w:lang w:val="en-IN"/>
        </w:rPr>
        <w:t>…..</w:t>
      </w:r>
      <w:r w:rsidR="00ED0C13">
        <w:rPr>
          <w:sz w:val="28"/>
          <w:szCs w:val="20"/>
          <w:lang w:val="en-IN"/>
        </w:rPr>
        <w:t>35</w:t>
      </w:r>
    </w:p>
    <w:p w14:paraId="07A04CFA" w14:textId="77777777" w:rsidR="005608EE" w:rsidRDefault="005608EE" w:rsidP="009471B2">
      <w:pPr>
        <w:jc w:val="both"/>
      </w:pPr>
    </w:p>
    <w:p w14:paraId="2DCBCE7C" w14:textId="0CA6A33E" w:rsidR="0016659E" w:rsidRDefault="00A52421" w:rsidP="009471B2">
      <w:pPr>
        <w:jc w:val="both"/>
      </w:pPr>
      <w:r>
        <w:t xml:space="preserve">Table </w:t>
      </w:r>
      <w:r w:rsidR="00B964B2">
        <w:t>3:</w:t>
      </w:r>
      <w:r>
        <w:t xml:space="preserve"> </w:t>
      </w:r>
      <w:r w:rsidR="007011AC" w:rsidRPr="005608EE">
        <w:rPr>
          <w:sz w:val="28"/>
          <w:szCs w:val="28"/>
        </w:rPr>
        <w:t xml:space="preserve">Various </w:t>
      </w:r>
      <w:r w:rsidR="004833A8" w:rsidRPr="005608EE">
        <w:rPr>
          <w:sz w:val="28"/>
          <w:szCs w:val="28"/>
        </w:rPr>
        <w:t>test cases that need to be considered before implementing the project</w:t>
      </w:r>
      <w:r w:rsidR="00EF1357">
        <w:rPr>
          <w:sz w:val="28"/>
          <w:szCs w:val="28"/>
        </w:rPr>
        <w:t>…………………………………………………………………………</w:t>
      </w:r>
      <w:r w:rsidR="00A46F16">
        <w:rPr>
          <w:sz w:val="28"/>
          <w:szCs w:val="28"/>
        </w:rPr>
        <w:t>...50</w:t>
      </w:r>
    </w:p>
    <w:p w14:paraId="602C9A9C" w14:textId="77777777" w:rsidR="00842CA0" w:rsidRDefault="00842CA0" w:rsidP="009471B2">
      <w:pPr>
        <w:jc w:val="both"/>
      </w:pPr>
    </w:p>
    <w:p w14:paraId="2E93CFA7" w14:textId="77777777" w:rsidR="00842CA0" w:rsidRDefault="00842CA0"/>
    <w:p w14:paraId="360C818D" w14:textId="77777777" w:rsidR="00842CA0" w:rsidRDefault="00842CA0"/>
    <w:p w14:paraId="6B33756E" w14:textId="77777777" w:rsidR="00842CA0" w:rsidRDefault="00842CA0"/>
    <w:p w14:paraId="48918AA9" w14:textId="77777777" w:rsidR="00842CA0" w:rsidRDefault="00842CA0"/>
    <w:p w14:paraId="06002004" w14:textId="77777777" w:rsidR="00842CA0" w:rsidRDefault="00842CA0"/>
    <w:p w14:paraId="15B89BA1" w14:textId="77777777" w:rsidR="00842CA0" w:rsidRDefault="00842CA0"/>
    <w:p w14:paraId="6BA156C6" w14:textId="77777777" w:rsidR="00842CA0" w:rsidRDefault="00842CA0"/>
    <w:p w14:paraId="122906DF" w14:textId="77777777" w:rsidR="00842CA0" w:rsidRDefault="00842CA0"/>
    <w:p w14:paraId="5831D201" w14:textId="77777777" w:rsidR="00842CA0" w:rsidRDefault="00842CA0"/>
    <w:p w14:paraId="1442C40E" w14:textId="77777777" w:rsidR="00842CA0" w:rsidRDefault="00842CA0"/>
    <w:p w14:paraId="10B98830" w14:textId="77777777" w:rsidR="00842CA0" w:rsidRDefault="00842CA0"/>
    <w:p w14:paraId="77446AF6" w14:textId="77777777" w:rsidR="00842CA0" w:rsidRDefault="00842CA0"/>
    <w:p w14:paraId="2123C90F" w14:textId="77777777" w:rsidR="00842CA0" w:rsidRDefault="00842CA0"/>
    <w:p w14:paraId="1327014F" w14:textId="77777777" w:rsidR="00842CA0" w:rsidRDefault="00842CA0"/>
    <w:p w14:paraId="2F181584" w14:textId="77777777" w:rsidR="00842CA0" w:rsidRDefault="00842CA0"/>
    <w:p w14:paraId="3963C248" w14:textId="77777777" w:rsidR="00842CA0" w:rsidRDefault="00842CA0"/>
    <w:p w14:paraId="6899D088" w14:textId="77777777" w:rsidR="00842CA0" w:rsidRDefault="00842CA0"/>
    <w:p w14:paraId="4638EACC" w14:textId="77777777" w:rsidR="00842CA0" w:rsidRDefault="00842CA0"/>
    <w:p w14:paraId="29C94F43" w14:textId="77777777" w:rsidR="00842CA0" w:rsidRDefault="00842CA0"/>
    <w:p w14:paraId="33600245" w14:textId="77777777" w:rsidR="00842CA0" w:rsidRDefault="00842CA0"/>
    <w:p w14:paraId="1741B2DB" w14:textId="77777777" w:rsidR="00842CA0" w:rsidRDefault="00842CA0"/>
    <w:p w14:paraId="4F3CE7F5" w14:textId="77777777" w:rsidR="00842CA0" w:rsidRDefault="00842CA0"/>
    <w:p w14:paraId="5C58713F" w14:textId="77777777" w:rsidR="00842CA0" w:rsidRDefault="00842CA0"/>
    <w:p w14:paraId="5D494A2C" w14:textId="77777777" w:rsidR="00842CA0" w:rsidRDefault="00842CA0"/>
    <w:p w14:paraId="65BC457A" w14:textId="77777777" w:rsidR="00842CA0" w:rsidRDefault="00842CA0"/>
    <w:p w14:paraId="7022F2B3" w14:textId="77777777" w:rsidR="00842CA0" w:rsidRDefault="00842CA0"/>
    <w:p w14:paraId="47C5AB70" w14:textId="77777777" w:rsidR="00842CA0" w:rsidRDefault="00842CA0"/>
    <w:p w14:paraId="37945E8A" w14:textId="77777777" w:rsidR="00842CA0" w:rsidRDefault="00842CA0"/>
    <w:p w14:paraId="3B2F0A98" w14:textId="77777777" w:rsidR="00842CA0" w:rsidRDefault="00842CA0"/>
    <w:p w14:paraId="65D62F0C" w14:textId="77777777" w:rsidR="00842CA0" w:rsidRDefault="00842CA0"/>
    <w:p w14:paraId="63951E8B" w14:textId="77777777" w:rsidR="00375280" w:rsidRDefault="00375280"/>
    <w:p w14:paraId="352F4AC5" w14:textId="77777777" w:rsidR="00375280" w:rsidRPr="00375280" w:rsidRDefault="00375280" w:rsidP="00375280">
      <w:pPr>
        <w:jc w:val="center"/>
        <w:rPr>
          <w:b/>
          <w:bCs/>
          <w:sz w:val="32"/>
          <w:szCs w:val="32"/>
        </w:rPr>
      </w:pPr>
      <w:r w:rsidRPr="00375280">
        <w:rPr>
          <w:b/>
          <w:bCs/>
          <w:sz w:val="32"/>
          <w:szCs w:val="32"/>
        </w:rPr>
        <w:lastRenderedPageBreak/>
        <w:t>List of Figures</w:t>
      </w:r>
    </w:p>
    <w:p w14:paraId="53EFE4F4" w14:textId="77777777" w:rsidR="00375280" w:rsidRDefault="00375280" w:rsidP="003A04D6">
      <w:pPr>
        <w:jc w:val="right"/>
      </w:pPr>
    </w:p>
    <w:p w14:paraId="6627575B" w14:textId="77777777" w:rsidR="003A04D6" w:rsidRDefault="003A04D6" w:rsidP="003A04D6">
      <w:pPr>
        <w:jc w:val="right"/>
      </w:pPr>
    </w:p>
    <w:p w14:paraId="001B92FF" w14:textId="77777777" w:rsidR="009471B2" w:rsidRDefault="009471B2" w:rsidP="003A04D6">
      <w:pPr>
        <w:jc w:val="right"/>
      </w:pPr>
    </w:p>
    <w:p w14:paraId="68154138" w14:textId="77777777" w:rsidR="009471B2" w:rsidRDefault="009471B2" w:rsidP="003A04D6">
      <w:pPr>
        <w:jc w:val="right"/>
      </w:pPr>
    </w:p>
    <w:p w14:paraId="44C2F5DC" w14:textId="295DF7E0" w:rsidR="00842CA0" w:rsidRDefault="009471B2" w:rsidP="009471B2">
      <w:pPr>
        <w:jc w:val="right"/>
      </w:pPr>
      <w:r>
        <w:t>Page no.</w:t>
      </w:r>
    </w:p>
    <w:p w14:paraId="004C630F" w14:textId="77777777" w:rsidR="00842CA0" w:rsidRDefault="00842CA0"/>
    <w:p w14:paraId="22A6FCC9" w14:textId="77777777" w:rsidR="00842CA0" w:rsidRDefault="00842CA0" w:rsidP="009471B2">
      <w:pPr>
        <w:jc w:val="both"/>
      </w:pPr>
    </w:p>
    <w:p w14:paraId="598ABF1F" w14:textId="4A825ACB" w:rsidR="00842CA0" w:rsidRDefault="00777182" w:rsidP="009471B2">
      <w:pPr>
        <w:jc w:val="both"/>
        <w:rPr>
          <w:sz w:val="28"/>
          <w:szCs w:val="20"/>
          <w:lang w:val="en-IN"/>
        </w:rPr>
      </w:pPr>
      <w:r w:rsidRPr="003A04D6">
        <w:rPr>
          <w:sz w:val="28"/>
          <w:szCs w:val="28"/>
        </w:rPr>
        <w:t>Figure 1</w:t>
      </w:r>
      <w:r w:rsidR="004F7574" w:rsidRPr="003A04D6">
        <w:rPr>
          <w:sz w:val="28"/>
          <w:szCs w:val="28"/>
        </w:rPr>
        <w:t xml:space="preserve">: </w:t>
      </w:r>
      <w:r w:rsidR="004F7574" w:rsidRPr="003A04D6">
        <w:rPr>
          <w:sz w:val="28"/>
          <w:szCs w:val="20"/>
          <w:lang w:val="en-IN"/>
        </w:rPr>
        <w:t>Flowchart of the Proposed System</w:t>
      </w:r>
      <w:r w:rsidR="00844DC5">
        <w:rPr>
          <w:sz w:val="28"/>
          <w:szCs w:val="20"/>
          <w:lang w:val="en-IN"/>
        </w:rPr>
        <w:t>…………………………………</w:t>
      </w:r>
      <w:r w:rsidR="00634666">
        <w:rPr>
          <w:sz w:val="28"/>
          <w:szCs w:val="20"/>
          <w:lang w:val="en-IN"/>
        </w:rPr>
        <w:t>24</w:t>
      </w:r>
    </w:p>
    <w:p w14:paraId="617E7BD2" w14:textId="77777777" w:rsidR="003A04D6" w:rsidRPr="003A04D6" w:rsidRDefault="003A04D6" w:rsidP="009471B2">
      <w:pPr>
        <w:jc w:val="both"/>
      </w:pPr>
    </w:p>
    <w:p w14:paraId="29BF8FAF" w14:textId="479C55E8" w:rsidR="00777182" w:rsidRDefault="00777182" w:rsidP="009471B2">
      <w:pPr>
        <w:jc w:val="both"/>
        <w:rPr>
          <w:sz w:val="28"/>
          <w:szCs w:val="20"/>
        </w:rPr>
      </w:pPr>
      <w:r w:rsidRPr="003A04D6">
        <w:rPr>
          <w:sz w:val="28"/>
          <w:szCs w:val="28"/>
        </w:rPr>
        <w:t xml:space="preserve">Figure </w:t>
      </w:r>
      <w:r w:rsidRPr="003A04D6">
        <w:rPr>
          <w:sz w:val="28"/>
          <w:szCs w:val="28"/>
        </w:rPr>
        <w:t>2</w:t>
      </w:r>
      <w:r w:rsidR="004F7574" w:rsidRPr="003A04D6">
        <w:rPr>
          <w:sz w:val="28"/>
          <w:szCs w:val="28"/>
        </w:rPr>
        <w:t xml:space="preserve">: </w:t>
      </w:r>
      <w:r w:rsidR="004F7574" w:rsidRPr="003A04D6">
        <w:rPr>
          <w:sz w:val="28"/>
          <w:szCs w:val="20"/>
        </w:rPr>
        <w:t>Case Diagram of the Sethusamarthya Project</w:t>
      </w:r>
      <w:r w:rsidR="00844DC5">
        <w:rPr>
          <w:sz w:val="28"/>
          <w:szCs w:val="20"/>
        </w:rPr>
        <w:t>……………………...</w:t>
      </w:r>
      <w:r w:rsidR="00634666">
        <w:rPr>
          <w:sz w:val="28"/>
          <w:szCs w:val="20"/>
        </w:rPr>
        <w:t>27</w:t>
      </w:r>
    </w:p>
    <w:p w14:paraId="41CE1124" w14:textId="77777777" w:rsidR="003A04D6" w:rsidRPr="003A04D6" w:rsidRDefault="003A04D6" w:rsidP="009471B2">
      <w:pPr>
        <w:jc w:val="both"/>
      </w:pPr>
    </w:p>
    <w:p w14:paraId="2EC080B4" w14:textId="1DAA8A6B" w:rsidR="00777182" w:rsidRPr="003A04D6" w:rsidRDefault="00777182" w:rsidP="009471B2">
      <w:pPr>
        <w:jc w:val="both"/>
      </w:pPr>
      <w:r w:rsidRPr="003A04D6">
        <w:rPr>
          <w:sz w:val="28"/>
          <w:szCs w:val="28"/>
        </w:rPr>
        <w:t xml:space="preserve">Figure </w:t>
      </w:r>
      <w:r w:rsidRPr="003A04D6">
        <w:rPr>
          <w:sz w:val="28"/>
          <w:szCs w:val="28"/>
        </w:rPr>
        <w:t>3</w:t>
      </w:r>
      <w:r w:rsidR="004F7574" w:rsidRPr="003A04D6">
        <w:rPr>
          <w:sz w:val="28"/>
          <w:szCs w:val="28"/>
        </w:rPr>
        <w:t xml:space="preserve">: </w:t>
      </w:r>
      <w:r w:rsidR="004F7574" w:rsidRPr="003A04D6">
        <w:rPr>
          <w:sz w:val="28"/>
          <w:szCs w:val="20"/>
        </w:rPr>
        <w:t>Sequence diagram showing the user’s interaction with the webpage; user entering the bridge parameters to predict the quality of the bridge</w:t>
      </w:r>
      <w:r w:rsidR="00844DC5">
        <w:rPr>
          <w:sz w:val="28"/>
          <w:szCs w:val="20"/>
        </w:rPr>
        <w:t>…………..</w:t>
      </w:r>
      <w:r w:rsidR="00634666">
        <w:rPr>
          <w:sz w:val="28"/>
          <w:szCs w:val="20"/>
        </w:rPr>
        <w:t>31</w:t>
      </w:r>
    </w:p>
    <w:p w14:paraId="22ECA194" w14:textId="77777777" w:rsidR="003A04D6" w:rsidRDefault="003A04D6" w:rsidP="009471B2">
      <w:pPr>
        <w:jc w:val="both"/>
      </w:pPr>
    </w:p>
    <w:p w14:paraId="645B9DF2" w14:textId="61CA8789" w:rsidR="00777182" w:rsidRPr="003A04D6" w:rsidRDefault="00777182" w:rsidP="009471B2">
      <w:pPr>
        <w:jc w:val="both"/>
      </w:pPr>
      <w:r w:rsidRPr="003A04D6">
        <w:rPr>
          <w:sz w:val="28"/>
          <w:szCs w:val="28"/>
        </w:rPr>
        <w:t xml:space="preserve">Figure </w:t>
      </w:r>
      <w:r w:rsidRPr="003A04D6">
        <w:rPr>
          <w:sz w:val="28"/>
          <w:szCs w:val="28"/>
        </w:rPr>
        <w:t>4</w:t>
      </w:r>
      <w:r w:rsidR="004F7574" w:rsidRPr="003A04D6">
        <w:rPr>
          <w:sz w:val="28"/>
          <w:szCs w:val="28"/>
        </w:rPr>
        <w:t xml:space="preserve">: </w:t>
      </w:r>
      <w:r w:rsidR="004F7574" w:rsidRPr="003A04D6">
        <w:rPr>
          <w:sz w:val="28"/>
          <w:szCs w:val="20"/>
        </w:rPr>
        <w:t>Activity diagram showing three processes. Process 1: project initiation where the user enters the bridge parameters like stress, strain etc. for prediction. Process 2: ML model in the background executes the user’s information using an ANN model to predict the quality of the bridge. Process 3: The result is displayed on the screen either “COLLAPSED” or “STANDING”</w:t>
      </w:r>
      <w:r w:rsidR="00844DC5">
        <w:rPr>
          <w:sz w:val="28"/>
          <w:szCs w:val="20"/>
        </w:rPr>
        <w:t>………………………</w:t>
      </w:r>
      <w:r w:rsidR="00634666">
        <w:rPr>
          <w:sz w:val="28"/>
          <w:szCs w:val="20"/>
        </w:rPr>
        <w:t>32</w:t>
      </w:r>
    </w:p>
    <w:p w14:paraId="655B9954" w14:textId="77777777" w:rsidR="003A04D6" w:rsidRDefault="003A04D6" w:rsidP="009471B2">
      <w:pPr>
        <w:jc w:val="both"/>
      </w:pPr>
    </w:p>
    <w:p w14:paraId="5325CA08" w14:textId="74E5C579" w:rsidR="00777182" w:rsidRPr="003A04D6" w:rsidRDefault="00777182" w:rsidP="009471B2">
      <w:pPr>
        <w:jc w:val="both"/>
      </w:pPr>
      <w:r w:rsidRPr="003A04D6">
        <w:rPr>
          <w:sz w:val="28"/>
          <w:szCs w:val="28"/>
        </w:rPr>
        <w:t xml:space="preserve">Figure </w:t>
      </w:r>
      <w:r w:rsidRPr="003A04D6">
        <w:rPr>
          <w:sz w:val="28"/>
          <w:szCs w:val="28"/>
        </w:rPr>
        <w:t>5</w:t>
      </w:r>
      <w:r w:rsidR="00144429" w:rsidRPr="003A04D6">
        <w:rPr>
          <w:sz w:val="28"/>
          <w:szCs w:val="28"/>
        </w:rPr>
        <w:t xml:space="preserve">: </w:t>
      </w:r>
      <w:r w:rsidR="00144429" w:rsidRPr="003A04D6">
        <w:rPr>
          <w:sz w:val="28"/>
          <w:szCs w:val="20"/>
        </w:rPr>
        <w:t>It is the image of the project development phases in the form of Gantt Chart</w:t>
      </w:r>
      <w:r w:rsidR="00844DC5">
        <w:rPr>
          <w:sz w:val="28"/>
          <w:szCs w:val="20"/>
        </w:rPr>
        <w:t>……………………………………………………………………………</w:t>
      </w:r>
      <w:r w:rsidR="00634666">
        <w:rPr>
          <w:sz w:val="28"/>
          <w:szCs w:val="20"/>
        </w:rPr>
        <w:t>33</w:t>
      </w:r>
    </w:p>
    <w:p w14:paraId="161D42A1" w14:textId="77777777" w:rsidR="003A04D6" w:rsidRDefault="003A04D6" w:rsidP="009471B2">
      <w:pPr>
        <w:jc w:val="both"/>
      </w:pPr>
    </w:p>
    <w:p w14:paraId="76979051" w14:textId="77777777" w:rsidR="00922743" w:rsidRDefault="00777182" w:rsidP="009471B2">
      <w:pPr>
        <w:jc w:val="both"/>
        <w:rPr>
          <w:sz w:val="28"/>
          <w:szCs w:val="20"/>
        </w:rPr>
      </w:pPr>
      <w:r w:rsidRPr="003A04D6">
        <w:rPr>
          <w:sz w:val="28"/>
          <w:szCs w:val="28"/>
        </w:rPr>
        <w:t xml:space="preserve">Figure </w:t>
      </w:r>
      <w:r w:rsidRPr="003A04D6">
        <w:rPr>
          <w:sz w:val="28"/>
          <w:szCs w:val="28"/>
        </w:rPr>
        <w:t>6</w:t>
      </w:r>
      <w:r w:rsidR="00144429" w:rsidRPr="003A04D6">
        <w:rPr>
          <w:sz w:val="28"/>
          <w:szCs w:val="28"/>
        </w:rPr>
        <w:t>:</w:t>
      </w:r>
      <w:r w:rsidR="00144429" w:rsidRPr="003A04D6">
        <w:rPr>
          <w:sz w:val="32"/>
          <w:szCs w:val="22"/>
        </w:rPr>
        <w:t xml:space="preserve"> </w:t>
      </w:r>
      <w:r w:rsidR="00144429" w:rsidRPr="003A04D6">
        <w:rPr>
          <w:sz w:val="28"/>
          <w:szCs w:val="20"/>
        </w:rPr>
        <w:t xml:space="preserve">UI of the webpage of Sethusamarthya showing the bridge </w:t>
      </w:r>
    </w:p>
    <w:p w14:paraId="562BB7CD" w14:textId="52AB774E" w:rsidR="00777182" w:rsidRPr="003A04D6" w:rsidRDefault="00144429" w:rsidP="009471B2">
      <w:pPr>
        <w:jc w:val="both"/>
      </w:pPr>
      <w:r w:rsidRPr="003A04D6">
        <w:rPr>
          <w:sz w:val="28"/>
          <w:szCs w:val="20"/>
        </w:rPr>
        <w:t>parameters</w:t>
      </w:r>
      <w:r w:rsidR="00922743">
        <w:rPr>
          <w:sz w:val="28"/>
          <w:szCs w:val="20"/>
        </w:rPr>
        <w:t>……………………………………………………………………….</w:t>
      </w:r>
      <w:r w:rsidR="00C44F5D">
        <w:rPr>
          <w:sz w:val="28"/>
          <w:szCs w:val="20"/>
        </w:rPr>
        <w:t>43</w:t>
      </w:r>
    </w:p>
    <w:p w14:paraId="25F2F33F" w14:textId="77777777" w:rsidR="003A04D6" w:rsidRDefault="003A04D6" w:rsidP="009471B2">
      <w:pPr>
        <w:jc w:val="both"/>
      </w:pPr>
    </w:p>
    <w:p w14:paraId="4D1956DA" w14:textId="5FBBA39B" w:rsidR="00777182" w:rsidRPr="003A04D6" w:rsidRDefault="00777182" w:rsidP="009471B2">
      <w:pPr>
        <w:jc w:val="both"/>
      </w:pPr>
      <w:r w:rsidRPr="003A04D6">
        <w:rPr>
          <w:sz w:val="28"/>
          <w:szCs w:val="28"/>
        </w:rPr>
        <w:t xml:space="preserve">Figure </w:t>
      </w:r>
      <w:r w:rsidRPr="003A04D6">
        <w:rPr>
          <w:sz w:val="28"/>
          <w:szCs w:val="28"/>
        </w:rPr>
        <w:t>7</w:t>
      </w:r>
      <w:r w:rsidR="00144429" w:rsidRPr="003A04D6">
        <w:t xml:space="preserve">: </w:t>
      </w:r>
      <w:r w:rsidR="004E2DA4" w:rsidRPr="00922743">
        <w:rPr>
          <w:sz w:val="28"/>
          <w:szCs w:val="28"/>
        </w:rPr>
        <w:t>Image of geospatial mapping feature for users</w:t>
      </w:r>
      <w:r w:rsidR="00922743">
        <w:rPr>
          <w:sz w:val="28"/>
          <w:szCs w:val="28"/>
        </w:rPr>
        <w:t>……………………….</w:t>
      </w:r>
      <w:r w:rsidR="00C44F5D">
        <w:rPr>
          <w:sz w:val="28"/>
          <w:szCs w:val="28"/>
        </w:rPr>
        <w:t>44</w:t>
      </w:r>
    </w:p>
    <w:p w14:paraId="341E0402" w14:textId="77777777" w:rsidR="003A04D6" w:rsidRDefault="003A04D6" w:rsidP="009471B2">
      <w:pPr>
        <w:jc w:val="both"/>
      </w:pPr>
    </w:p>
    <w:p w14:paraId="3C348C46" w14:textId="2198F96D" w:rsidR="00777182" w:rsidRPr="003A04D6" w:rsidRDefault="00777182" w:rsidP="009471B2">
      <w:pPr>
        <w:jc w:val="both"/>
      </w:pPr>
      <w:r w:rsidRPr="003A04D6">
        <w:rPr>
          <w:sz w:val="28"/>
          <w:szCs w:val="28"/>
        </w:rPr>
        <w:t xml:space="preserve">Figure </w:t>
      </w:r>
      <w:r w:rsidRPr="003A04D6">
        <w:rPr>
          <w:sz w:val="28"/>
          <w:szCs w:val="28"/>
        </w:rPr>
        <w:t>8</w:t>
      </w:r>
      <w:r w:rsidR="004E2DA4" w:rsidRPr="003A04D6">
        <w:rPr>
          <w:sz w:val="28"/>
          <w:szCs w:val="28"/>
        </w:rPr>
        <w:t xml:space="preserve">: </w:t>
      </w:r>
      <w:r w:rsidR="004E2DA4" w:rsidRPr="003A04D6">
        <w:rPr>
          <w:sz w:val="28"/>
          <w:szCs w:val="20"/>
        </w:rPr>
        <w:t>Image showing the output showing the prediction in the form of “Collapsed”</w:t>
      </w:r>
      <w:r w:rsidR="00922743">
        <w:rPr>
          <w:sz w:val="28"/>
          <w:szCs w:val="20"/>
        </w:rPr>
        <w:t>……………………………………………………………………...</w:t>
      </w:r>
      <w:r w:rsidR="00C44F5D">
        <w:rPr>
          <w:sz w:val="28"/>
          <w:szCs w:val="20"/>
        </w:rPr>
        <w:t>45</w:t>
      </w:r>
    </w:p>
    <w:p w14:paraId="6F63A8C4" w14:textId="77777777" w:rsidR="003A04D6" w:rsidRDefault="003A04D6" w:rsidP="009471B2">
      <w:pPr>
        <w:jc w:val="both"/>
      </w:pPr>
    </w:p>
    <w:p w14:paraId="3D3594BE" w14:textId="5E945189" w:rsidR="00777182" w:rsidRPr="003A04D6" w:rsidRDefault="00777182" w:rsidP="009471B2">
      <w:pPr>
        <w:jc w:val="both"/>
      </w:pPr>
      <w:r w:rsidRPr="003A04D6">
        <w:rPr>
          <w:sz w:val="28"/>
          <w:szCs w:val="28"/>
        </w:rPr>
        <w:t xml:space="preserve">Figure </w:t>
      </w:r>
      <w:r w:rsidRPr="003A04D6">
        <w:rPr>
          <w:sz w:val="28"/>
          <w:szCs w:val="28"/>
        </w:rPr>
        <w:t>9</w:t>
      </w:r>
      <w:r w:rsidR="000C5C3B" w:rsidRPr="003A04D6">
        <w:rPr>
          <w:sz w:val="28"/>
          <w:szCs w:val="28"/>
        </w:rPr>
        <w:t xml:space="preserve">: </w:t>
      </w:r>
      <w:r w:rsidR="000C5C3B" w:rsidRPr="003A04D6">
        <w:rPr>
          <w:sz w:val="28"/>
          <w:szCs w:val="20"/>
          <w:lang w:val="en-IN"/>
        </w:rPr>
        <w:t>bridge quality prediction webpage</w:t>
      </w:r>
      <w:r w:rsidR="00922743">
        <w:rPr>
          <w:sz w:val="28"/>
          <w:szCs w:val="20"/>
          <w:lang w:val="en-IN"/>
        </w:rPr>
        <w:t>……………………………………</w:t>
      </w:r>
      <w:r w:rsidR="00C44F5D">
        <w:rPr>
          <w:sz w:val="28"/>
          <w:szCs w:val="20"/>
          <w:lang w:val="en-IN"/>
        </w:rPr>
        <w:t>46</w:t>
      </w:r>
    </w:p>
    <w:p w14:paraId="1F6F85BE" w14:textId="77777777" w:rsidR="003A04D6" w:rsidRDefault="003A04D6" w:rsidP="009471B2">
      <w:pPr>
        <w:jc w:val="both"/>
      </w:pPr>
    </w:p>
    <w:p w14:paraId="351FAC9E" w14:textId="1D1BBAA3" w:rsidR="00777182" w:rsidRPr="003A04D6" w:rsidRDefault="00777182" w:rsidP="009471B2">
      <w:pPr>
        <w:jc w:val="both"/>
      </w:pPr>
      <w:r w:rsidRPr="003A04D6">
        <w:rPr>
          <w:sz w:val="28"/>
          <w:szCs w:val="28"/>
        </w:rPr>
        <w:t xml:space="preserve">Figure </w:t>
      </w:r>
      <w:r w:rsidRPr="003A04D6">
        <w:rPr>
          <w:sz w:val="28"/>
          <w:szCs w:val="28"/>
        </w:rPr>
        <w:t>10</w:t>
      </w:r>
      <w:r w:rsidR="000C5C3B" w:rsidRPr="003A04D6">
        <w:rPr>
          <w:sz w:val="28"/>
          <w:szCs w:val="28"/>
        </w:rPr>
        <w:t xml:space="preserve">: </w:t>
      </w:r>
      <w:r w:rsidR="000C5C3B" w:rsidRPr="003A04D6">
        <w:rPr>
          <w:sz w:val="28"/>
          <w:szCs w:val="20"/>
          <w:lang w:val="en-IN"/>
        </w:rPr>
        <w:t>the geospatial mapping feature webpage</w:t>
      </w:r>
      <w:r w:rsidR="00922743">
        <w:rPr>
          <w:sz w:val="28"/>
          <w:szCs w:val="20"/>
          <w:lang w:val="en-IN"/>
        </w:rPr>
        <w:t>……………………………</w:t>
      </w:r>
      <w:r w:rsidR="00C44F5D">
        <w:rPr>
          <w:sz w:val="28"/>
          <w:szCs w:val="20"/>
          <w:lang w:val="en-IN"/>
        </w:rPr>
        <w:t>46</w:t>
      </w:r>
    </w:p>
    <w:p w14:paraId="5870DA3A" w14:textId="77777777" w:rsidR="003A04D6" w:rsidRDefault="003A04D6" w:rsidP="009471B2">
      <w:pPr>
        <w:jc w:val="both"/>
      </w:pPr>
    </w:p>
    <w:p w14:paraId="51333F2A" w14:textId="43D6EF98" w:rsidR="00777182" w:rsidRPr="003A04D6" w:rsidRDefault="00777182" w:rsidP="009471B2">
      <w:pPr>
        <w:jc w:val="both"/>
      </w:pPr>
      <w:r w:rsidRPr="003A04D6">
        <w:rPr>
          <w:sz w:val="28"/>
          <w:szCs w:val="28"/>
        </w:rPr>
        <w:t xml:space="preserve">Figure </w:t>
      </w:r>
      <w:r w:rsidRPr="003A04D6">
        <w:rPr>
          <w:sz w:val="28"/>
          <w:szCs w:val="28"/>
        </w:rPr>
        <w:t>11</w:t>
      </w:r>
      <w:r w:rsidR="003A04D6" w:rsidRPr="003A04D6">
        <w:rPr>
          <w:sz w:val="28"/>
          <w:szCs w:val="28"/>
        </w:rPr>
        <w:t>:</w:t>
      </w:r>
      <w:r w:rsidR="000C5C3B" w:rsidRPr="003A04D6">
        <w:rPr>
          <w:sz w:val="32"/>
          <w:szCs w:val="22"/>
        </w:rPr>
        <w:t xml:space="preserve"> </w:t>
      </w:r>
      <w:r w:rsidR="000C5C3B" w:rsidRPr="003A04D6">
        <w:rPr>
          <w:sz w:val="28"/>
          <w:szCs w:val="20"/>
        </w:rPr>
        <w:t>Code snippet of ML model implementation</w:t>
      </w:r>
      <w:r w:rsidR="00922743">
        <w:rPr>
          <w:sz w:val="28"/>
          <w:szCs w:val="20"/>
        </w:rPr>
        <w:t>………………………..</w:t>
      </w:r>
      <w:r w:rsidR="0050626C">
        <w:rPr>
          <w:sz w:val="28"/>
          <w:szCs w:val="20"/>
        </w:rPr>
        <w:t>58</w:t>
      </w:r>
    </w:p>
    <w:p w14:paraId="0C0368B5" w14:textId="77777777" w:rsidR="003A04D6" w:rsidRDefault="003A04D6" w:rsidP="009471B2">
      <w:pPr>
        <w:jc w:val="both"/>
      </w:pPr>
    </w:p>
    <w:p w14:paraId="121E15E5" w14:textId="6A13936E" w:rsidR="00A336CD" w:rsidRPr="0050626C" w:rsidRDefault="00777182" w:rsidP="0050626C">
      <w:pPr>
        <w:jc w:val="both"/>
        <w:rPr>
          <w:sz w:val="28"/>
          <w:szCs w:val="20"/>
        </w:rPr>
      </w:pPr>
      <w:r w:rsidRPr="003A04D6">
        <w:rPr>
          <w:sz w:val="28"/>
          <w:szCs w:val="28"/>
        </w:rPr>
        <w:t>Figure 1</w:t>
      </w:r>
      <w:r w:rsidRPr="003A04D6">
        <w:rPr>
          <w:sz w:val="28"/>
          <w:szCs w:val="28"/>
        </w:rPr>
        <w:t>2</w:t>
      </w:r>
      <w:r w:rsidR="000C5C3B" w:rsidRPr="003A04D6">
        <w:t xml:space="preserve">: </w:t>
      </w:r>
      <w:r w:rsidR="000C5C3B" w:rsidRPr="003A04D6">
        <w:rPr>
          <w:sz w:val="28"/>
          <w:szCs w:val="20"/>
        </w:rPr>
        <w:t>Code snippet of data preprocessing implementation</w:t>
      </w:r>
      <w:r w:rsidR="00922743">
        <w:rPr>
          <w:sz w:val="28"/>
          <w:szCs w:val="20"/>
        </w:rPr>
        <w:t>………………..</w:t>
      </w:r>
      <w:r w:rsidR="0050626C">
        <w:rPr>
          <w:sz w:val="28"/>
          <w:szCs w:val="20"/>
        </w:rPr>
        <w:t>59</w:t>
      </w:r>
    </w:p>
    <w:p w14:paraId="18C8B81C" w14:textId="77777777" w:rsidR="00144A6B" w:rsidRDefault="00144A6B"/>
    <w:p w14:paraId="63CACC08" w14:textId="77777777" w:rsidR="00144A6B" w:rsidRDefault="00144A6B"/>
    <w:p w14:paraId="4BD95972" w14:textId="77777777" w:rsidR="00144A6B" w:rsidRDefault="00144A6B"/>
    <w:p w14:paraId="53982E98" w14:textId="77777777" w:rsidR="00144A6B" w:rsidRDefault="00144A6B"/>
    <w:p w14:paraId="0E39390F" w14:textId="77777777" w:rsidR="00144A6B" w:rsidRDefault="00144A6B"/>
    <w:p w14:paraId="1700529F" w14:textId="77777777" w:rsidR="00144A6B" w:rsidRDefault="00144A6B"/>
    <w:p w14:paraId="09C9E914" w14:textId="77777777" w:rsidR="0048086B" w:rsidRDefault="0048086B">
      <w:pPr>
        <w:rPr>
          <w:b/>
          <w:bCs/>
          <w:sz w:val="32"/>
          <w:szCs w:val="32"/>
        </w:rPr>
      </w:pPr>
    </w:p>
    <w:p w14:paraId="275E4E95" w14:textId="2E22B2B2" w:rsidR="009B2E19" w:rsidRDefault="009B2E19" w:rsidP="0048086B">
      <w:pPr>
        <w:jc w:val="both"/>
        <w:rPr>
          <w:b/>
          <w:bCs/>
          <w:sz w:val="32"/>
          <w:szCs w:val="32"/>
        </w:rPr>
      </w:pPr>
      <w:r w:rsidRPr="009B2E19">
        <w:rPr>
          <w:b/>
          <w:bCs/>
          <w:sz w:val="32"/>
          <w:szCs w:val="32"/>
        </w:rPr>
        <w:t>CHAPTER1</w:t>
      </w:r>
    </w:p>
    <w:p w14:paraId="1E80063D" w14:textId="77777777" w:rsidR="009B2E19" w:rsidRDefault="009B2E19" w:rsidP="0048086B">
      <w:pPr>
        <w:jc w:val="both"/>
        <w:rPr>
          <w:b/>
          <w:bCs/>
          <w:sz w:val="32"/>
          <w:szCs w:val="32"/>
        </w:rPr>
      </w:pPr>
    </w:p>
    <w:p w14:paraId="2202239A" w14:textId="77777777" w:rsidR="009B2E19" w:rsidRDefault="009B2E19" w:rsidP="0048086B">
      <w:pPr>
        <w:jc w:val="both"/>
      </w:pPr>
    </w:p>
    <w:p w14:paraId="6DB3DBE4" w14:textId="71A6625C" w:rsidR="00144A6B" w:rsidRDefault="009B2E19" w:rsidP="0048086B">
      <w:pPr>
        <w:jc w:val="both"/>
        <w:rPr>
          <w:b/>
          <w:bCs/>
          <w:sz w:val="32"/>
          <w:szCs w:val="32"/>
        </w:rPr>
      </w:pPr>
      <w:r w:rsidRPr="009B2E19">
        <w:rPr>
          <w:b/>
          <w:bCs/>
          <w:sz w:val="32"/>
          <w:szCs w:val="32"/>
        </w:rPr>
        <w:t>INTRODUCTION</w:t>
      </w:r>
    </w:p>
    <w:p w14:paraId="1E6D9A65" w14:textId="77777777" w:rsidR="009B2E19" w:rsidRDefault="009B2E19" w:rsidP="0048086B">
      <w:pPr>
        <w:jc w:val="both"/>
        <w:rPr>
          <w:b/>
          <w:bCs/>
          <w:sz w:val="32"/>
          <w:szCs w:val="32"/>
        </w:rPr>
      </w:pPr>
    </w:p>
    <w:p w14:paraId="4ABC8AE8" w14:textId="77777777" w:rsidR="009B2E19" w:rsidRDefault="009B2E19" w:rsidP="0048086B">
      <w:pPr>
        <w:jc w:val="both"/>
        <w:rPr>
          <w:b/>
          <w:bCs/>
          <w:sz w:val="32"/>
          <w:szCs w:val="32"/>
        </w:rPr>
      </w:pPr>
    </w:p>
    <w:p w14:paraId="60D38CEB" w14:textId="77777777" w:rsidR="009B2E19" w:rsidRDefault="009B2E19" w:rsidP="0048086B">
      <w:pPr>
        <w:jc w:val="both"/>
        <w:rPr>
          <w:b/>
          <w:bCs/>
          <w:sz w:val="32"/>
          <w:szCs w:val="32"/>
        </w:rPr>
      </w:pPr>
    </w:p>
    <w:p w14:paraId="47F5F1BC" w14:textId="77777777" w:rsidR="009B2E19" w:rsidRDefault="009B2E19" w:rsidP="0048086B">
      <w:pPr>
        <w:jc w:val="both"/>
      </w:pPr>
    </w:p>
    <w:p w14:paraId="6A0DB504" w14:textId="07302B5A" w:rsidR="009B2E19" w:rsidRDefault="009B2E19" w:rsidP="0048086B">
      <w:pPr>
        <w:jc w:val="both"/>
        <w:rPr>
          <w:b/>
          <w:bCs/>
          <w:sz w:val="28"/>
          <w:szCs w:val="28"/>
          <w:lang w:val="en-IN"/>
        </w:rPr>
      </w:pPr>
      <w:r w:rsidRPr="00013D94">
        <w:rPr>
          <w:b/>
          <w:bCs/>
          <w:sz w:val="28"/>
          <w:szCs w:val="28"/>
          <w:lang w:val="en-IN"/>
        </w:rPr>
        <w:t>1.1</w:t>
      </w:r>
      <w:r w:rsidR="00E31D83">
        <w:rPr>
          <w:b/>
          <w:bCs/>
          <w:sz w:val="28"/>
          <w:szCs w:val="28"/>
          <w:lang w:val="en-IN"/>
        </w:rPr>
        <w:t xml:space="preserve"> </w:t>
      </w:r>
      <w:r w:rsidR="00144A6B" w:rsidRPr="00144A6B">
        <w:rPr>
          <w:b/>
          <w:bCs/>
          <w:sz w:val="28"/>
          <w:szCs w:val="28"/>
          <w:lang w:val="en-IN"/>
        </w:rPr>
        <w:t>Problem Definition for Structural Health Monitoring: Sethusam</w:t>
      </w:r>
      <w:r w:rsidR="007A5B0D" w:rsidRPr="00013D94">
        <w:rPr>
          <w:b/>
          <w:bCs/>
          <w:sz w:val="28"/>
          <w:szCs w:val="28"/>
          <w:lang w:val="en-IN"/>
        </w:rPr>
        <w:t>a</w:t>
      </w:r>
      <w:r w:rsidR="00144A6B" w:rsidRPr="00144A6B">
        <w:rPr>
          <w:b/>
          <w:bCs/>
          <w:sz w:val="28"/>
          <w:szCs w:val="28"/>
          <w:lang w:val="en-IN"/>
        </w:rPr>
        <w:t>rthya - A Bridge</w:t>
      </w:r>
      <w:r w:rsidR="00013D94">
        <w:rPr>
          <w:b/>
          <w:bCs/>
          <w:sz w:val="28"/>
          <w:szCs w:val="28"/>
          <w:lang w:val="en-IN"/>
        </w:rPr>
        <w:t xml:space="preserve"> </w:t>
      </w:r>
      <w:r w:rsidR="00144A6B" w:rsidRPr="00144A6B">
        <w:rPr>
          <w:b/>
          <w:bCs/>
          <w:sz w:val="28"/>
          <w:szCs w:val="28"/>
          <w:lang w:val="en-IN"/>
        </w:rPr>
        <w:t>Quality Analyser</w:t>
      </w:r>
    </w:p>
    <w:p w14:paraId="4FB288B1" w14:textId="77777777" w:rsidR="00013D94" w:rsidRDefault="00013D94" w:rsidP="0048086B">
      <w:pPr>
        <w:jc w:val="both"/>
        <w:rPr>
          <w:b/>
          <w:bCs/>
          <w:sz w:val="28"/>
          <w:szCs w:val="28"/>
          <w:lang w:val="en-IN"/>
        </w:rPr>
      </w:pPr>
    </w:p>
    <w:p w14:paraId="293ACA01" w14:textId="77777777" w:rsidR="00013D94" w:rsidRPr="00144A6B" w:rsidRDefault="00013D94" w:rsidP="0048086B">
      <w:pPr>
        <w:jc w:val="both"/>
        <w:rPr>
          <w:sz w:val="28"/>
          <w:szCs w:val="28"/>
          <w:lang w:val="en-IN"/>
        </w:rPr>
      </w:pPr>
    </w:p>
    <w:p w14:paraId="22CD524A" w14:textId="1D165C47" w:rsidR="00144A6B" w:rsidRPr="00013D94" w:rsidRDefault="00144A6B" w:rsidP="0048086B">
      <w:pPr>
        <w:jc w:val="both"/>
        <w:rPr>
          <w:sz w:val="28"/>
          <w:szCs w:val="28"/>
          <w:lang w:val="en-IN"/>
        </w:rPr>
      </w:pPr>
      <w:r w:rsidRPr="00144A6B">
        <w:rPr>
          <w:sz w:val="28"/>
          <w:szCs w:val="28"/>
          <w:lang w:val="en-IN"/>
        </w:rPr>
        <w:t xml:space="preserve">Bridges serve as critical infrastructures, facilitating transportation and economic growth by connecting regions and enabling the movement of goods and people. However, their structural integrity is often compromised due to aging, environmental conditions, overloading, and natural disasters, posing significant risks to safety and economic stability. Despite these challenges, the traditional methods of bridge inspection and maintenance remain </w:t>
      </w:r>
      <w:r w:rsidR="007A5B0D" w:rsidRPr="00013D94">
        <w:rPr>
          <w:sz w:val="28"/>
          <w:szCs w:val="28"/>
          <w:lang w:val="en-IN"/>
        </w:rPr>
        <w:t>labour-intensive</w:t>
      </w:r>
      <w:r w:rsidRPr="00144A6B">
        <w:rPr>
          <w:sz w:val="28"/>
          <w:szCs w:val="28"/>
          <w:lang w:val="en-IN"/>
        </w:rPr>
        <w:t>, time-consuming, and prone to human error. This highlights the urgent need for an advanced, reliable, and efficient system to monitor and evaluate the health of bridges in real time.</w:t>
      </w:r>
    </w:p>
    <w:p w14:paraId="612B1C78" w14:textId="77777777" w:rsidR="009B2E19" w:rsidRPr="00013D94" w:rsidRDefault="009B2E19" w:rsidP="0048086B">
      <w:pPr>
        <w:jc w:val="both"/>
        <w:rPr>
          <w:sz w:val="28"/>
          <w:szCs w:val="28"/>
          <w:lang w:val="en-IN"/>
        </w:rPr>
      </w:pPr>
    </w:p>
    <w:p w14:paraId="0FD7BE6F" w14:textId="77777777" w:rsidR="009B2E19" w:rsidRPr="00144A6B" w:rsidRDefault="009B2E19" w:rsidP="0048086B">
      <w:pPr>
        <w:jc w:val="both"/>
        <w:rPr>
          <w:sz w:val="28"/>
          <w:szCs w:val="28"/>
          <w:lang w:val="en-IN"/>
        </w:rPr>
      </w:pPr>
    </w:p>
    <w:p w14:paraId="39DAAA77" w14:textId="226999A9" w:rsidR="00144A6B" w:rsidRPr="00013D94" w:rsidRDefault="00804901" w:rsidP="0048086B">
      <w:pPr>
        <w:jc w:val="both"/>
        <w:rPr>
          <w:b/>
          <w:bCs/>
          <w:sz w:val="28"/>
          <w:szCs w:val="28"/>
          <w:lang w:val="en-IN"/>
        </w:rPr>
      </w:pPr>
      <w:r>
        <w:rPr>
          <w:sz w:val="28"/>
          <w:szCs w:val="28"/>
          <w:lang w:val="en-IN"/>
        </w:rPr>
        <w:t xml:space="preserve">1.1.1 </w:t>
      </w:r>
      <w:r w:rsidR="00144A6B" w:rsidRPr="00144A6B">
        <w:rPr>
          <w:sz w:val="28"/>
          <w:szCs w:val="28"/>
          <w:lang w:val="en-IN"/>
        </w:rPr>
        <w:t>Core Problems</w:t>
      </w:r>
      <w:r w:rsidR="00144A6B" w:rsidRPr="00144A6B">
        <w:rPr>
          <w:b/>
          <w:bCs/>
          <w:sz w:val="28"/>
          <w:szCs w:val="28"/>
          <w:lang w:val="en-IN"/>
        </w:rPr>
        <w:t>:</w:t>
      </w:r>
    </w:p>
    <w:p w14:paraId="49077A0D" w14:textId="77777777" w:rsidR="009B2E19" w:rsidRPr="00144A6B" w:rsidRDefault="009B2E19" w:rsidP="0048086B">
      <w:pPr>
        <w:jc w:val="both"/>
        <w:rPr>
          <w:b/>
          <w:bCs/>
          <w:sz w:val="28"/>
          <w:szCs w:val="28"/>
          <w:lang w:val="en-IN"/>
        </w:rPr>
      </w:pPr>
    </w:p>
    <w:p w14:paraId="14CA58F2" w14:textId="77777777" w:rsidR="00144A6B" w:rsidRPr="00013D94" w:rsidRDefault="00144A6B" w:rsidP="0048086B">
      <w:pPr>
        <w:numPr>
          <w:ilvl w:val="0"/>
          <w:numId w:val="3"/>
        </w:numPr>
        <w:jc w:val="both"/>
        <w:rPr>
          <w:sz w:val="28"/>
          <w:szCs w:val="28"/>
          <w:lang w:val="en-IN"/>
        </w:rPr>
      </w:pPr>
      <w:r w:rsidRPr="00144A6B">
        <w:rPr>
          <w:sz w:val="28"/>
          <w:szCs w:val="28"/>
          <w:lang w:val="en-IN"/>
        </w:rPr>
        <w:t>Aging Infrastructure: Many bridges worldwide have exceeded their intended design lifespan, making them susceptible to structural deficiencies such as cracks, corrosion, and material degradation. Early detection of these issues is critical to prevent catastrophic failures.</w:t>
      </w:r>
    </w:p>
    <w:p w14:paraId="023CFD30" w14:textId="77777777" w:rsidR="009B2E19" w:rsidRPr="00144A6B" w:rsidRDefault="009B2E19" w:rsidP="0048086B">
      <w:pPr>
        <w:jc w:val="both"/>
        <w:rPr>
          <w:sz w:val="28"/>
          <w:szCs w:val="28"/>
          <w:lang w:val="en-IN"/>
        </w:rPr>
      </w:pPr>
    </w:p>
    <w:p w14:paraId="31C2FADB" w14:textId="77777777" w:rsidR="00144A6B" w:rsidRPr="00013D94" w:rsidRDefault="00144A6B" w:rsidP="0048086B">
      <w:pPr>
        <w:numPr>
          <w:ilvl w:val="0"/>
          <w:numId w:val="3"/>
        </w:numPr>
        <w:jc w:val="both"/>
        <w:rPr>
          <w:sz w:val="28"/>
          <w:szCs w:val="28"/>
          <w:lang w:val="en-IN"/>
        </w:rPr>
      </w:pPr>
      <w:r w:rsidRPr="00144A6B">
        <w:rPr>
          <w:sz w:val="28"/>
          <w:szCs w:val="28"/>
          <w:lang w:val="en-IN"/>
        </w:rPr>
        <w:t>Manual Inspection Limitations: Conventional inspection methods rely heavily on visual assessments and periodic checks. These methods are not only time-consuming but also fail to provide continuous monitoring or detect subsurface damages effectively.</w:t>
      </w:r>
    </w:p>
    <w:p w14:paraId="7282A972" w14:textId="77777777" w:rsidR="009B2E19" w:rsidRPr="00144A6B" w:rsidRDefault="009B2E19" w:rsidP="0048086B">
      <w:pPr>
        <w:jc w:val="both"/>
        <w:rPr>
          <w:sz w:val="28"/>
          <w:szCs w:val="28"/>
          <w:lang w:val="en-IN"/>
        </w:rPr>
      </w:pPr>
    </w:p>
    <w:p w14:paraId="201E6D37" w14:textId="77777777" w:rsidR="00144A6B" w:rsidRPr="00013D94" w:rsidRDefault="00144A6B" w:rsidP="0048086B">
      <w:pPr>
        <w:numPr>
          <w:ilvl w:val="0"/>
          <w:numId w:val="3"/>
        </w:numPr>
        <w:jc w:val="both"/>
        <w:rPr>
          <w:sz w:val="28"/>
          <w:szCs w:val="28"/>
          <w:lang w:val="en-IN"/>
        </w:rPr>
      </w:pPr>
      <w:r w:rsidRPr="00144A6B">
        <w:rPr>
          <w:sz w:val="28"/>
          <w:szCs w:val="28"/>
          <w:lang w:val="en-IN"/>
        </w:rPr>
        <w:t>Environmental and Operational Stress: Bridges are exposed to harsh environmental conditions, such as temperature fluctuations, moisture, and seismic activity. Combined with operational stresses like overloading and high traffic volumes, these factors accelerate wear and tear.</w:t>
      </w:r>
    </w:p>
    <w:p w14:paraId="5F55B621" w14:textId="77777777" w:rsidR="009B2E19" w:rsidRPr="00144A6B" w:rsidRDefault="009B2E19" w:rsidP="0048086B">
      <w:pPr>
        <w:jc w:val="both"/>
        <w:rPr>
          <w:sz w:val="28"/>
          <w:szCs w:val="28"/>
          <w:lang w:val="en-IN"/>
        </w:rPr>
      </w:pPr>
    </w:p>
    <w:p w14:paraId="4A509FA9" w14:textId="77777777" w:rsidR="00144A6B" w:rsidRPr="00013D94" w:rsidRDefault="00144A6B" w:rsidP="0048086B">
      <w:pPr>
        <w:numPr>
          <w:ilvl w:val="0"/>
          <w:numId w:val="3"/>
        </w:numPr>
        <w:jc w:val="both"/>
        <w:rPr>
          <w:sz w:val="28"/>
          <w:szCs w:val="28"/>
          <w:lang w:val="en-IN"/>
        </w:rPr>
      </w:pPr>
      <w:r w:rsidRPr="00144A6B">
        <w:rPr>
          <w:sz w:val="28"/>
          <w:szCs w:val="28"/>
          <w:lang w:val="en-IN"/>
        </w:rPr>
        <w:lastRenderedPageBreak/>
        <w:t>Resource Constraints: Limited financial and human resources often delay necessary inspections and repairs, increasing the risk of failure and associated costs.</w:t>
      </w:r>
    </w:p>
    <w:p w14:paraId="0590E097" w14:textId="77777777" w:rsidR="009B2E19" w:rsidRPr="00144A6B" w:rsidRDefault="009B2E19" w:rsidP="0048086B">
      <w:pPr>
        <w:jc w:val="both"/>
        <w:rPr>
          <w:sz w:val="28"/>
          <w:szCs w:val="28"/>
          <w:lang w:val="en-IN"/>
        </w:rPr>
      </w:pPr>
    </w:p>
    <w:p w14:paraId="1209F794" w14:textId="77777777" w:rsidR="00144A6B" w:rsidRPr="00144A6B" w:rsidRDefault="00144A6B" w:rsidP="0048086B">
      <w:pPr>
        <w:numPr>
          <w:ilvl w:val="0"/>
          <w:numId w:val="3"/>
        </w:numPr>
        <w:jc w:val="both"/>
        <w:rPr>
          <w:sz w:val="28"/>
          <w:szCs w:val="28"/>
          <w:lang w:val="en-IN"/>
        </w:rPr>
      </w:pPr>
      <w:r w:rsidRPr="00144A6B">
        <w:rPr>
          <w:sz w:val="28"/>
          <w:szCs w:val="28"/>
          <w:lang w:val="en-IN"/>
        </w:rPr>
        <w:t>Lack of Real-Time Monitoring: The absence of real-time monitoring systems limits the ability to make proactive decisions, often resulting in reactive maintenance approaches that are costlier and less effective.</w:t>
      </w:r>
    </w:p>
    <w:p w14:paraId="48901813" w14:textId="77777777" w:rsidR="00144A6B" w:rsidRPr="00013D94" w:rsidRDefault="00144A6B" w:rsidP="0048086B">
      <w:pPr>
        <w:jc w:val="both"/>
        <w:rPr>
          <w:sz w:val="28"/>
          <w:szCs w:val="28"/>
        </w:rPr>
      </w:pPr>
    </w:p>
    <w:p w14:paraId="2A3C1135" w14:textId="77777777" w:rsidR="00BC7B0E" w:rsidRPr="00013D94" w:rsidRDefault="00BC7B0E" w:rsidP="0048086B">
      <w:pPr>
        <w:jc w:val="both"/>
        <w:rPr>
          <w:sz w:val="28"/>
          <w:szCs w:val="28"/>
        </w:rPr>
      </w:pPr>
    </w:p>
    <w:p w14:paraId="29C04B39" w14:textId="77777777" w:rsidR="009B2E19" w:rsidRPr="00013D94" w:rsidRDefault="009B2E19" w:rsidP="0048086B">
      <w:pPr>
        <w:jc w:val="both"/>
        <w:rPr>
          <w:sz w:val="28"/>
          <w:szCs w:val="28"/>
        </w:rPr>
      </w:pPr>
    </w:p>
    <w:p w14:paraId="536C5FC8" w14:textId="77777777" w:rsidR="009B2E19" w:rsidRPr="00013D94" w:rsidRDefault="009B2E19" w:rsidP="0048086B">
      <w:pPr>
        <w:jc w:val="both"/>
        <w:rPr>
          <w:sz w:val="28"/>
          <w:szCs w:val="28"/>
        </w:rPr>
      </w:pPr>
    </w:p>
    <w:p w14:paraId="4C646027" w14:textId="3C148827" w:rsidR="00BC7B0E" w:rsidRDefault="009B2E19" w:rsidP="0048086B">
      <w:pPr>
        <w:jc w:val="both"/>
        <w:rPr>
          <w:b/>
          <w:bCs/>
          <w:sz w:val="28"/>
          <w:szCs w:val="28"/>
          <w:lang w:val="en-IN"/>
        </w:rPr>
      </w:pPr>
      <w:r w:rsidRPr="00013D94">
        <w:rPr>
          <w:b/>
          <w:bCs/>
          <w:sz w:val="28"/>
          <w:szCs w:val="28"/>
          <w:lang w:val="en-IN"/>
        </w:rPr>
        <w:t>1.2</w:t>
      </w:r>
      <w:r w:rsidR="00E31D83">
        <w:rPr>
          <w:b/>
          <w:bCs/>
          <w:sz w:val="28"/>
          <w:szCs w:val="28"/>
          <w:lang w:val="en-IN"/>
        </w:rPr>
        <w:t xml:space="preserve"> </w:t>
      </w:r>
      <w:r w:rsidR="00BC7B0E" w:rsidRPr="00BC7B0E">
        <w:rPr>
          <w:b/>
          <w:bCs/>
          <w:sz w:val="28"/>
          <w:szCs w:val="28"/>
          <w:lang w:val="en-IN"/>
        </w:rPr>
        <w:t>Background for Structural Health Monitoring</w:t>
      </w:r>
    </w:p>
    <w:p w14:paraId="554402A9" w14:textId="77777777" w:rsidR="00013D94" w:rsidRDefault="00013D94" w:rsidP="0048086B">
      <w:pPr>
        <w:jc w:val="both"/>
        <w:rPr>
          <w:b/>
          <w:bCs/>
          <w:sz w:val="28"/>
          <w:szCs w:val="28"/>
          <w:lang w:val="en-IN"/>
        </w:rPr>
      </w:pPr>
    </w:p>
    <w:p w14:paraId="4DA4DDC2" w14:textId="77777777" w:rsidR="00013D94" w:rsidRPr="00BC7B0E" w:rsidRDefault="00013D94" w:rsidP="0048086B">
      <w:pPr>
        <w:jc w:val="both"/>
        <w:rPr>
          <w:sz w:val="28"/>
          <w:szCs w:val="28"/>
          <w:lang w:val="en-IN"/>
        </w:rPr>
      </w:pPr>
    </w:p>
    <w:p w14:paraId="41C9A7D0" w14:textId="50C18C08" w:rsidR="00BC7B0E" w:rsidRPr="00BC7B0E" w:rsidRDefault="00804901" w:rsidP="0048086B">
      <w:pPr>
        <w:jc w:val="both"/>
        <w:rPr>
          <w:b/>
          <w:bCs/>
          <w:sz w:val="28"/>
          <w:szCs w:val="28"/>
          <w:lang w:val="en-IN"/>
        </w:rPr>
      </w:pPr>
      <w:r>
        <w:rPr>
          <w:sz w:val="28"/>
          <w:szCs w:val="28"/>
          <w:lang w:val="en-IN"/>
        </w:rPr>
        <w:t xml:space="preserve">1.2.1 </w:t>
      </w:r>
      <w:r w:rsidR="00BC7B0E" w:rsidRPr="00BC7B0E">
        <w:rPr>
          <w:sz w:val="28"/>
          <w:szCs w:val="28"/>
          <w:lang w:val="en-IN"/>
        </w:rPr>
        <w:t>Importance of Bridges in Infrastructure</w:t>
      </w:r>
      <w:r w:rsidR="00BC7B0E" w:rsidRPr="00BC7B0E">
        <w:rPr>
          <w:b/>
          <w:bCs/>
          <w:sz w:val="28"/>
          <w:szCs w:val="28"/>
          <w:lang w:val="en-IN"/>
        </w:rPr>
        <w:t>:</w:t>
      </w:r>
    </w:p>
    <w:p w14:paraId="7037A2C3" w14:textId="77777777" w:rsidR="00BC7B0E" w:rsidRDefault="00BC7B0E" w:rsidP="0048086B">
      <w:pPr>
        <w:jc w:val="both"/>
        <w:rPr>
          <w:sz w:val="28"/>
          <w:szCs w:val="28"/>
          <w:lang w:val="en-IN"/>
        </w:rPr>
      </w:pPr>
      <w:r w:rsidRPr="00BC7B0E">
        <w:rPr>
          <w:sz w:val="28"/>
          <w:szCs w:val="28"/>
          <w:lang w:val="en-IN"/>
        </w:rPr>
        <w:t>Bridges are pivotal components of a nation’s infrastructure, playing a vital role in enabling economic activities, transportation, and regional connectivity. Whether spanning rivers, valleys, or urban landscapes, bridges facilitate efficient movement and support essential logistics networks. As a result, their uninterrupted functionality is critical to the safety of communities and the smooth operation of economies. However, these structures face numerous challenges throughout their lifecycle, making it imperative to adopt effective strategies for their maintenance and health monitoring.</w:t>
      </w:r>
    </w:p>
    <w:p w14:paraId="4C10F179" w14:textId="77777777" w:rsidR="00013D94" w:rsidRPr="00BC7B0E" w:rsidRDefault="00013D94" w:rsidP="0048086B">
      <w:pPr>
        <w:jc w:val="both"/>
        <w:rPr>
          <w:sz w:val="28"/>
          <w:szCs w:val="28"/>
          <w:lang w:val="en-IN"/>
        </w:rPr>
      </w:pPr>
    </w:p>
    <w:p w14:paraId="216C08A1" w14:textId="7A700E22" w:rsidR="00BC7B0E" w:rsidRPr="00BC7B0E" w:rsidRDefault="00804901" w:rsidP="0048086B">
      <w:pPr>
        <w:jc w:val="both"/>
        <w:rPr>
          <w:b/>
          <w:bCs/>
          <w:sz w:val="28"/>
          <w:szCs w:val="28"/>
          <w:lang w:val="en-IN"/>
        </w:rPr>
      </w:pPr>
      <w:r>
        <w:rPr>
          <w:sz w:val="28"/>
          <w:szCs w:val="28"/>
          <w:lang w:val="en-IN"/>
        </w:rPr>
        <w:t xml:space="preserve">1.2.2 </w:t>
      </w:r>
      <w:r w:rsidR="00BC7B0E" w:rsidRPr="00BC7B0E">
        <w:rPr>
          <w:sz w:val="28"/>
          <w:szCs w:val="28"/>
          <w:lang w:val="en-IN"/>
        </w:rPr>
        <w:t>The Challenge of Structural Integrity</w:t>
      </w:r>
      <w:r w:rsidR="00BC7B0E" w:rsidRPr="00BC7B0E">
        <w:rPr>
          <w:b/>
          <w:bCs/>
          <w:sz w:val="28"/>
          <w:szCs w:val="28"/>
          <w:lang w:val="en-IN"/>
        </w:rPr>
        <w:t>:</w:t>
      </w:r>
    </w:p>
    <w:p w14:paraId="4893D0A5" w14:textId="77777777" w:rsidR="00BC7B0E" w:rsidRDefault="00BC7B0E" w:rsidP="0048086B">
      <w:pPr>
        <w:jc w:val="both"/>
        <w:rPr>
          <w:sz w:val="28"/>
          <w:szCs w:val="28"/>
          <w:lang w:val="en-IN"/>
        </w:rPr>
      </w:pPr>
      <w:r w:rsidRPr="00BC7B0E">
        <w:rPr>
          <w:sz w:val="28"/>
          <w:szCs w:val="28"/>
          <w:lang w:val="en-IN"/>
        </w:rPr>
        <w:t>Bridges, by their nature, are subjected to complex stresses and environmental impacts. Factors like material aging, repeated loading cycles, and extreme weather conditions compromise their structural integrity over time. Additionally, urbanization and the increasing volume of heavy vehicles have exacerbated the stresses placed on existing bridge infrastructure, leading to a rising number of structural failures globally. Such failures not only cause immense financial losses but also endanger human lives, underscoring the need for proactive solutions.</w:t>
      </w:r>
    </w:p>
    <w:p w14:paraId="1889F00D" w14:textId="77777777" w:rsidR="00013D94" w:rsidRPr="00BC7B0E" w:rsidRDefault="00013D94" w:rsidP="0048086B">
      <w:pPr>
        <w:jc w:val="both"/>
        <w:rPr>
          <w:sz w:val="28"/>
          <w:szCs w:val="28"/>
          <w:lang w:val="en-IN"/>
        </w:rPr>
      </w:pPr>
    </w:p>
    <w:p w14:paraId="69B820B5" w14:textId="15A7EAD5" w:rsidR="00BC7B0E" w:rsidRPr="00BC7B0E" w:rsidRDefault="00804901" w:rsidP="0048086B">
      <w:pPr>
        <w:jc w:val="both"/>
        <w:rPr>
          <w:b/>
          <w:bCs/>
          <w:sz w:val="28"/>
          <w:szCs w:val="28"/>
          <w:lang w:val="en-IN"/>
        </w:rPr>
      </w:pPr>
      <w:r>
        <w:rPr>
          <w:sz w:val="28"/>
          <w:szCs w:val="28"/>
          <w:lang w:val="en-IN"/>
        </w:rPr>
        <w:t xml:space="preserve">1.2.3 </w:t>
      </w:r>
      <w:r w:rsidR="00BC7B0E" w:rsidRPr="00BC7B0E">
        <w:rPr>
          <w:sz w:val="28"/>
          <w:szCs w:val="28"/>
          <w:lang w:val="en-IN"/>
        </w:rPr>
        <w:t>Traditional Inspection Methods</w:t>
      </w:r>
      <w:r w:rsidR="00BC7B0E" w:rsidRPr="00BC7B0E">
        <w:rPr>
          <w:b/>
          <w:bCs/>
          <w:sz w:val="28"/>
          <w:szCs w:val="28"/>
          <w:lang w:val="en-IN"/>
        </w:rPr>
        <w:t>:</w:t>
      </w:r>
    </w:p>
    <w:p w14:paraId="57CBA6A1" w14:textId="757C0DA0" w:rsidR="00BC7B0E" w:rsidRDefault="00BC7B0E" w:rsidP="0048086B">
      <w:pPr>
        <w:jc w:val="both"/>
        <w:rPr>
          <w:sz w:val="28"/>
          <w:szCs w:val="28"/>
          <w:lang w:val="en-IN"/>
        </w:rPr>
      </w:pPr>
      <w:r w:rsidRPr="00BC7B0E">
        <w:rPr>
          <w:sz w:val="28"/>
          <w:szCs w:val="28"/>
          <w:lang w:val="en-IN"/>
        </w:rPr>
        <w:t xml:space="preserve">Conventional bridge inspection methods involve manual visual inspections, </w:t>
      </w:r>
      <w:r w:rsidR="00BB7F79" w:rsidRPr="00013D94">
        <w:rPr>
          <w:sz w:val="28"/>
          <w:szCs w:val="28"/>
          <w:lang w:val="en-IN"/>
        </w:rPr>
        <w:t>non-destructive</w:t>
      </w:r>
      <w:r w:rsidRPr="00BC7B0E">
        <w:rPr>
          <w:sz w:val="28"/>
          <w:szCs w:val="28"/>
          <w:lang w:val="en-IN"/>
        </w:rPr>
        <w:t xml:space="preserve"> testing (NDT) techniques, and periodic maintenance schedules. While these approaches provide some level of assessment, they have significant limitations:</w:t>
      </w:r>
    </w:p>
    <w:p w14:paraId="73036E4B" w14:textId="77777777" w:rsidR="00013D94" w:rsidRPr="00BC7B0E" w:rsidRDefault="00013D94" w:rsidP="0048086B">
      <w:pPr>
        <w:jc w:val="both"/>
        <w:rPr>
          <w:sz w:val="28"/>
          <w:szCs w:val="28"/>
          <w:lang w:val="en-IN"/>
        </w:rPr>
      </w:pPr>
    </w:p>
    <w:p w14:paraId="3AC45763" w14:textId="77777777" w:rsidR="00BC7B0E" w:rsidRPr="00BC7B0E" w:rsidRDefault="00BC7B0E" w:rsidP="0048086B">
      <w:pPr>
        <w:numPr>
          <w:ilvl w:val="0"/>
          <w:numId w:val="4"/>
        </w:numPr>
        <w:jc w:val="both"/>
        <w:rPr>
          <w:sz w:val="28"/>
          <w:szCs w:val="28"/>
          <w:lang w:val="en-IN"/>
        </w:rPr>
      </w:pPr>
      <w:r w:rsidRPr="00BC7B0E">
        <w:rPr>
          <w:sz w:val="28"/>
          <w:szCs w:val="28"/>
          <w:lang w:val="en-IN"/>
        </w:rPr>
        <w:t>Inconsistency: Human errors and subjective judgments can lead to inconsistent evaluations.</w:t>
      </w:r>
    </w:p>
    <w:p w14:paraId="19595632" w14:textId="77777777" w:rsidR="00BC7B0E" w:rsidRPr="00BC7B0E" w:rsidRDefault="00BC7B0E" w:rsidP="0048086B">
      <w:pPr>
        <w:numPr>
          <w:ilvl w:val="0"/>
          <w:numId w:val="4"/>
        </w:numPr>
        <w:jc w:val="both"/>
        <w:rPr>
          <w:sz w:val="28"/>
          <w:szCs w:val="28"/>
          <w:lang w:val="en-IN"/>
        </w:rPr>
      </w:pPr>
      <w:r w:rsidRPr="00BC7B0E">
        <w:rPr>
          <w:sz w:val="28"/>
          <w:szCs w:val="28"/>
          <w:lang w:val="en-IN"/>
        </w:rPr>
        <w:lastRenderedPageBreak/>
        <w:t>Delays: Inspections are often infrequent, allowing small damages to worsen over time.</w:t>
      </w:r>
    </w:p>
    <w:p w14:paraId="134C7EDA" w14:textId="77777777" w:rsidR="00BC7B0E" w:rsidRPr="00BC7B0E" w:rsidRDefault="00BC7B0E" w:rsidP="0048086B">
      <w:pPr>
        <w:numPr>
          <w:ilvl w:val="0"/>
          <w:numId w:val="4"/>
        </w:numPr>
        <w:jc w:val="both"/>
        <w:rPr>
          <w:sz w:val="28"/>
          <w:szCs w:val="28"/>
          <w:lang w:val="en-IN"/>
        </w:rPr>
      </w:pPr>
      <w:r w:rsidRPr="00BC7B0E">
        <w:rPr>
          <w:sz w:val="28"/>
          <w:szCs w:val="28"/>
          <w:lang w:val="en-IN"/>
        </w:rPr>
        <w:t>Inaccessibility: Certain structural components may be difficult to access, limiting thorough inspections.</w:t>
      </w:r>
    </w:p>
    <w:p w14:paraId="78AB3DFE" w14:textId="77777777" w:rsidR="00BC7B0E" w:rsidRPr="00BC7B0E" w:rsidRDefault="00BC7B0E" w:rsidP="0048086B">
      <w:pPr>
        <w:numPr>
          <w:ilvl w:val="0"/>
          <w:numId w:val="4"/>
        </w:numPr>
        <w:jc w:val="both"/>
        <w:rPr>
          <w:sz w:val="28"/>
          <w:szCs w:val="28"/>
          <w:lang w:val="en-IN"/>
        </w:rPr>
      </w:pPr>
      <w:r w:rsidRPr="00BC7B0E">
        <w:rPr>
          <w:sz w:val="28"/>
          <w:szCs w:val="28"/>
          <w:lang w:val="en-IN"/>
        </w:rPr>
        <w:t>High Costs: Frequent manual inspections and advanced NDT methods require substantial resources.</w:t>
      </w:r>
    </w:p>
    <w:p w14:paraId="5C764071" w14:textId="77777777" w:rsidR="00BC7B0E" w:rsidRDefault="00BC7B0E" w:rsidP="0048086B">
      <w:pPr>
        <w:jc w:val="both"/>
        <w:rPr>
          <w:sz w:val="28"/>
          <w:szCs w:val="28"/>
          <w:lang w:val="en-IN"/>
        </w:rPr>
      </w:pPr>
      <w:r w:rsidRPr="00BC7B0E">
        <w:rPr>
          <w:sz w:val="28"/>
          <w:szCs w:val="28"/>
          <w:lang w:val="en-IN"/>
        </w:rPr>
        <w:t>These shortcomings highlight the need for automated and intelligent systems that can provide continuous and accurate monitoring.</w:t>
      </w:r>
    </w:p>
    <w:p w14:paraId="4998F0E5" w14:textId="77777777" w:rsidR="00013D94" w:rsidRPr="00BC7B0E" w:rsidRDefault="00013D94" w:rsidP="0048086B">
      <w:pPr>
        <w:jc w:val="both"/>
        <w:rPr>
          <w:sz w:val="28"/>
          <w:szCs w:val="28"/>
          <w:lang w:val="en-IN"/>
        </w:rPr>
      </w:pPr>
    </w:p>
    <w:p w14:paraId="3F9322F7" w14:textId="2F1CEA1A" w:rsidR="00BC7B0E" w:rsidRPr="00BC7B0E" w:rsidRDefault="00804901" w:rsidP="0048086B">
      <w:pPr>
        <w:jc w:val="both"/>
        <w:rPr>
          <w:b/>
          <w:bCs/>
          <w:sz w:val="28"/>
          <w:szCs w:val="28"/>
          <w:lang w:val="en-IN"/>
        </w:rPr>
      </w:pPr>
      <w:r>
        <w:rPr>
          <w:sz w:val="28"/>
          <w:szCs w:val="28"/>
          <w:lang w:val="en-IN"/>
        </w:rPr>
        <w:t xml:space="preserve">1.2.4 </w:t>
      </w:r>
      <w:r w:rsidR="00BC7B0E" w:rsidRPr="00BC7B0E">
        <w:rPr>
          <w:sz w:val="28"/>
          <w:szCs w:val="28"/>
          <w:lang w:val="en-IN"/>
        </w:rPr>
        <w:t>Evolution of Structural Health Monitoring (SHM)</w:t>
      </w:r>
      <w:r w:rsidR="00BC7B0E" w:rsidRPr="00BC7B0E">
        <w:rPr>
          <w:b/>
          <w:bCs/>
          <w:sz w:val="28"/>
          <w:szCs w:val="28"/>
          <w:lang w:val="en-IN"/>
        </w:rPr>
        <w:t>:</w:t>
      </w:r>
    </w:p>
    <w:p w14:paraId="0AB13780" w14:textId="77777777" w:rsidR="00BC7B0E" w:rsidRDefault="00BC7B0E" w:rsidP="0048086B">
      <w:pPr>
        <w:jc w:val="both"/>
        <w:rPr>
          <w:sz w:val="28"/>
          <w:szCs w:val="28"/>
          <w:lang w:val="en-IN"/>
        </w:rPr>
      </w:pPr>
      <w:r w:rsidRPr="00BC7B0E">
        <w:rPr>
          <w:sz w:val="28"/>
          <w:szCs w:val="28"/>
          <w:lang w:val="en-IN"/>
        </w:rPr>
        <w:t>The concept of Structural Health Monitoring (SHM) has evolved as a response to the inadequacies of traditional inspection techniques. SHM integrates advanced technologies such as sensors, data acquisition systems, and machine learning algorithms to continuously monitor the structural integrity of bridges and other infrastructure. This approach offers real-time data on stress, deformation, and environmental impacts, enabling timely maintenance and reducing the risk of catastrophic failures.</w:t>
      </w:r>
    </w:p>
    <w:p w14:paraId="3BE8A9D3" w14:textId="77777777" w:rsidR="00013D94" w:rsidRPr="00BC7B0E" w:rsidRDefault="00013D94" w:rsidP="0048086B">
      <w:pPr>
        <w:jc w:val="both"/>
        <w:rPr>
          <w:sz w:val="28"/>
          <w:szCs w:val="28"/>
          <w:lang w:val="en-IN"/>
        </w:rPr>
      </w:pPr>
    </w:p>
    <w:p w14:paraId="4BAACDD7" w14:textId="66C87BE7" w:rsidR="00BC7B0E" w:rsidRPr="00BC7B0E" w:rsidRDefault="00804901" w:rsidP="0048086B">
      <w:pPr>
        <w:jc w:val="both"/>
        <w:rPr>
          <w:b/>
          <w:bCs/>
          <w:sz w:val="28"/>
          <w:szCs w:val="28"/>
          <w:lang w:val="en-IN"/>
        </w:rPr>
      </w:pPr>
      <w:r>
        <w:rPr>
          <w:sz w:val="28"/>
          <w:szCs w:val="28"/>
          <w:lang w:val="en-IN"/>
        </w:rPr>
        <w:t xml:space="preserve">1.2.5 </w:t>
      </w:r>
      <w:r w:rsidR="00BC7B0E" w:rsidRPr="00BC7B0E">
        <w:rPr>
          <w:sz w:val="28"/>
          <w:szCs w:val="28"/>
          <w:lang w:val="en-IN"/>
        </w:rPr>
        <w:t>Advances in Technology Driving SHM</w:t>
      </w:r>
      <w:r w:rsidR="00BC7B0E" w:rsidRPr="00BC7B0E">
        <w:rPr>
          <w:b/>
          <w:bCs/>
          <w:sz w:val="28"/>
          <w:szCs w:val="28"/>
          <w:lang w:val="en-IN"/>
        </w:rPr>
        <w:t>:</w:t>
      </w:r>
    </w:p>
    <w:p w14:paraId="72A78E9D" w14:textId="77777777" w:rsidR="00BC7B0E" w:rsidRDefault="00BC7B0E" w:rsidP="0048086B">
      <w:pPr>
        <w:jc w:val="both"/>
        <w:rPr>
          <w:sz w:val="28"/>
          <w:szCs w:val="28"/>
          <w:lang w:val="en-IN"/>
        </w:rPr>
      </w:pPr>
      <w:r w:rsidRPr="00BC7B0E">
        <w:rPr>
          <w:sz w:val="28"/>
          <w:szCs w:val="28"/>
          <w:lang w:val="en-IN"/>
        </w:rPr>
        <w:t>Several technological innovations have transformed the field of SHM in recent years:</w:t>
      </w:r>
    </w:p>
    <w:p w14:paraId="18D3B05B" w14:textId="77777777" w:rsidR="00013D94" w:rsidRPr="00BC7B0E" w:rsidRDefault="00013D94" w:rsidP="0048086B">
      <w:pPr>
        <w:jc w:val="both"/>
        <w:rPr>
          <w:sz w:val="28"/>
          <w:szCs w:val="28"/>
          <w:lang w:val="en-IN"/>
        </w:rPr>
      </w:pPr>
    </w:p>
    <w:p w14:paraId="21171140" w14:textId="77777777" w:rsidR="00BC7B0E" w:rsidRPr="00BC7B0E" w:rsidRDefault="00BC7B0E" w:rsidP="0048086B">
      <w:pPr>
        <w:numPr>
          <w:ilvl w:val="0"/>
          <w:numId w:val="5"/>
        </w:numPr>
        <w:jc w:val="both"/>
        <w:rPr>
          <w:sz w:val="28"/>
          <w:szCs w:val="28"/>
          <w:lang w:val="en-IN"/>
        </w:rPr>
      </w:pPr>
      <w:r w:rsidRPr="00BC7B0E">
        <w:rPr>
          <w:sz w:val="28"/>
          <w:szCs w:val="28"/>
          <w:lang w:val="en-IN"/>
        </w:rPr>
        <w:t>Internet of Things (IoT): IoT-enabled sensors facilitate real-time data collection and transmission, ensuring continuous monitoring without manual intervention.</w:t>
      </w:r>
    </w:p>
    <w:p w14:paraId="0CFD939A" w14:textId="77777777" w:rsidR="00BC7B0E" w:rsidRPr="00BC7B0E" w:rsidRDefault="00BC7B0E" w:rsidP="0048086B">
      <w:pPr>
        <w:numPr>
          <w:ilvl w:val="0"/>
          <w:numId w:val="5"/>
        </w:numPr>
        <w:jc w:val="both"/>
        <w:rPr>
          <w:sz w:val="28"/>
          <w:szCs w:val="28"/>
          <w:lang w:val="en-IN"/>
        </w:rPr>
      </w:pPr>
      <w:r w:rsidRPr="00BC7B0E">
        <w:rPr>
          <w:sz w:val="28"/>
          <w:szCs w:val="28"/>
          <w:lang w:val="en-IN"/>
        </w:rPr>
        <w:t>Artificial Intelligence (AI) and Machine Learning (ML): These technologies enable sophisticated data analysis, anomaly detection, and predictive maintenance, enhancing the decision-making process.</w:t>
      </w:r>
    </w:p>
    <w:p w14:paraId="77143C21" w14:textId="77777777" w:rsidR="00BC7B0E" w:rsidRPr="00BC7B0E" w:rsidRDefault="00BC7B0E" w:rsidP="0048086B">
      <w:pPr>
        <w:numPr>
          <w:ilvl w:val="0"/>
          <w:numId w:val="5"/>
        </w:numPr>
        <w:jc w:val="both"/>
        <w:rPr>
          <w:sz w:val="28"/>
          <w:szCs w:val="28"/>
          <w:lang w:val="en-IN"/>
        </w:rPr>
      </w:pPr>
      <w:r w:rsidRPr="00BC7B0E">
        <w:rPr>
          <w:sz w:val="28"/>
          <w:szCs w:val="28"/>
          <w:lang w:val="en-IN"/>
        </w:rPr>
        <w:t>Cloud Computing: Cloud platforms allow for the efficient storage, processing, and sharing of large datasets, making SHM systems more scalable and accessible.</w:t>
      </w:r>
    </w:p>
    <w:p w14:paraId="5E53BF3D" w14:textId="77777777" w:rsidR="00BC7B0E" w:rsidRDefault="00BC7B0E" w:rsidP="0048086B">
      <w:pPr>
        <w:numPr>
          <w:ilvl w:val="0"/>
          <w:numId w:val="5"/>
        </w:numPr>
        <w:jc w:val="both"/>
        <w:rPr>
          <w:sz w:val="28"/>
          <w:szCs w:val="28"/>
          <w:lang w:val="en-IN"/>
        </w:rPr>
      </w:pPr>
      <w:r w:rsidRPr="00BC7B0E">
        <w:rPr>
          <w:sz w:val="28"/>
          <w:szCs w:val="28"/>
          <w:lang w:val="en-IN"/>
        </w:rPr>
        <w:t>Wireless Sensor Networks (WSNs): Wireless sensors eliminate the need for extensive wiring, reducing installation costs and improving scalability.</w:t>
      </w:r>
    </w:p>
    <w:p w14:paraId="76755FE1" w14:textId="77777777" w:rsidR="00013D94" w:rsidRPr="00BC7B0E" w:rsidRDefault="00013D94" w:rsidP="0048086B">
      <w:pPr>
        <w:jc w:val="both"/>
        <w:rPr>
          <w:sz w:val="28"/>
          <w:szCs w:val="28"/>
          <w:lang w:val="en-IN"/>
        </w:rPr>
      </w:pPr>
    </w:p>
    <w:p w14:paraId="4DDC6DBD" w14:textId="3876B68A" w:rsidR="00BC7B0E" w:rsidRPr="00BC7B0E" w:rsidRDefault="00804901" w:rsidP="0048086B">
      <w:pPr>
        <w:jc w:val="both"/>
        <w:rPr>
          <w:sz w:val="28"/>
          <w:szCs w:val="28"/>
          <w:lang w:val="en-IN"/>
        </w:rPr>
      </w:pPr>
      <w:r>
        <w:rPr>
          <w:sz w:val="28"/>
          <w:szCs w:val="28"/>
          <w:lang w:val="en-IN"/>
        </w:rPr>
        <w:t xml:space="preserve">1.2.6 </w:t>
      </w:r>
      <w:r w:rsidR="00BC7B0E" w:rsidRPr="00BC7B0E">
        <w:rPr>
          <w:sz w:val="28"/>
          <w:szCs w:val="28"/>
          <w:lang w:val="en-IN"/>
        </w:rPr>
        <w:t>The Indian Context:</w:t>
      </w:r>
    </w:p>
    <w:p w14:paraId="3305DE41" w14:textId="4ECC1006" w:rsidR="00804901" w:rsidRDefault="00BC7B0E" w:rsidP="0048086B">
      <w:pPr>
        <w:jc w:val="both"/>
        <w:rPr>
          <w:sz w:val="28"/>
          <w:szCs w:val="28"/>
          <w:lang w:val="en-IN"/>
        </w:rPr>
      </w:pPr>
      <w:r w:rsidRPr="00BC7B0E">
        <w:rPr>
          <w:sz w:val="28"/>
          <w:szCs w:val="28"/>
          <w:lang w:val="en-IN"/>
        </w:rPr>
        <w:t xml:space="preserve">In India, the need for robust bridge monitoring systems is particularly pressing due to the country’s vast and diverse bridge infrastructure. Many bridges, especially in rural and urban areas, were constructed decades ago and are now facing issues related to aging and overuse. Additionally, India’s exposure to natural disasters such as floods, earthquakes, and landslides further emphasizes the need for reliable SHM systems. Despite these challenges, the adoption of modern SHM solutions in India </w:t>
      </w:r>
      <w:r w:rsidRPr="00BC7B0E">
        <w:rPr>
          <w:sz w:val="28"/>
          <w:szCs w:val="28"/>
          <w:lang w:val="en-IN"/>
        </w:rPr>
        <w:lastRenderedPageBreak/>
        <w:t xml:space="preserve">has been limited, creating a significant gap that projects like </w:t>
      </w:r>
      <w:r w:rsidR="00BB7F79" w:rsidRPr="00013D94">
        <w:rPr>
          <w:sz w:val="28"/>
          <w:szCs w:val="28"/>
          <w:lang w:val="en-IN"/>
        </w:rPr>
        <w:t>Sethusamarthya</w:t>
      </w:r>
      <w:r w:rsidRPr="00BC7B0E">
        <w:rPr>
          <w:sz w:val="28"/>
          <w:szCs w:val="28"/>
          <w:lang w:val="en-IN"/>
        </w:rPr>
        <w:t xml:space="preserve"> aim to address</w:t>
      </w:r>
      <w:r w:rsidR="00804901">
        <w:rPr>
          <w:sz w:val="28"/>
          <w:szCs w:val="28"/>
          <w:lang w:val="en-IN"/>
        </w:rPr>
        <w:t>.</w:t>
      </w:r>
    </w:p>
    <w:p w14:paraId="1C6AB8B0" w14:textId="032C1FC9" w:rsidR="00BC7B0E" w:rsidRPr="00BC7B0E" w:rsidRDefault="00BC7B0E" w:rsidP="0048086B">
      <w:pPr>
        <w:jc w:val="both"/>
        <w:rPr>
          <w:sz w:val="28"/>
          <w:szCs w:val="28"/>
          <w:lang w:val="en-IN"/>
        </w:rPr>
      </w:pPr>
    </w:p>
    <w:p w14:paraId="453C0749" w14:textId="4D1D2B1D" w:rsidR="00BC7B0E" w:rsidRPr="00BC7B0E" w:rsidRDefault="0083560F" w:rsidP="0048086B">
      <w:pPr>
        <w:jc w:val="both"/>
        <w:rPr>
          <w:b/>
          <w:bCs/>
          <w:sz w:val="28"/>
          <w:szCs w:val="28"/>
          <w:lang w:val="en-IN"/>
        </w:rPr>
      </w:pPr>
      <w:r>
        <w:rPr>
          <w:sz w:val="28"/>
          <w:szCs w:val="28"/>
          <w:lang w:val="en-IN"/>
        </w:rPr>
        <w:t xml:space="preserve">1.2.7 </w:t>
      </w:r>
      <w:r w:rsidR="00BC7B0E" w:rsidRPr="00BC7B0E">
        <w:rPr>
          <w:sz w:val="28"/>
          <w:szCs w:val="28"/>
          <w:lang w:val="en-IN"/>
        </w:rPr>
        <w:t xml:space="preserve">Motivation Behind </w:t>
      </w:r>
      <w:r w:rsidR="00BB7F79" w:rsidRPr="00013D94">
        <w:rPr>
          <w:sz w:val="28"/>
          <w:szCs w:val="28"/>
          <w:lang w:val="en-IN"/>
        </w:rPr>
        <w:t>Sethusamarthya</w:t>
      </w:r>
      <w:r w:rsidR="00BC7B0E" w:rsidRPr="00BC7B0E">
        <w:rPr>
          <w:b/>
          <w:bCs/>
          <w:sz w:val="28"/>
          <w:szCs w:val="28"/>
          <w:lang w:val="en-IN"/>
        </w:rPr>
        <w:t>:</w:t>
      </w:r>
    </w:p>
    <w:p w14:paraId="2AF06312" w14:textId="4F3A7100" w:rsidR="00BC7B0E" w:rsidRDefault="00BC7B0E" w:rsidP="0048086B">
      <w:pPr>
        <w:jc w:val="both"/>
        <w:rPr>
          <w:sz w:val="28"/>
          <w:szCs w:val="28"/>
          <w:lang w:val="en-IN"/>
        </w:rPr>
      </w:pPr>
      <w:r w:rsidRPr="00BC7B0E">
        <w:rPr>
          <w:sz w:val="28"/>
          <w:szCs w:val="28"/>
          <w:lang w:val="en-IN"/>
        </w:rPr>
        <w:t xml:space="preserve">The </w:t>
      </w:r>
      <w:r w:rsidR="00BB7F79" w:rsidRPr="00013D94">
        <w:rPr>
          <w:sz w:val="28"/>
          <w:szCs w:val="28"/>
          <w:lang w:val="en-IN"/>
        </w:rPr>
        <w:t>Sethusamarthya</w:t>
      </w:r>
      <w:r w:rsidRPr="00BC7B0E">
        <w:rPr>
          <w:sz w:val="28"/>
          <w:szCs w:val="28"/>
          <w:lang w:val="en-IN"/>
        </w:rPr>
        <w:t xml:space="preserve"> project is inspired by the pressing need to modernize bridge maintenance practices and ensure public safety. By leveraging state-of-the-art technologies, Sethusamrthya aims to provide a comprehensive solution for monitoring bridge health, addressing challenges such as:</w:t>
      </w:r>
    </w:p>
    <w:p w14:paraId="075A99C7" w14:textId="77777777" w:rsidR="00013D94" w:rsidRPr="00BC7B0E" w:rsidRDefault="00013D94" w:rsidP="0048086B">
      <w:pPr>
        <w:jc w:val="both"/>
        <w:rPr>
          <w:sz w:val="28"/>
          <w:szCs w:val="28"/>
          <w:lang w:val="en-IN"/>
        </w:rPr>
      </w:pPr>
    </w:p>
    <w:p w14:paraId="6315846D" w14:textId="77777777" w:rsidR="00BC7B0E" w:rsidRPr="00BC7B0E" w:rsidRDefault="00BC7B0E" w:rsidP="0048086B">
      <w:pPr>
        <w:numPr>
          <w:ilvl w:val="0"/>
          <w:numId w:val="6"/>
        </w:numPr>
        <w:jc w:val="both"/>
        <w:rPr>
          <w:sz w:val="28"/>
          <w:szCs w:val="28"/>
          <w:lang w:val="en-IN"/>
        </w:rPr>
      </w:pPr>
      <w:r w:rsidRPr="00BC7B0E">
        <w:rPr>
          <w:sz w:val="28"/>
          <w:szCs w:val="28"/>
          <w:lang w:val="en-IN"/>
        </w:rPr>
        <w:t>Early Damage Detection: Identifying and addressing issues before they escalate.</w:t>
      </w:r>
    </w:p>
    <w:p w14:paraId="4B863019" w14:textId="77777777" w:rsidR="00BC7B0E" w:rsidRPr="00BC7B0E" w:rsidRDefault="00BC7B0E" w:rsidP="0048086B">
      <w:pPr>
        <w:numPr>
          <w:ilvl w:val="0"/>
          <w:numId w:val="6"/>
        </w:numPr>
        <w:jc w:val="both"/>
        <w:rPr>
          <w:sz w:val="28"/>
          <w:szCs w:val="28"/>
          <w:lang w:val="en-IN"/>
        </w:rPr>
      </w:pPr>
      <w:r w:rsidRPr="00BC7B0E">
        <w:rPr>
          <w:sz w:val="28"/>
          <w:szCs w:val="28"/>
          <w:lang w:val="en-IN"/>
        </w:rPr>
        <w:t>Cost Efficiency: Reducing maintenance costs through predictive analytics and automated monitoring.</w:t>
      </w:r>
    </w:p>
    <w:p w14:paraId="75F01B80" w14:textId="77777777" w:rsidR="00BC7B0E" w:rsidRPr="00BC7B0E" w:rsidRDefault="00BC7B0E" w:rsidP="0048086B">
      <w:pPr>
        <w:numPr>
          <w:ilvl w:val="0"/>
          <w:numId w:val="6"/>
        </w:numPr>
        <w:jc w:val="both"/>
        <w:rPr>
          <w:sz w:val="28"/>
          <w:szCs w:val="28"/>
          <w:lang w:val="en-IN"/>
        </w:rPr>
      </w:pPr>
      <w:r w:rsidRPr="00BC7B0E">
        <w:rPr>
          <w:sz w:val="28"/>
          <w:szCs w:val="28"/>
          <w:lang w:val="en-IN"/>
        </w:rPr>
        <w:t>Public Safety: Minimizing risks associated with bridge failures.</w:t>
      </w:r>
    </w:p>
    <w:p w14:paraId="175BF756" w14:textId="77777777" w:rsidR="00BC7B0E" w:rsidRDefault="00BC7B0E" w:rsidP="0048086B">
      <w:pPr>
        <w:numPr>
          <w:ilvl w:val="0"/>
          <w:numId w:val="6"/>
        </w:numPr>
        <w:jc w:val="both"/>
        <w:rPr>
          <w:sz w:val="28"/>
          <w:szCs w:val="28"/>
          <w:lang w:val="en-IN"/>
        </w:rPr>
      </w:pPr>
      <w:r w:rsidRPr="00BC7B0E">
        <w:rPr>
          <w:sz w:val="28"/>
          <w:szCs w:val="28"/>
          <w:lang w:val="en-IN"/>
        </w:rPr>
        <w:t>Scalability: Offering a system that can be deployed across different types of bridges and regions.</w:t>
      </w:r>
    </w:p>
    <w:p w14:paraId="714B2793" w14:textId="77777777" w:rsidR="00013D94" w:rsidRPr="00BC7B0E" w:rsidRDefault="00013D94" w:rsidP="0048086B">
      <w:pPr>
        <w:jc w:val="both"/>
        <w:rPr>
          <w:sz w:val="28"/>
          <w:szCs w:val="28"/>
          <w:lang w:val="en-IN"/>
        </w:rPr>
      </w:pPr>
    </w:p>
    <w:p w14:paraId="3E2C5F35" w14:textId="77777777" w:rsidR="00BC7B0E" w:rsidRPr="00BC7B0E" w:rsidRDefault="00BC7B0E" w:rsidP="0048086B">
      <w:pPr>
        <w:jc w:val="both"/>
        <w:rPr>
          <w:sz w:val="28"/>
          <w:szCs w:val="28"/>
          <w:lang w:val="en-IN"/>
        </w:rPr>
      </w:pPr>
      <w:r w:rsidRPr="00BC7B0E">
        <w:rPr>
          <w:sz w:val="28"/>
          <w:szCs w:val="28"/>
          <w:lang w:val="en-IN"/>
        </w:rPr>
        <w:t>By integrating cutting-edge technologies and addressing the unique challenges faced by Indian bridge infrastructure, Sethusamrthya aims to set a new standard for structural health monitoring, ensuring the safety, reliability, and longevity of critical infrastructure.</w:t>
      </w:r>
    </w:p>
    <w:p w14:paraId="2192A8C1" w14:textId="77777777" w:rsidR="005E05BE" w:rsidRDefault="005E05BE" w:rsidP="0048086B">
      <w:pPr>
        <w:jc w:val="both"/>
      </w:pPr>
    </w:p>
    <w:p w14:paraId="23E71C8D" w14:textId="77777777" w:rsidR="005E05BE" w:rsidRDefault="005E05BE" w:rsidP="0048086B">
      <w:pPr>
        <w:jc w:val="both"/>
      </w:pPr>
    </w:p>
    <w:p w14:paraId="33775D42" w14:textId="77777777" w:rsidR="005E05BE" w:rsidRDefault="005E05BE" w:rsidP="0048086B">
      <w:pPr>
        <w:jc w:val="both"/>
      </w:pPr>
    </w:p>
    <w:p w14:paraId="4DDAFBE8" w14:textId="06D88936" w:rsidR="005E05BE" w:rsidRDefault="00013D94" w:rsidP="0048086B">
      <w:pPr>
        <w:jc w:val="both"/>
        <w:rPr>
          <w:b/>
          <w:bCs/>
          <w:sz w:val="28"/>
          <w:szCs w:val="28"/>
          <w:lang w:val="en-IN"/>
        </w:rPr>
      </w:pPr>
      <w:r w:rsidRPr="00013D94">
        <w:rPr>
          <w:b/>
          <w:bCs/>
          <w:sz w:val="28"/>
          <w:szCs w:val="28"/>
          <w:lang w:val="en-IN"/>
        </w:rPr>
        <w:t>1.3</w:t>
      </w:r>
      <w:r w:rsidR="00E31D83">
        <w:rPr>
          <w:b/>
          <w:bCs/>
          <w:sz w:val="28"/>
          <w:szCs w:val="28"/>
          <w:lang w:val="en-IN"/>
        </w:rPr>
        <w:t xml:space="preserve"> </w:t>
      </w:r>
      <w:r w:rsidR="005E05BE" w:rsidRPr="005E05BE">
        <w:rPr>
          <w:b/>
          <w:bCs/>
          <w:sz w:val="28"/>
          <w:szCs w:val="28"/>
          <w:lang w:val="en-IN"/>
        </w:rPr>
        <w:t>Objectives of the Proposed System</w:t>
      </w:r>
    </w:p>
    <w:p w14:paraId="3F44D59D" w14:textId="77777777" w:rsidR="00013D94" w:rsidRDefault="00013D94" w:rsidP="0048086B">
      <w:pPr>
        <w:jc w:val="both"/>
        <w:rPr>
          <w:b/>
          <w:bCs/>
          <w:sz w:val="28"/>
          <w:szCs w:val="28"/>
          <w:lang w:val="en-IN"/>
        </w:rPr>
      </w:pPr>
    </w:p>
    <w:p w14:paraId="44791C80" w14:textId="77777777" w:rsidR="00013D94" w:rsidRPr="005E05BE" w:rsidRDefault="00013D94" w:rsidP="0048086B">
      <w:pPr>
        <w:jc w:val="both"/>
        <w:rPr>
          <w:sz w:val="28"/>
          <w:szCs w:val="28"/>
          <w:lang w:val="en-IN"/>
        </w:rPr>
      </w:pPr>
    </w:p>
    <w:p w14:paraId="64FED5E3" w14:textId="77777777" w:rsidR="005E05BE" w:rsidRDefault="005E05BE" w:rsidP="0048086B">
      <w:pPr>
        <w:jc w:val="both"/>
        <w:rPr>
          <w:sz w:val="28"/>
          <w:szCs w:val="28"/>
          <w:lang w:val="en-IN"/>
        </w:rPr>
      </w:pPr>
      <w:r w:rsidRPr="005E05BE">
        <w:rPr>
          <w:sz w:val="28"/>
          <w:szCs w:val="28"/>
          <w:lang w:val="en-IN"/>
        </w:rPr>
        <w:t>The primary goal of the Sethusamrthya system is to revolutionize the way bridge health is monitored and maintained, leveraging advanced technologies to ensure safety, reliability, and efficiency. The proposed system is designed to address critical challenges in structural health monitoring and meet the following objectives:</w:t>
      </w:r>
    </w:p>
    <w:p w14:paraId="795571F6" w14:textId="77777777" w:rsidR="00013D94" w:rsidRPr="005E05BE" w:rsidRDefault="00013D94" w:rsidP="0048086B">
      <w:pPr>
        <w:jc w:val="both"/>
        <w:rPr>
          <w:sz w:val="28"/>
          <w:szCs w:val="28"/>
          <w:lang w:val="en-IN"/>
        </w:rPr>
      </w:pPr>
    </w:p>
    <w:p w14:paraId="1F6040CE" w14:textId="77777777" w:rsidR="005E05BE" w:rsidRPr="005E05BE" w:rsidRDefault="005E05BE" w:rsidP="0048086B">
      <w:pPr>
        <w:jc w:val="both"/>
        <w:rPr>
          <w:b/>
          <w:bCs/>
          <w:sz w:val="28"/>
          <w:szCs w:val="28"/>
          <w:lang w:val="en-IN"/>
        </w:rPr>
      </w:pPr>
      <w:r w:rsidRPr="005E05BE">
        <w:rPr>
          <w:sz w:val="28"/>
          <w:szCs w:val="28"/>
          <w:lang w:val="en-IN"/>
        </w:rPr>
        <w:t>1. Real-Time Structural Health Monitoring</w:t>
      </w:r>
      <w:r w:rsidRPr="005E05BE">
        <w:rPr>
          <w:b/>
          <w:bCs/>
          <w:sz w:val="28"/>
          <w:szCs w:val="28"/>
          <w:lang w:val="en-IN"/>
        </w:rPr>
        <w:t>:</w:t>
      </w:r>
    </w:p>
    <w:p w14:paraId="4AA2E26C" w14:textId="77777777" w:rsidR="005E05BE" w:rsidRDefault="005E05BE" w:rsidP="0048086B">
      <w:pPr>
        <w:jc w:val="both"/>
        <w:rPr>
          <w:sz w:val="28"/>
          <w:szCs w:val="28"/>
          <w:lang w:val="en-IN"/>
        </w:rPr>
      </w:pPr>
      <w:r w:rsidRPr="005E05BE">
        <w:rPr>
          <w:sz w:val="28"/>
          <w:szCs w:val="28"/>
          <w:lang w:val="en-IN"/>
        </w:rPr>
        <w:t>Develop a robust system that continuously monitors key parameters such as stress, vibration, displacement, and temperature in real-time, providing constant insights into the structural health of bridges.</w:t>
      </w:r>
    </w:p>
    <w:p w14:paraId="700A8FE0" w14:textId="77777777" w:rsidR="004C3090" w:rsidRPr="005E05BE" w:rsidRDefault="004C3090" w:rsidP="0048086B">
      <w:pPr>
        <w:jc w:val="both"/>
        <w:rPr>
          <w:sz w:val="28"/>
          <w:szCs w:val="28"/>
          <w:lang w:val="en-IN"/>
        </w:rPr>
      </w:pPr>
    </w:p>
    <w:p w14:paraId="65D51CED" w14:textId="77777777" w:rsidR="005E05BE" w:rsidRPr="005E05BE" w:rsidRDefault="005E05BE" w:rsidP="0048086B">
      <w:pPr>
        <w:jc w:val="both"/>
        <w:rPr>
          <w:b/>
          <w:bCs/>
          <w:sz w:val="28"/>
          <w:szCs w:val="28"/>
          <w:lang w:val="en-IN"/>
        </w:rPr>
      </w:pPr>
      <w:r w:rsidRPr="005E05BE">
        <w:rPr>
          <w:sz w:val="28"/>
          <w:szCs w:val="28"/>
          <w:lang w:val="en-IN"/>
        </w:rPr>
        <w:t>2. Early Damage Detection</w:t>
      </w:r>
      <w:r w:rsidRPr="005E05BE">
        <w:rPr>
          <w:b/>
          <w:bCs/>
          <w:sz w:val="28"/>
          <w:szCs w:val="28"/>
          <w:lang w:val="en-IN"/>
        </w:rPr>
        <w:t>:</w:t>
      </w:r>
    </w:p>
    <w:p w14:paraId="3BC3AC2E" w14:textId="77777777" w:rsidR="005E05BE" w:rsidRDefault="005E05BE" w:rsidP="0048086B">
      <w:pPr>
        <w:jc w:val="both"/>
        <w:rPr>
          <w:sz w:val="28"/>
          <w:szCs w:val="28"/>
          <w:lang w:val="en-IN"/>
        </w:rPr>
      </w:pPr>
      <w:r w:rsidRPr="005E05BE">
        <w:rPr>
          <w:sz w:val="28"/>
          <w:szCs w:val="28"/>
          <w:lang w:val="en-IN"/>
        </w:rPr>
        <w:t>Facilitate the early detection of structural anomalies, such as cracks, corrosion, and material degradation, to prevent minor damages from escalating into major failures.</w:t>
      </w:r>
    </w:p>
    <w:p w14:paraId="56ED107B" w14:textId="77777777" w:rsidR="004C3090" w:rsidRDefault="004C3090" w:rsidP="0048086B">
      <w:pPr>
        <w:jc w:val="both"/>
        <w:rPr>
          <w:sz w:val="28"/>
          <w:szCs w:val="28"/>
          <w:lang w:val="en-IN"/>
        </w:rPr>
      </w:pPr>
    </w:p>
    <w:p w14:paraId="720D0987" w14:textId="77777777" w:rsidR="00013D94" w:rsidRPr="005E05BE" w:rsidRDefault="00013D94" w:rsidP="0048086B">
      <w:pPr>
        <w:jc w:val="both"/>
        <w:rPr>
          <w:sz w:val="28"/>
          <w:szCs w:val="28"/>
          <w:lang w:val="en-IN"/>
        </w:rPr>
      </w:pPr>
    </w:p>
    <w:p w14:paraId="5CB132C2" w14:textId="77777777" w:rsidR="005E05BE" w:rsidRPr="005E05BE" w:rsidRDefault="005E05BE" w:rsidP="0048086B">
      <w:pPr>
        <w:jc w:val="both"/>
        <w:rPr>
          <w:b/>
          <w:bCs/>
          <w:sz w:val="28"/>
          <w:szCs w:val="28"/>
          <w:lang w:val="en-IN"/>
        </w:rPr>
      </w:pPr>
      <w:r w:rsidRPr="005E05BE">
        <w:rPr>
          <w:sz w:val="28"/>
          <w:szCs w:val="28"/>
          <w:lang w:val="en-IN"/>
        </w:rPr>
        <w:lastRenderedPageBreak/>
        <w:t>3. Predictive Maintenance</w:t>
      </w:r>
      <w:r w:rsidRPr="005E05BE">
        <w:rPr>
          <w:b/>
          <w:bCs/>
          <w:sz w:val="28"/>
          <w:szCs w:val="28"/>
          <w:lang w:val="en-IN"/>
        </w:rPr>
        <w:t>:</w:t>
      </w:r>
    </w:p>
    <w:p w14:paraId="4582185E" w14:textId="3A493341" w:rsidR="00013D94" w:rsidRPr="005E05BE" w:rsidRDefault="005E05BE" w:rsidP="0048086B">
      <w:pPr>
        <w:jc w:val="both"/>
        <w:rPr>
          <w:sz w:val="28"/>
          <w:szCs w:val="28"/>
          <w:lang w:val="en-IN"/>
        </w:rPr>
      </w:pPr>
      <w:r w:rsidRPr="005E05BE">
        <w:rPr>
          <w:sz w:val="28"/>
          <w:szCs w:val="28"/>
          <w:lang w:val="en-IN"/>
        </w:rPr>
        <w:t xml:space="preserve">Implement machine learning and AI algorithms to </w:t>
      </w:r>
      <w:r w:rsidR="00BB7F79" w:rsidRPr="00013D94">
        <w:rPr>
          <w:sz w:val="28"/>
          <w:szCs w:val="28"/>
          <w:lang w:val="en-IN"/>
        </w:rPr>
        <w:t>analyse</w:t>
      </w:r>
      <w:r w:rsidRPr="005E05BE">
        <w:rPr>
          <w:sz w:val="28"/>
          <w:szCs w:val="28"/>
          <w:lang w:val="en-IN"/>
        </w:rPr>
        <w:t xml:space="preserve"> collected data and predict potential issues, enabling proactive maintenance strategies that minimize costs and disruptions.</w:t>
      </w:r>
    </w:p>
    <w:p w14:paraId="18CD99F4" w14:textId="77777777" w:rsidR="005E05BE" w:rsidRPr="005E05BE" w:rsidRDefault="005E05BE" w:rsidP="0048086B">
      <w:pPr>
        <w:jc w:val="both"/>
        <w:rPr>
          <w:b/>
          <w:bCs/>
          <w:sz w:val="28"/>
          <w:szCs w:val="28"/>
          <w:lang w:val="en-IN"/>
        </w:rPr>
      </w:pPr>
      <w:r w:rsidRPr="005E05BE">
        <w:rPr>
          <w:sz w:val="28"/>
          <w:szCs w:val="28"/>
          <w:lang w:val="en-IN"/>
        </w:rPr>
        <w:t>4. Comprehensive Diagnostics</w:t>
      </w:r>
      <w:r w:rsidRPr="005E05BE">
        <w:rPr>
          <w:b/>
          <w:bCs/>
          <w:sz w:val="28"/>
          <w:szCs w:val="28"/>
          <w:lang w:val="en-IN"/>
        </w:rPr>
        <w:t>:</w:t>
      </w:r>
    </w:p>
    <w:p w14:paraId="2297F345" w14:textId="77777777" w:rsidR="005E05BE" w:rsidRPr="005E05BE" w:rsidRDefault="005E05BE" w:rsidP="0048086B">
      <w:pPr>
        <w:jc w:val="both"/>
        <w:rPr>
          <w:sz w:val="28"/>
          <w:szCs w:val="28"/>
          <w:lang w:val="en-IN"/>
        </w:rPr>
      </w:pPr>
      <w:r w:rsidRPr="005E05BE">
        <w:rPr>
          <w:sz w:val="28"/>
          <w:szCs w:val="28"/>
          <w:lang w:val="en-IN"/>
        </w:rPr>
        <w:t>Ensure a detailed evaluation of both visible and subsurface damages using advanced sensor networks and data analysis techniques, offering a holistic view of structural integrity.</w:t>
      </w:r>
    </w:p>
    <w:p w14:paraId="3A5C5870" w14:textId="77777777" w:rsidR="005E05BE" w:rsidRPr="005E05BE" w:rsidRDefault="005E05BE" w:rsidP="0048086B">
      <w:pPr>
        <w:jc w:val="both"/>
        <w:rPr>
          <w:sz w:val="28"/>
          <w:szCs w:val="28"/>
          <w:lang w:val="en-IN"/>
        </w:rPr>
      </w:pPr>
      <w:r w:rsidRPr="005E05BE">
        <w:rPr>
          <w:sz w:val="28"/>
          <w:szCs w:val="28"/>
          <w:lang w:val="en-IN"/>
        </w:rPr>
        <w:t>5. Automation and Efficiency:</w:t>
      </w:r>
    </w:p>
    <w:p w14:paraId="03B98746" w14:textId="77777777" w:rsidR="005E05BE" w:rsidRPr="005E05BE" w:rsidRDefault="005E05BE" w:rsidP="0048086B">
      <w:pPr>
        <w:jc w:val="both"/>
        <w:rPr>
          <w:sz w:val="28"/>
          <w:szCs w:val="28"/>
          <w:lang w:val="en-IN"/>
        </w:rPr>
      </w:pPr>
      <w:r w:rsidRPr="005E05BE">
        <w:rPr>
          <w:sz w:val="28"/>
          <w:szCs w:val="28"/>
          <w:lang w:val="en-IN"/>
        </w:rPr>
        <w:t>Automate data collection, processing, and reporting to reduce dependency on manual inspections, improve efficiency, and save time.</w:t>
      </w:r>
    </w:p>
    <w:p w14:paraId="7F873FF3" w14:textId="77777777" w:rsidR="005E05BE" w:rsidRPr="005E05BE" w:rsidRDefault="005E05BE" w:rsidP="0048086B">
      <w:pPr>
        <w:jc w:val="both"/>
        <w:rPr>
          <w:b/>
          <w:bCs/>
          <w:sz w:val="28"/>
          <w:szCs w:val="28"/>
          <w:lang w:val="en-IN"/>
        </w:rPr>
      </w:pPr>
      <w:r w:rsidRPr="005E05BE">
        <w:rPr>
          <w:sz w:val="28"/>
          <w:szCs w:val="28"/>
          <w:lang w:val="en-IN"/>
        </w:rPr>
        <w:t>6. Scalability and Adaptability</w:t>
      </w:r>
      <w:r w:rsidRPr="005E05BE">
        <w:rPr>
          <w:b/>
          <w:bCs/>
          <w:sz w:val="28"/>
          <w:szCs w:val="28"/>
          <w:lang w:val="en-IN"/>
        </w:rPr>
        <w:t>:</w:t>
      </w:r>
    </w:p>
    <w:p w14:paraId="02AD3DF9" w14:textId="77777777" w:rsidR="005E05BE" w:rsidRPr="005E05BE" w:rsidRDefault="005E05BE" w:rsidP="0048086B">
      <w:pPr>
        <w:jc w:val="both"/>
        <w:rPr>
          <w:sz w:val="28"/>
          <w:szCs w:val="28"/>
          <w:lang w:val="en-IN"/>
        </w:rPr>
      </w:pPr>
      <w:r w:rsidRPr="005E05BE">
        <w:rPr>
          <w:sz w:val="28"/>
          <w:szCs w:val="28"/>
          <w:lang w:val="en-IN"/>
        </w:rPr>
        <w:t>Design a flexible system capable of adapting to various types of bridges, environmental conditions, and load requirements, ensuring widespread applicability.</w:t>
      </w:r>
    </w:p>
    <w:p w14:paraId="4B2F3420" w14:textId="77777777" w:rsidR="005E05BE" w:rsidRPr="005E05BE" w:rsidRDefault="005E05BE" w:rsidP="0048086B">
      <w:pPr>
        <w:jc w:val="both"/>
        <w:rPr>
          <w:b/>
          <w:bCs/>
          <w:sz w:val="28"/>
          <w:szCs w:val="28"/>
          <w:lang w:val="en-IN"/>
        </w:rPr>
      </w:pPr>
      <w:r w:rsidRPr="005E05BE">
        <w:rPr>
          <w:sz w:val="28"/>
          <w:szCs w:val="28"/>
          <w:lang w:val="en-IN"/>
        </w:rPr>
        <w:t>7. Enhanced Safety Measures</w:t>
      </w:r>
      <w:r w:rsidRPr="005E05BE">
        <w:rPr>
          <w:b/>
          <w:bCs/>
          <w:sz w:val="28"/>
          <w:szCs w:val="28"/>
          <w:lang w:val="en-IN"/>
        </w:rPr>
        <w:t>:</w:t>
      </w:r>
    </w:p>
    <w:p w14:paraId="6CEF9215" w14:textId="77777777" w:rsidR="005E05BE" w:rsidRPr="005E05BE" w:rsidRDefault="005E05BE" w:rsidP="0048086B">
      <w:pPr>
        <w:jc w:val="both"/>
        <w:rPr>
          <w:sz w:val="28"/>
          <w:szCs w:val="28"/>
          <w:lang w:val="en-IN"/>
        </w:rPr>
      </w:pPr>
      <w:r w:rsidRPr="005E05BE">
        <w:rPr>
          <w:sz w:val="28"/>
          <w:szCs w:val="28"/>
          <w:lang w:val="en-IN"/>
        </w:rPr>
        <w:t>Provide early warnings and actionable insights to bridge authorities and stakeholders, enhancing public safety by mitigating risks associated with structural failures.</w:t>
      </w:r>
    </w:p>
    <w:p w14:paraId="3DC41409" w14:textId="77777777" w:rsidR="005E05BE" w:rsidRPr="005E05BE" w:rsidRDefault="005E05BE" w:rsidP="0048086B">
      <w:pPr>
        <w:jc w:val="both"/>
        <w:rPr>
          <w:b/>
          <w:bCs/>
          <w:sz w:val="28"/>
          <w:szCs w:val="28"/>
          <w:lang w:val="en-IN"/>
        </w:rPr>
      </w:pPr>
      <w:r w:rsidRPr="005E05BE">
        <w:rPr>
          <w:sz w:val="28"/>
          <w:szCs w:val="28"/>
          <w:lang w:val="en-IN"/>
        </w:rPr>
        <w:t>8. Cost-Effective Solution</w:t>
      </w:r>
      <w:r w:rsidRPr="005E05BE">
        <w:rPr>
          <w:b/>
          <w:bCs/>
          <w:sz w:val="28"/>
          <w:szCs w:val="28"/>
          <w:lang w:val="en-IN"/>
        </w:rPr>
        <w:t>:</w:t>
      </w:r>
    </w:p>
    <w:p w14:paraId="26416008" w14:textId="77777777" w:rsidR="005E05BE" w:rsidRPr="005E05BE" w:rsidRDefault="005E05BE" w:rsidP="0048086B">
      <w:pPr>
        <w:jc w:val="both"/>
        <w:rPr>
          <w:sz w:val="28"/>
          <w:szCs w:val="28"/>
          <w:lang w:val="en-IN"/>
        </w:rPr>
      </w:pPr>
      <w:r w:rsidRPr="005E05BE">
        <w:rPr>
          <w:sz w:val="28"/>
          <w:szCs w:val="28"/>
          <w:lang w:val="en-IN"/>
        </w:rPr>
        <w:t>Reduce inspection and maintenance costs by integrating cost-effective sensors and scalable technologies while maintaining high accuracy and reliability.</w:t>
      </w:r>
    </w:p>
    <w:p w14:paraId="350DE6AD" w14:textId="77777777" w:rsidR="005E05BE" w:rsidRPr="005E05BE" w:rsidRDefault="005E05BE" w:rsidP="0048086B">
      <w:pPr>
        <w:jc w:val="both"/>
        <w:rPr>
          <w:b/>
          <w:bCs/>
          <w:sz w:val="28"/>
          <w:szCs w:val="28"/>
          <w:lang w:val="en-IN"/>
        </w:rPr>
      </w:pPr>
      <w:r w:rsidRPr="005E05BE">
        <w:rPr>
          <w:sz w:val="28"/>
          <w:szCs w:val="28"/>
          <w:lang w:val="en-IN"/>
        </w:rPr>
        <w:t>9. Data-Driven Decision Making</w:t>
      </w:r>
      <w:r w:rsidRPr="005E05BE">
        <w:rPr>
          <w:b/>
          <w:bCs/>
          <w:sz w:val="28"/>
          <w:szCs w:val="28"/>
          <w:lang w:val="en-IN"/>
        </w:rPr>
        <w:t>:</w:t>
      </w:r>
    </w:p>
    <w:p w14:paraId="71575788" w14:textId="1A8A5161" w:rsidR="005E05BE" w:rsidRPr="005E05BE" w:rsidRDefault="005E05BE" w:rsidP="0048086B">
      <w:pPr>
        <w:jc w:val="both"/>
        <w:rPr>
          <w:sz w:val="28"/>
          <w:szCs w:val="28"/>
          <w:lang w:val="en-IN"/>
        </w:rPr>
      </w:pPr>
      <w:r w:rsidRPr="005E05BE">
        <w:rPr>
          <w:sz w:val="28"/>
          <w:szCs w:val="28"/>
          <w:lang w:val="en-IN"/>
        </w:rPr>
        <w:t xml:space="preserve">Enable stakeholders to make informed decisions using comprehensive reports and real-time dashboards generated from </w:t>
      </w:r>
      <w:r w:rsidR="00BB7F79" w:rsidRPr="00013D94">
        <w:rPr>
          <w:sz w:val="28"/>
          <w:szCs w:val="28"/>
          <w:lang w:val="en-IN"/>
        </w:rPr>
        <w:t>analysed</w:t>
      </w:r>
      <w:r w:rsidRPr="005E05BE">
        <w:rPr>
          <w:sz w:val="28"/>
          <w:szCs w:val="28"/>
          <w:lang w:val="en-IN"/>
        </w:rPr>
        <w:t xml:space="preserve"> data.</w:t>
      </w:r>
    </w:p>
    <w:p w14:paraId="3EC5F0B2" w14:textId="77777777" w:rsidR="005E05BE" w:rsidRPr="005E05BE" w:rsidRDefault="005E05BE" w:rsidP="0048086B">
      <w:pPr>
        <w:jc w:val="both"/>
        <w:rPr>
          <w:b/>
          <w:bCs/>
          <w:sz w:val="28"/>
          <w:szCs w:val="28"/>
          <w:lang w:val="en-IN"/>
        </w:rPr>
      </w:pPr>
      <w:r w:rsidRPr="005E05BE">
        <w:rPr>
          <w:sz w:val="28"/>
          <w:szCs w:val="28"/>
          <w:lang w:val="en-IN"/>
        </w:rPr>
        <w:t>10. Sustainability and Longevity</w:t>
      </w:r>
      <w:r w:rsidRPr="005E05BE">
        <w:rPr>
          <w:b/>
          <w:bCs/>
          <w:sz w:val="28"/>
          <w:szCs w:val="28"/>
          <w:lang w:val="en-IN"/>
        </w:rPr>
        <w:t>:</w:t>
      </w:r>
    </w:p>
    <w:p w14:paraId="4AAFB2E8" w14:textId="77777777" w:rsidR="005E05BE" w:rsidRPr="005E05BE" w:rsidRDefault="005E05BE" w:rsidP="0048086B">
      <w:pPr>
        <w:jc w:val="both"/>
        <w:rPr>
          <w:sz w:val="28"/>
          <w:szCs w:val="28"/>
          <w:lang w:val="en-IN"/>
        </w:rPr>
      </w:pPr>
      <w:r w:rsidRPr="005E05BE">
        <w:rPr>
          <w:sz w:val="28"/>
          <w:szCs w:val="28"/>
          <w:lang w:val="en-IN"/>
        </w:rPr>
        <w:t>Promote sustainable infrastructure management by optimizing maintenance schedules, reducing waste, and extending the lifespan of bridges.</w:t>
      </w:r>
    </w:p>
    <w:p w14:paraId="516F4ABE" w14:textId="77777777" w:rsidR="005E05BE" w:rsidRPr="005E05BE" w:rsidRDefault="005E05BE" w:rsidP="0048086B">
      <w:pPr>
        <w:jc w:val="both"/>
        <w:rPr>
          <w:b/>
          <w:bCs/>
          <w:sz w:val="28"/>
          <w:szCs w:val="28"/>
          <w:lang w:val="en-IN"/>
        </w:rPr>
      </w:pPr>
      <w:r w:rsidRPr="005E05BE">
        <w:rPr>
          <w:sz w:val="28"/>
          <w:szCs w:val="28"/>
          <w:lang w:val="en-IN"/>
        </w:rPr>
        <w:t>11. Resilience Against Natural Disasters</w:t>
      </w:r>
      <w:r w:rsidRPr="005E05BE">
        <w:rPr>
          <w:b/>
          <w:bCs/>
          <w:sz w:val="28"/>
          <w:szCs w:val="28"/>
          <w:lang w:val="en-IN"/>
        </w:rPr>
        <w:t>:</w:t>
      </w:r>
    </w:p>
    <w:p w14:paraId="35933A68" w14:textId="77777777" w:rsidR="005E05BE" w:rsidRDefault="005E05BE" w:rsidP="0048086B">
      <w:pPr>
        <w:jc w:val="both"/>
        <w:rPr>
          <w:sz w:val="28"/>
          <w:szCs w:val="28"/>
          <w:lang w:val="en-IN"/>
        </w:rPr>
      </w:pPr>
      <w:r w:rsidRPr="005E05BE">
        <w:rPr>
          <w:sz w:val="28"/>
          <w:szCs w:val="28"/>
          <w:lang w:val="en-IN"/>
        </w:rPr>
        <w:t>Incorporate features to assess the impact of natural disasters, such as earthquakes, floods, and landslides, on bridge structures, facilitating quick recovery and damage mitigation.</w:t>
      </w:r>
    </w:p>
    <w:p w14:paraId="28C02F99" w14:textId="77777777" w:rsidR="00013D94" w:rsidRPr="005E05BE" w:rsidRDefault="00013D94" w:rsidP="0048086B">
      <w:pPr>
        <w:jc w:val="both"/>
        <w:rPr>
          <w:sz w:val="28"/>
          <w:szCs w:val="28"/>
          <w:lang w:val="en-IN"/>
        </w:rPr>
      </w:pPr>
    </w:p>
    <w:p w14:paraId="399D4A75" w14:textId="2CBB2620" w:rsidR="00C45C72" w:rsidRPr="00013D94" w:rsidRDefault="005E05BE" w:rsidP="0048086B">
      <w:pPr>
        <w:jc w:val="both"/>
        <w:rPr>
          <w:sz w:val="28"/>
          <w:szCs w:val="28"/>
        </w:rPr>
      </w:pPr>
      <w:r w:rsidRPr="005E05BE">
        <w:rPr>
          <w:sz w:val="28"/>
          <w:szCs w:val="28"/>
          <w:lang w:val="en-IN"/>
        </w:rPr>
        <w:t>By meeting these objectives, the Sethusamrthya system aims to set a new benchmark in the field of structural health monitoring, ensuring the safety and sustainability of critical bridge infrastructure.</w:t>
      </w:r>
    </w:p>
    <w:p w14:paraId="09D67563" w14:textId="77777777" w:rsidR="00C45C72" w:rsidRPr="00013D94" w:rsidRDefault="00C45C72" w:rsidP="0048086B">
      <w:pPr>
        <w:jc w:val="both"/>
        <w:rPr>
          <w:sz w:val="28"/>
          <w:szCs w:val="28"/>
        </w:rPr>
      </w:pPr>
    </w:p>
    <w:p w14:paraId="61E9F1B9" w14:textId="77777777" w:rsidR="00C45C72" w:rsidRPr="00013D94" w:rsidRDefault="00C45C72" w:rsidP="0048086B">
      <w:pPr>
        <w:jc w:val="both"/>
        <w:rPr>
          <w:sz w:val="28"/>
          <w:szCs w:val="28"/>
        </w:rPr>
      </w:pPr>
    </w:p>
    <w:p w14:paraId="056ECDC4" w14:textId="77777777" w:rsidR="00E31D83" w:rsidRDefault="00E31D83" w:rsidP="0048086B">
      <w:pPr>
        <w:jc w:val="both"/>
        <w:rPr>
          <w:b/>
          <w:bCs/>
          <w:sz w:val="28"/>
          <w:szCs w:val="28"/>
          <w:lang w:val="en-IN"/>
        </w:rPr>
      </w:pPr>
    </w:p>
    <w:p w14:paraId="45EC0279" w14:textId="3630B3CF" w:rsidR="00C45C72" w:rsidRDefault="00E31D83" w:rsidP="0048086B">
      <w:pPr>
        <w:jc w:val="both"/>
        <w:rPr>
          <w:b/>
          <w:bCs/>
          <w:sz w:val="28"/>
          <w:szCs w:val="28"/>
          <w:lang w:val="en-IN"/>
        </w:rPr>
      </w:pPr>
      <w:r>
        <w:rPr>
          <w:b/>
          <w:bCs/>
          <w:sz w:val="28"/>
          <w:szCs w:val="28"/>
          <w:lang w:val="en-IN"/>
        </w:rPr>
        <w:t xml:space="preserve">1.4 </w:t>
      </w:r>
      <w:r w:rsidR="00C45C72" w:rsidRPr="00C45C72">
        <w:rPr>
          <w:b/>
          <w:bCs/>
          <w:sz w:val="28"/>
          <w:szCs w:val="28"/>
          <w:lang w:val="en-IN"/>
        </w:rPr>
        <w:t>Feasibility Study, Need, and Significance</w:t>
      </w:r>
    </w:p>
    <w:p w14:paraId="5F3959A3" w14:textId="77777777" w:rsidR="00E31D83" w:rsidRDefault="00E31D83" w:rsidP="0048086B">
      <w:pPr>
        <w:jc w:val="both"/>
        <w:rPr>
          <w:b/>
          <w:bCs/>
          <w:sz w:val="28"/>
          <w:szCs w:val="28"/>
          <w:lang w:val="en-IN"/>
        </w:rPr>
      </w:pPr>
    </w:p>
    <w:p w14:paraId="1EAC8F27" w14:textId="77777777" w:rsidR="00E31D83" w:rsidRDefault="00E31D83" w:rsidP="0048086B">
      <w:pPr>
        <w:jc w:val="both"/>
        <w:rPr>
          <w:b/>
          <w:bCs/>
          <w:sz w:val="28"/>
          <w:szCs w:val="28"/>
          <w:lang w:val="en-IN"/>
        </w:rPr>
      </w:pPr>
    </w:p>
    <w:p w14:paraId="5F95DA76" w14:textId="77777777" w:rsidR="00E31D83" w:rsidRPr="00C45C72" w:rsidRDefault="00E31D83" w:rsidP="0048086B">
      <w:pPr>
        <w:jc w:val="both"/>
        <w:rPr>
          <w:sz w:val="28"/>
          <w:szCs w:val="28"/>
          <w:lang w:val="en-IN"/>
        </w:rPr>
      </w:pPr>
    </w:p>
    <w:p w14:paraId="0A27AA7C" w14:textId="25A392C7" w:rsidR="00C45C72" w:rsidRDefault="00BE6C8C" w:rsidP="0048086B">
      <w:pPr>
        <w:jc w:val="both"/>
        <w:rPr>
          <w:sz w:val="28"/>
          <w:szCs w:val="28"/>
          <w:lang w:val="en-IN"/>
        </w:rPr>
      </w:pPr>
      <w:r>
        <w:rPr>
          <w:sz w:val="28"/>
          <w:szCs w:val="28"/>
          <w:lang w:val="en-IN"/>
        </w:rPr>
        <w:t xml:space="preserve">1.4.1 </w:t>
      </w:r>
      <w:r w:rsidR="00C45C72" w:rsidRPr="00C45C72">
        <w:rPr>
          <w:sz w:val="28"/>
          <w:szCs w:val="28"/>
          <w:lang w:val="en-IN"/>
        </w:rPr>
        <w:t>Feasibility Study</w:t>
      </w:r>
      <w:r w:rsidR="00E31D83">
        <w:rPr>
          <w:sz w:val="28"/>
          <w:szCs w:val="28"/>
          <w:lang w:val="en-IN"/>
        </w:rPr>
        <w:t>:</w:t>
      </w:r>
    </w:p>
    <w:p w14:paraId="7C90E90C" w14:textId="77777777" w:rsidR="00E31D83" w:rsidRPr="00C45C72" w:rsidRDefault="00E31D83" w:rsidP="0048086B">
      <w:pPr>
        <w:jc w:val="both"/>
        <w:rPr>
          <w:sz w:val="28"/>
          <w:szCs w:val="28"/>
          <w:lang w:val="en-IN"/>
        </w:rPr>
      </w:pPr>
    </w:p>
    <w:p w14:paraId="2EC41850" w14:textId="66A8919E" w:rsidR="00C45C72" w:rsidRDefault="00C45C72" w:rsidP="0048086B">
      <w:pPr>
        <w:jc w:val="both"/>
        <w:rPr>
          <w:sz w:val="28"/>
          <w:szCs w:val="28"/>
          <w:lang w:val="en-IN"/>
        </w:rPr>
      </w:pPr>
      <w:r w:rsidRPr="00C45C72">
        <w:rPr>
          <w:sz w:val="28"/>
          <w:szCs w:val="28"/>
          <w:lang w:val="en-IN"/>
        </w:rPr>
        <w:t xml:space="preserve">The feasibility of the Sethusamrthya project has been </w:t>
      </w:r>
      <w:r w:rsidR="00BB7F79" w:rsidRPr="00013D94">
        <w:rPr>
          <w:sz w:val="28"/>
          <w:szCs w:val="28"/>
          <w:lang w:val="en-IN"/>
        </w:rPr>
        <w:t>analysed</w:t>
      </w:r>
      <w:r w:rsidRPr="00C45C72">
        <w:rPr>
          <w:sz w:val="28"/>
          <w:szCs w:val="28"/>
          <w:lang w:val="en-IN"/>
        </w:rPr>
        <w:t xml:space="preserve"> in terms of technical, economic, operational, and social aspects to ensure the project's viability and effectiveness.</w:t>
      </w:r>
    </w:p>
    <w:p w14:paraId="78C52802" w14:textId="77777777" w:rsidR="00E31D83" w:rsidRPr="00C45C72" w:rsidRDefault="00E31D83" w:rsidP="0048086B">
      <w:pPr>
        <w:jc w:val="both"/>
        <w:rPr>
          <w:sz w:val="28"/>
          <w:szCs w:val="28"/>
          <w:lang w:val="en-IN"/>
        </w:rPr>
      </w:pPr>
    </w:p>
    <w:p w14:paraId="33E5708E" w14:textId="77777777" w:rsidR="00C45C72" w:rsidRPr="00C45C72" w:rsidRDefault="00C45C72" w:rsidP="0048086B">
      <w:pPr>
        <w:jc w:val="both"/>
        <w:rPr>
          <w:sz w:val="28"/>
          <w:szCs w:val="28"/>
          <w:lang w:val="en-IN"/>
        </w:rPr>
      </w:pPr>
      <w:r w:rsidRPr="00C45C72">
        <w:rPr>
          <w:sz w:val="28"/>
          <w:szCs w:val="28"/>
          <w:lang w:val="en-IN"/>
        </w:rPr>
        <w:t>1. Technical Feasibility</w:t>
      </w:r>
    </w:p>
    <w:p w14:paraId="041BD9F9" w14:textId="77777777" w:rsidR="00C45C72" w:rsidRPr="00C45C72" w:rsidRDefault="00C45C72" w:rsidP="0048086B">
      <w:pPr>
        <w:numPr>
          <w:ilvl w:val="0"/>
          <w:numId w:val="7"/>
        </w:numPr>
        <w:jc w:val="both"/>
        <w:rPr>
          <w:sz w:val="28"/>
          <w:szCs w:val="28"/>
          <w:lang w:val="en-IN"/>
        </w:rPr>
      </w:pPr>
      <w:r w:rsidRPr="00C45C72">
        <w:rPr>
          <w:sz w:val="28"/>
          <w:szCs w:val="28"/>
          <w:lang w:val="en-IN"/>
        </w:rPr>
        <w:t>Sensor Technology</w:t>
      </w:r>
      <w:r w:rsidRPr="00C45C72">
        <w:rPr>
          <w:b/>
          <w:bCs/>
          <w:sz w:val="28"/>
          <w:szCs w:val="28"/>
          <w:lang w:val="en-IN"/>
        </w:rPr>
        <w:t>:</w:t>
      </w:r>
      <w:r w:rsidRPr="00C45C72">
        <w:rPr>
          <w:sz w:val="28"/>
          <w:szCs w:val="28"/>
          <w:lang w:val="en-IN"/>
        </w:rPr>
        <w:t xml:space="preserve"> Advances in IoT-enabled sensors provide reliable and continuous data collection on parameters such as stress, vibration, and temperature.</w:t>
      </w:r>
    </w:p>
    <w:p w14:paraId="3B85C587" w14:textId="77777777" w:rsidR="00C45C72" w:rsidRPr="00C45C72" w:rsidRDefault="00C45C72" w:rsidP="0048086B">
      <w:pPr>
        <w:numPr>
          <w:ilvl w:val="0"/>
          <w:numId w:val="7"/>
        </w:numPr>
        <w:jc w:val="both"/>
        <w:rPr>
          <w:sz w:val="28"/>
          <w:szCs w:val="28"/>
          <w:lang w:val="en-IN"/>
        </w:rPr>
      </w:pPr>
      <w:r w:rsidRPr="00C45C72">
        <w:rPr>
          <w:sz w:val="28"/>
          <w:szCs w:val="28"/>
          <w:lang w:val="en-IN"/>
        </w:rPr>
        <w:t>Data Processing: The use of artificial intelligence and machine learning for data analysis ensures accurate predictions and diagnostics, even for complex structural issues.</w:t>
      </w:r>
    </w:p>
    <w:p w14:paraId="15F79BFF" w14:textId="77777777" w:rsidR="00C45C72" w:rsidRPr="00C45C72" w:rsidRDefault="00C45C72" w:rsidP="0048086B">
      <w:pPr>
        <w:numPr>
          <w:ilvl w:val="0"/>
          <w:numId w:val="7"/>
        </w:numPr>
        <w:jc w:val="both"/>
        <w:rPr>
          <w:sz w:val="28"/>
          <w:szCs w:val="28"/>
          <w:lang w:val="en-IN"/>
        </w:rPr>
      </w:pPr>
      <w:r w:rsidRPr="00C45C72">
        <w:rPr>
          <w:sz w:val="28"/>
          <w:szCs w:val="28"/>
          <w:lang w:val="en-IN"/>
        </w:rPr>
        <w:t>Cloud Computing</w:t>
      </w:r>
      <w:r w:rsidRPr="00C45C72">
        <w:rPr>
          <w:b/>
          <w:bCs/>
          <w:sz w:val="28"/>
          <w:szCs w:val="28"/>
          <w:lang w:val="en-IN"/>
        </w:rPr>
        <w:t>:</w:t>
      </w:r>
      <w:r w:rsidRPr="00C45C72">
        <w:rPr>
          <w:sz w:val="28"/>
          <w:szCs w:val="28"/>
          <w:lang w:val="en-IN"/>
        </w:rPr>
        <w:t xml:space="preserve"> Scalable cloud platforms enable real-time data storage, processing, and retrieval, making the system adaptable to diverse infrastructure needs.</w:t>
      </w:r>
    </w:p>
    <w:p w14:paraId="572831D8" w14:textId="77777777" w:rsidR="00C45C72" w:rsidRPr="00C45C72" w:rsidRDefault="00C45C72" w:rsidP="0048086B">
      <w:pPr>
        <w:numPr>
          <w:ilvl w:val="0"/>
          <w:numId w:val="7"/>
        </w:numPr>
        <w:jc w:val="both"/>
        <w:rPr>
          <w:sz w:val="28"/>
          <w:szCs w:val="28"/>
          <w:lang w:val="en-IN"/>
        </w:rPr>
      </w:pPr>
      <w:r w:rsidRPr="00C45C72">
        <w:rPr>
          <w:sz w:val="28"/>
          <w:szCs w:val="28"/>
          <w:lang w:val="en-IN"/>
        </w:rPr>
        <w:t>Integration: The proposed system integrates seamlessly with existing bridge infrastructures using non-intrusive methods, avoiding significant disruption during deployment.</w:t>
      </w:r>
    </w:p>
    <w:p w14:paraId="3C0D0BC1" w14:textId="77777777" w:rsidR="00C45C72" w:rsidRPr="00C45C72" w:rsidRDefault="00C45C72" w:rsidP="0048086B">
      <w:pPr>
        <w:jc w:val="both"/>
        <w:rPr>
          <w:sz w:val="28"/>
          <w:szCs w:val="28"/>
          <w:lang w:val="en-IN"/>
        </w:rPr>
      </w:pPr>
      <w:r w:rsidRPr="00C45C72">
        <w:rPr>
          <w:sz w:val="28"/>
          <w:szCs w:val="28"/>
          <w:lang w:val="en-IN"/>
        </w:rPr>
        <w:t>2. Economic Feasibility</w:t>
      </w:r>
    </w:p>
    <w:p w14:paraId="5B88AE3F" w14:textId="77777777" w:rsidR="00C45C72" w:rsidRPr="00C45C72" w:rsidRDefault="00C45C72" w:rsidP="0048086B">
      <w:pPr>
        <w:numPr>
          <w:ilvl w:val="0"/>
          <w:numId w:val="8"/>
        </w:numPr>
        <w:jc w:val="both"/>
        <w:rPr>
          <w:sz w:val="28"/>
          <w:szCs w:val="28"/>
          <w:lang w:val="en-IN"/>
        </w:rPr>
      </w:pPr>
      <w:r w:rsidRPr="00C45C72">
        <w:rPr>
          <w:sz w:val="28"/>
          <w:szCs w:val="28"/>
          <w:lang w:val="en-IN"/>
        </w:rPr>
        <w:t>Cost-Benefit Analysis</w:t>
      </w:r>
      <w:r w:rsidRPr="00C45C72">
        <w:rPr>
          <w:b/>
          <w:bCs/>
          <w:sz w:val="28"/>
          <w:szCs w:val="28"/>
          <w:lang w:val="en-IN"/>
        </w:rPr>
        <w:t>:</w:t>
      </w:r>
      <w:r w:rsidRPr="00C45C72">
        <w:rPr>
          <w:sz w:val="28"/>
          <w:szCs w:val="28"/>
          <w:lang w:val="en-IN"/>
        </w:rPr>
        <w:t xml:space="preserve"> Although initial investment in sensors and software development is required, the system's ability to predict failures and reduce maintenance costs provides a high return on investment.</w:t>
      </w:r>
    </w:p>
    <w:p w14:paraId="25919D80" w14:textId="77777777" w:rsidR="00C45C72" w:rsidRPr="00C45C72" w:rsidRDefault="00C45C72" w:rsidP="0048086B">
      <w:pPr>
        <w:numPr>
          <w:ilvl w:val="0"/>
          <w:numId w:val="8"/>
        </w:numPr>
        <w:jc w:val="both"/>
        <w:rPr>
          <w:sz w:val="28"/>
          <w:szCs w:val="28"/>
          <w:lang w:val="en-IN"/>
        </w:rPr>
      </w:pPr>
      <w:r w:rsidRPr="00C45C72">
        <w:rPr>
          <w:sz w:val="28"/>
          <w:szCs w:val="28"/>
          <w:lang w:val="en-IN"/>
        </w:rPr>
        <w:t>Scalability</w:t>
      </w:r>
      <w:r w:rsidRPr="00C45C72">
        <w:rPr>
          <w:b/>
          <w:bCs/>
          <w:sz w:val="28"/>
          <w:szCs w:val="28"/>
          <w:lang w:val="en-IN"/>
        </w:rPr>
        <w:t>:</w:t>
      </w:r>
      <w:r w:rsidRPr="00C45C72">
        <w:rPr>
          <w:sz w:val="28"/>
          <w:szCs w:val="28"/>
          <w:lang w:val="en-IN"/>
        </w:rPr>
        <w:t xml:space="preserve"> The modular design allows deployment on various types of bridges, making it cost-effective for large-scale implementation.</w:t>
      </w:r>
    </w:p>
    <w:p w14:paraId="5E53FF94" w14:textId="6F89B47F" w:rsidR="00C45C72" w:rsidRPr="00C45C72" w:rsidRDefault="00C45C72" w:rsidP="0048086B">
      <w:pPr>
        <w:numPr>
          <w:ilvl w:val="0"/>
          <w:numId w:val="8"/>
        </w:numPr>
        <w:jc w:val="both"/>
        <w:rPr>
          <w:sz w:val="28"/>
          <w:szCs w:val="28"/>
          <w:lang w:val="en-IN"/>
        </w:rPr>
      </w:pPr>
      <w:r w:rsidRPr="00C45C72">
        <w:rPr>
          <w:sz w:val="28"/>
          <w:szCs w:val="28"/>
          <w:lang w:val="en-IN"/>
        </w:rPr>
        <w:t>Resource Optimization</w:t>
      </w:r>
      <w:r w:rsidRPr="00C45C72">
        <w:rPr>
          <w:b/>
          <w:bCs/>
          <w:sz w:val="28"/>
          <w:szCs w:val="28"/>
          <w:lang w:val="en-IN"/>
        </w:rPr>
        <w:t>:</w:t>
      </w:r>
      <w:r w:rsidRPr="00C45C72">
        <w:rPr>
          <w:sz w:val="28"/>
          <w:szCs w:val="28"/>
          <w:lang w:val="en-IN"/>
        </w:rPr>
        <w:t xml:space="preserve"> Automated monitoring reduces reliance on </w:t>
      </w:r>
      <w:r w:rsidR="00BB7F79" w:rsidRPr="00013D94">
        <w:rPr>
          <w:sz w:val="28"/>
          <w:szCs w:val="28"/>
          <w:lang w:val="en-IN"/>
        </w:rPr>
        <w:t>labour-intensive</w:t>
      </w:r>
      <w:r w:rsidRPr="00C45C72">
        <w:rPr>
          <w:sz w:val="28"/>
          <w:szCs w:val="28"/>
          <w:lang w:val="en-IN"/>
        </w:rPr>
        <w:t xml:space="preserve"> inspections, further lowering operational costs.</w:t>
      </w:r>
    </w:p>
    <w:p w14:paraId="5780C6ED" w14:textId="77777777" w:rsidR="00C45C72" w:rsidRPr="00C45C72" w:rsidRDefault="00C45C72" w:rsidP="0048086B">
      <w:pPr>
        <w:jc w:val="both"/>
        <w:rPr>
          <w:sz w:val="28"/>
          <w:szCs w:val="28"/>
          <w:lang w:val="en-IN"/>
        </w:rPr>
      </w:pPr>
      <w:r w:rsidRPr="00C45C72">
        <w:rPr>
          <w:sz w:val="28"/>
          <w:szCs w:val="28"/>
          <w:lang w:val="en-IN"/>
        </w:rPr>
        <w:t>3. Operational Feasibility</w:t>
      </w:r>
    </w:p>
    <w:p w14:paraId="025C5D19" w14:textId="77777777" w:rsidR="00C45C72" w:rsidRPr="00C45C72" w:rsidRDefault="00C45C72" w:rsidP="0048086B">
      <w:pPr>
        <w:numPr>
          <w:ilvl w:val="0"/>
          <w:numId w:val="9"/>
        </w:numPr>
        <w:jc w:val="both"/>
        <w:rPr>
          <w:sz w:val="28"/>
          <w:szCs w:val="28"/>
          <w:lang w:val="en-IN"/>
        </w:rPr>
      </w:pPr>
      <w:r w:rsidRPr="00C45C72">
        <w:rPr>
          <w:sz w:val="28"/>
          <w:szCs w:val="28"/>
          <w:lang w:val="en-IN"/>
        </w:rPr>
        <w:t>Ease of Use</w:t>
      </w:r>
      <w:r w:rsidRPr="00C45C72">
        <w:rPr>
          <w:b/>
          <w:bCs/>
          <w:sz w:val="28"/>
          <w:szCs w:val="28"/>
          <w:lang w:val="en-IN"/>
        </w:rPr>
        <w:t>:</w:t>
      </w:r>
      <w:r w:rsidRPr="00C45C72">
        <w:rPr>
          <w:sz w:val="28"/>
          <w:szCs w:val="28"/>
          <w:lang w:val="en-IN"/>
        </w:rPr>
        <w:t xml:space="preserve"> A user-friendly dashboard ensures stakeholders can access actionable insights without extensive training.</w:t>
      </w:r>
    </w:p>
    <w:p w14:paraId="2C6C4A3F" w14:textId="77777777" w:rsidR="00C45C72" w:rsidRPr="00C45C72" w:rsidRDefault="00C45C72" w:rsidP="0048086B">
      <w:pPr>
        <w:numPr>
          <w:ilvl w:val="0"/>
          <w:numId w:val="9"/>
        </w:numPr>
        <w:jc w:val="both"/>
        <w:rPr>
          <w:sz w:val="28"/>
          <w:szCs w:val="28"/>
          <w:lang w:val="en-IN"/>
        </w:rPr>
      </w:pPr>
      <w:r w:rsidRPr="00C45C72">
        <w:rPr>
          <w:sz w:val="28"/>
          <w:szCs w:val="28"/>
          <w:lang w:val="en-IN"/>
        </w:rPr>
        <w:t>Automation: The system’s automated nature eliminates the need for continuous manual intervention, making it efficient and reliable.</w:t>
      </w:r>
    </w:p>
    <w:p w14:paraId="51691546" w14:textId="77777777" w:rsidR="00C45C72" w:rsidRPr="00C45C72" w:rsidRDefault="00C45C72" w:rsidP="0048086B">
      <w:pPr>
        <w:numPr>
          <w:ilvl w:val="0"/>
          <w:numId w:val="9"/>
        </w:numPr>
        <w:jc w:val="both"/>
        <w:rPr>
          <w:sz w:val="28"/>
          <w:szCs w:val="28"/>
          <w:lang w:val="en-IN"/>
        </w:rPr>
      </w:pPr>
      <w:r w:rsidRPr="00C45C72">
        <w:rPr>
          <w:sz w:val="28"/>
          <w:szCs w:val="28"/>
          <w:lang w:val="en-IN"/>
        </w:rPr>
        <w:t>Maintenance: The robust design of the sensors and software ensures minimal maintenance requirements for the system itself.</w:t>
      </w:r>
    </w:p>
    <w:p w14:paraId="47620CB9" w14:textId="77777777" w:rsidR="00C45C72" w:rsidRPr="00C45C72" w:rsidRDefault="00C45C72" w:rsidP="0048086B">
      <w:pPr>
        <w:jc w:val="both"/>
        <w:rPr>
          <w:sz w:val="28"/>
          <w:szCs w:val="28"/>
          <w:lang w:val="en-IN"/>
        </w:rPr>
      </w:pPr>
      <w:r w:rsidRPr="00C45C72">
        <w:rPr>
          <w:sz w:val="28"/>
          <w:szCs w:val="28"/>
          <w:lang w:val="en-IN"/>
        </w:rPr>
        <w:t>4. Social Feasibility</w:t>
      </w:r>
    </w:p>
    <w:p w14:paraId="178EFD6F" w14:textId="77777777" w:rsidR="00C45C72" w:rsidRPr="00C45C72" w:rsidRDefault="00C45C72" w:rsidP="0048086B">
      <w:pPr>
        <w:numPr>
          <w:ilvl w:val="0"/>
          <w:numId w:val="10"/>
        </w:numPr>
        <w:jc w:val="both"/>
        <w:rPr>
          <w:sz w:val="28"/>
          <w:szCs w:val="28"/>
          <w:lang w:val="en-IN"/>
        </w:rPr>
      </w:pPr>
      <w:r w:rsidRPr="00C45C72">
        <w:rPr>
          <w:sz w:val="28"/>
          <w:szCs w:val="28"/>
          <w:lang w:val="en-IN"/>
        </w:rPr>
        <w:t>Public Safety</w:t>
      </w:r>
      <w:r w:rsidRPr="00C45C72">
        <w:rPr>
          <w:b/>
          <w:bCs/>
          <w:sz w:val="28"/>
          <w:szCs w:val="28"/>
          <w:lang w:val="en-IN"/>
        </w:rPr>
        <w:t>:</w:t>
      </w:r>
      <w:r w:rsidRPr="00C45C72">
        <w:rPr>
          <w:sz w:val="28"/>
          <w:szCs w:val="28"/>
          <w:lang w:val="en-IN"/>
        </w:rPr>
        <w:t xml:space="preserve"> By preventing catastrophic bridge failures, the system protects lives and enhances public trust in infrastructure.</w:t>
      </w:r>
    </w:p>
    <w:p w14:paraId="639D5833" w14:textId="77777777" w:rsidR="00C45C72" w:rsidRDefault="00C45C72" w:rsidP="0048086B">
      <w:pPr>
        <w:numPr>
          <w:ilvl w:val="0"/>
          <w:numId w:val="10"/>
        </w:numPr>
        <w:jc w:val="both"/>
        <w:rPr>
          <w:sz w:val="28"/>
          <w:szCs w:val="28"/>
          <w:lang w:val="en-IN"/>
        </w:rPr>
      </w:pPr>
      <w:r w:rsidRPr="00C45C72">
        <w:rPr>
          <w:sz w:val="28"/>
          <w:szCs w:val="28"/>
          <w:lang w:val="en-IN"/>
        </w:rPr>
        <w:t>Environmental Impact</w:t>
      </w:r>
      <w:r w:rsidRPr="00C45C72">
        <w:rPr>
          <w:b/>
          <w:bCs/>
          <w:sz w:val="28"/>
          <w:szCs w:val="28"/>
          <w:lang w:val="en-IN"/>
        </w:rPr>
        <w:t>:</w:t>
      </w:r>
      <w:r w:rsidRPr="00C45C72">
        <w:rPr>
          <w:sz w:val="28"/>
          <w:szCs w:val="28"/>
          <w:lang w:val="en-IN"/>
        </w:rPr>
        <w:t xml:space="preserve"> The system’s predictive maintenance approach minimizes resource wastage, contributing to sustainable infrastructure management.</w:t>
      </w:r>
    </w:p>
    <w:p w14:paraId="62919B48" w14:textId="77777777" w:rsidR="00470105" w:rsidRDefault="00470105" w:rsidP="0048086B">
      <w:pPr>
        <w:jc w:val="both"/>
        <w:rPr>
          <w:sz w:val="28"/>
          <w:szCs w:val="28"/>
          <w:lang w:val="en-IN"/>
        </w:rPr>
      </w:pPr>
    </w:p>
    <w:p w14:paraId="264D844E" w14:textId="683F61A3" w:rsidR="00C45C72" w:rsidRDefault="00BE6C8C" w:rsidP="0048086B">
      <w:pPr>
        <w:jc w:val="both"/>
        <w:rPr>
          <w:sz w:val="28"/>
          <w:szCs w:val="28"/>
          <w:lang w:val="en-IN"/>
        </w:rPr>
      </w:pPr>
      <w:r>
        <w:rPr>
          <w:sz w:val="28"/>
          <w:szCs w:val="28"/>
          <w:lang w:val="en-IN"/>
        </w:rPr>
        <w:lastRenderedPageBreak/>
        <w:t xml:space="preserve">1.4.2 </w:t>
      </w:r>
      <w:r w:rsidR="00C45C72" w:rsidRPr="00C45C72">
        <w:rPr>
          <w:sz w:val="28"/>
          <w:szCs w:val="28"/>
          <w:lang w:val="en-IN"/>
        </w:rPr>
        <w:t>Need for Sethusamrthya</w:t>
      </w:r>
      <w:r w:rsidR="00E31D83">
        <w:rPr>
          <w:sz w:val="28"/>
          <w:szCs w:val="28"/>
          <w:lang w:val="en-IN"/>
        </w:rPr>
        <w:t>:</w:t>
      </w:r>
    </w:p>
    <w:p w14:paraId="211E8BDD" w14:textId="77777777" w:rsidR="00E31D83" w:rsidRPr="00C45C72" w:rsidRDefault="00E31D83" w:rsidP="0048086B">
      <w:pPr>
        <w:jc w:val="both"/>
        <w:rPr>
          <w:sz w:val="28"/>
          <w:szCs w:val="28"/>
          <w:lang w:val="en-IN"/>
        </w:rPr>
      </w:pPr>
    </w:p>
    <w:p w14:paraId="06D96DC5" w14:textId="77777777" w:rsidR="00C45C72" w:rsidRPr="00C45C72" w:rsidRDefault="00C45C72" w:rsidP="0048086B">
      <w:pPr>
        <w:jc w:val="both"/>
        <w:rPr>
          <w:sz w:val="28"/>
          <w:szCs w:val="28"/>
          <w:lang w:val="en-IN"/>
        </w:rPr>
      </w:pPr>
      <w:r w:rsidRPr="00C45C72">
        <w:rPr>
          <w:sz w:val="28"/>
          <w:szCs w:val="28"/>
          <w:lang w:val="en-IN"/>
        </w:rPr>
        <w:t>1. Aging Infrastructure</w:t>
      </w:r>
    </w:p>
    <w:p w14:paraId="5E54D257" w14:textId="77777777" w:rsidR="00C45C72" w:rsidRPr="00C45C72" w:rsidRDefault="00C45C72" w:rsidP="0048086B">
      <w:pPr>
        <w:jc w:val="both"/>
        <w:rPr>
          <w:sz w:val="28"/>
          <w:szCs w:val="28"/>
          <w:lang w:val="en-IN"/>
        </w:rPr>
      </w:pPr>
      <w:r w:rsidRPr="00C45C72">
        <w:rPr>
          <w:sz w:val="28"/>
          <w:szCs w:val="28"/>
          <w:lang w:val="en-IN"/>
        </w:rPr>
        <w:t>Many bridges globally, and especially in India, have exceeded their designed lifespan, making them susceptible to structural failures. Sethusamrthya addresses the urgent need for modern solutions to assess and maintain such aging structures effectively.</w:t>
      </w:r>
    </w:p>
    <w:p w14:paraId="77164126" w14:textId="77777777" w:rsidR="00C45C72" w:rsidRPr="00C45C72" w:rsidRDefault="00C45C72" w:rsidP="0048086B">
      <w:pPr>
        <w:jc w:val="both"/>
        <w:rPr>
          <w:sz w:val="28"/>
          <w:szCs w:val="28"/>
          <w:lang w:val="en-IN"/>
        </w:rPr>
      </w:pPr>
      <w:r w:rsidRPr="00C45C72">
        <w:rPr>
          <w:sz w:val="28"/>
          <w:szCs w:val="28"/>
          <w:lang w:val="en-IN"/>
        </w:rPr>
        <w:t>2. Inadequacies of Traditional Methods</w:t>
      </w:r>
    </w:p>
    <w:p w14:paraId="2BCE3E13" w14:textId="038357EA" w:rsidR="00C45C72" w:rsidRPr="00C45C72" w:rsidRDefault="00C45C72" w:rsidP="0048086B">
      <w:pPr>
        <w:jc w:val="both"/>
        <w:rPr>
          <w:sz w:val="28"/>
          <w:szCs w:val="28"/>
          <w:lang w:val="en-IN"/>
        </w:rPr>
      </w:pPr>
      <w:r w:rsidRPr="00C45C72">
        <w:rPr>
          <w:sz w:val="28"/>
          <w:szCs w:val="28"/>
          <w:lang w:val="en-IN"/>
        </w:rPr>
        <w:t xml:space="preserve">Manual inspections are not only time-consuming and </w:t>
      </w:r>
      <w:r w:rsidR="00BB7F79" w:rsidRPr="00013D94">
        <w:rPr>
          <w:sz w:val="28"/>
          <w:szCs w:val="28"/>
          <w:lang w:val="en-IN"/>
        </w:rPr>
        <w:t>labour-intensive</w:t>
      </w:r>
      <w:r w:rsidRPr="00C45C72">
        <w:rPr>
          <w:sz w:val="28"/>
          <w:szCs w:val="28"/>
          <w:lang w:val="en-IN"/>
        </w:rPr>
        <w:t xml:space="preserve"> but also prone to inaccuracies and delays. The system provides a much-needed alternative that ensures continuous, precise, and real-time monitoring.</w:t>
      </w:r>
    </w:p>
    <w:p w14:paraId="22302EB4" w14:textId="77777777" w:rsidR="00C45C72" w:rsidRPr="00C45C72" w:rsidRDefault="00C45C72" w:rsidP="0048086B">
      <w:pPr>
        <w:jc w:val="both"/>
        <w:rPr>
          <w:sz w:val="28"/>
          <w:szCs w:val="28"/>
          <w:lang w:val="en-IN"/>
        </w:rPr>
      </w:pPr>
      <w:r w:rsidRPr="00C45C72">
        <w:rPr>
          <w:sz w:val="28"/>
          <w:szCs w:val="28"/>
          <w:lang w:val="en-IN"/>
        </w:rPr>
        <w:t>3. Increased Traffic Loads</w:t>
      </w:r>
    </w:p>
    <w:p w14:paraId="2D7C7407" w14:textId="77777777" w:rsidR="00C45C72" w:rsidRPr="00C45C72" w:rsidRDefault="00C45C72" w:rsidP="0048086B">
      <w:pPr>
        <w:jc w:val="both"/>
        <w:rPr>
          <w:sz w:val="28"/>
          <w:szCs w:val="28"/>
          <w:lang w:val="en-IN"/>
        </w:rPr>
      </w:pPr>
      <w:r w:rsidRPr="00C45C72">
        <w:rPr>
          <w:sz w:val="28"/>
          <w:szCs w:val="28"/>
          <w:lang w:val="en-IN"/>
        </w:rPr>
        <w:t>Rising vehicular loads due to urbanization and economic growth have placed additional stress on bridge infrastructure. The system helps monitor and manage the impact of these stresses in real time.</w:t>
      </w:r>
    </w:p>
    <w:p w14:paraId="1A7BF2B5" w14:textId="77777777" w:rsidR="00C45C72" w:rsidRPr="00C45C72" w:rsidRDefault="00C45C72" w:rsidP="0048086B">
      <w:pPr>
        <w:jc w:val="both"/>
        <w:rPr>
          <w:sz w:val="28"/>
          <w:szCs w:val="28"/>
          <w:lang w:val="en-IN"/>
        </w:rPr>
      </w:pPr>
      <w:r w:rsidRPr="00C45C72">
        <w:rPr>
          <w:sz w:val="28"/>
          <w:szCs w:val="28"/>
          <w:lang w:val="en-IN"/>
        </w:rPr>
        <w:t>4. Natural Disasters</w:t>
      </w:r>
    </w:p>
    <w:p w14:paraId="201ACC25" w14:textId="3508A86D" w:rsidR="00C45C72" w:rsidRDefault="00C45C72" w:rsidP="0048086B">
      <w:pPr>
        <w:jc w:val="both"/>
        <w:rPr>
          <w:sz w:val="28"/>
          <w:szCs w:val="28"/>
          <w:lang w:val="en-IN"/>
        </w:rPr>
      </w:pPr>
      <w:r w:rsidRPr="00C45C72">
        <w:rPr>
          <w:sz w:val="28"/>
          <w:szCs w:val="28"/>
          <w:lang w:val="en-IN"/>
        </w:rPr>
        <w:t xml:space="preserve">Bridges in disaster-prone areas face additional risks from earthquakes, floods, and landslides. </w:t>
      </w:r>
      <w:r w:rsidR="00BB7F79" w:rsidRPr="00013D94">
        <w:rPr>
          <w:sz w:val="28"/>
          <w:szCs w:val="28"/>
          <w:lang w:val="en-IN"/>
        </w:rPr>
        <w:t>Sethusamrthya</w:t>
      </w:r>
      <w:r w:rsidRPr="00C45C72">
        <w:rPr>
          <w:sz w:val="28"/>
          <w:szCs w:val="28"/>
          <w:lang w:val="en-IN"/>
        </w:rPr>
        <w:t xml:space="preserve"> real-time monitoring capabilities make it indispensable for identifying and mitigating disaster-related damages promptly.</w:t>
      </w:r>
    </w:p>
    <w:p w14:paraId="0B6C0F22" w14:textId="77777777" w:rsidR="00E31D83" w:rsidRPr="00C45C72" w:rsidRDefault="00E31D83" w:rsidP="0048086B">
      <w:pPr>
        <w:jc w:val="both"/>
        <w:rPr>
          <w:sz w:val="28"/>
          <w:szCs w:val="28"/>
          <w:lang w:val="en-IN"/>
        </w:rPr>
      </w:pPr>
    </w:p>
    <w:p w14:paraId="3F16585F" w14:textId="3AEA0882" w:rsidR="00C45C72" w:rsidRDefault="00BE6C8C" w:rsidP="0048086B">
      <w:pPr>
        <w:jc w:val="both"/>
        <w:rPr>
          <w:sz w:val="28"/>
          <w:szCs w:val="28"/>
          <w:lang w:val="en-IN"/>
        </w:rPr>
      </w:pPr>
      <w:r>
        <w:rPr>
          <w:sz w:val="28"/>
          <w:szCs w:val="28"/>
          <w:lang w:val="en-IN"/>
        </w:rPr>
        <w:t xml:space="preserve">1.4.3 </w:t>
      </w:r>
      <w:r w:rsidR="00C45C72" w:rsidRPr="00C45C72">
        <w:rPr>
          <w:sz w:val="28"/>
          <w:szCs w:val="28"/>
          <w:lang w:val="en-IN"/>
        </w:rPr>
        <w:t>Significance of the Project</w:t>
      </w:r>
      <w:r w:rsidR="00E31D83">
        <w:rPr>
          <w:sz w:val="28"/>
          <w:szCs w:val="28"/>
          <w:lang w:val="en-IN"/>
        </w:rPr>
        <w:t>:</w:t>
      </w:r>
    </w:p>
    <w:p w14:paraId="07C3B942" w14:textId="77777777" w:rsidR="00E31D83" w:rsidRPr="00C45C72" w:rsidRDefault="00E31D83" w:rsidP="0048086B">
      <w:pPr>
        <w:jc w:val="both"/>
        <w:rPr>
          <w:sz w:val="28"/>
          <w:szCs w:val="28"/>
          <w:lang w:val="en-IN"/>
        </w:rPr>
      </w:pPr>
    </w:p>
    <w:p w14:paraId="5748FF70" w14:textId="77777777" w:rsidR="00C45C72" w:rsidRPr="00C45C72" w:rsidRDefault="00C45C72" w:rsidP="0048086B">
      <w:pPr>
        <w:jc w:val="both"/>
        <w:rPr>
          <w:sz w:val="28"/>
          <w:szCs w:val="28"/>
          <w:lang w:val="en-IN"/>
        </w:rPr>
      </w:pPr>
      <w:r w:rsidRPr="00C45C72">
        <w:rPr>
          <w:sz w:val="28"/>
          <w:szCs w:val="28"/>
          <w:lang w:val="en-IN"/>
        </w:rPr>
        <w:t>1. Enhancing Public Safety</w:t>
      </w:r>
    </w:p>
    <w:p w14:paraId="267C5E1B" w14:textId="77777777" w:rsidR="00C45C72" w:rsidRPr="00C45C72" w:rsidRDefault="00C45C72" w:rsidP="0048086B">
      <w:pPr>
        <w:jc w:val="both"/>
        <w:rPr>
          <w:sz w:val="28"/>
          <w:szCs w:val="28"/>
          <w:lang w:val="en-IN"/>
        </w:rPr>
      </w:pPr>
      <w:r w:rsidRPr="00C45C72">
        <w:rPr>
          <w:sz w:val="28"/>
          <w:szCs w:val="28"/>
          <w:lang w:val="en-IN"/>
        </w:rPr>
        <w:t>By providing early warnings and actionable insights, the system significantly reduces the risk of accidents and bridge collapses, ensuring public safety.</w:t>
      </w:r>
    </w:p>
    <w:p w14:paraId="0C32F34D" w14:textId="77777777" w:rsidR="00C45C72" w:rsidRPr="00C45C72" w:rsidRDefault="00C45C72" w:rsidP="0048086B">
      <w:pPr>
        <w:jc w:val="both"/>
        <w:rPr>
          <w:sz w:val="28"/>
          <w:szCs w:val="28"/>
          <w:lang w:val="en-IN"/>
        </w:rPr>
      </w:pPr>
      <w:r w:rsidRPr="00C45C72">
        <w:rPr>
          <w:sz w:val="28"/>
          <w:szCs w:val="28"/>
          <w:lang w:val="en-IN"/>
        </w:rPr>
        <w:t>2. Extending Bridge Lifespan</w:t>
      </w:r>
    </w:p>
    <w:p w14:paraId="19AC7B03" w14:textId="77777777" w:rsidR="00C45C72" w:rsidRPr="00C45C72" w:rsidRDefault="00C45C72" w:rsidP="0048086B">
      <w:pPr>
        <w:jc w:val="both"/>
        <w:rPr>
          <w:sz w:val="28"/>
          <w:szCs w:val="28"/>
          <w:lang w:val="en-IN"/>
        </w:rPr>
      </w:pPr>
      <w:r w:rsidRPr="00C45C72">
        <w:rPr>
          <w:sz w:val="28"/>
          <w:szCs w:val="28"/>
          <w:lang w:val="en-IN"/>
        </w:rPr>
        <w:t>Proactive maintenance facilitated by the system reduces wear and tear, extending the service life of bridges and delaying the need for costly replacements.</w:t>
      </w:r>
    </w:p>
    <w:p w14:paraId="08F7D1BF" w14:textId="77777777" w:rsidR="00C45C72" w:rsidRPr="00C45C72" w:rsidRDefault="00C45C72" w:rsidP="0048086B">
      <w:pPr>
        <w:jc w:val="both"/>
        <w:rPr>
          <w:sz w:val="28"/>
          <w:szCs w:val="28"/>
          <w:lang w:val="en-IN"/>
        </w:rPr>
      </w:pPr>
      <w:r w:rsidRPr="00C45C72">
        <w:rPr>
          <w:sz w:val="28"/>
          <w:szCs w:val="28"/>
          <w:lang w:val="en-IN"/>
        </w:rPr>
        <w:t>3. Economic Growth</w:t>
      </w:r>
    </w:p>
    <w:p w14:paraId="263653F2" w14:textId="77777777" w:rsidR="00C45C72" w:rsidRPr="00C45C72" w:rsidRDefault="00C45C72" w:rsidP="0048086B">
      <w:pPr>
        <w:jc w:val="both"/>
        <w:rPr>
          <w:sz w:val="28"/>
          <w:szCs w:val="28"/>
          <w:lang w:val="en-IN"/>
        </w:rPr>
      </w:pPr>
      <w:r w:rsidRPr="00C45C72">
        <w:rPr>
          <w:sz w:val="28"/>
          <w:szCs w:val="28"/>
          <w:lang w:val="en-IN"/>
        </w:rPr>
        <w:t>Reliable bridge infrastructure supports uninterrupted transportation and logistics, which are critical for economic activities and growth.</w:t>
      </w:r>
    </w:p>
    <w:p w14:paraId="0D3F304D" w14:textId="77777777" w:rsidR="00C45C72" w:rsidRPr="00C45C72" w:rsidRDefault="00C45C72" w:rsidP="0048086B">
      <w:pPr>
        <w:jc w:val="both"/>
        <w:rPr>
          <w:sz w:val="28"/>
          <w:szCs w:val="28"/>
          <w:lang w:val="en-IN"/>
        </w:rPr>
      </w:pPr>
      <w:r w:rsidRPr="00C45C72">
        <w:rPr>
          <w:sz w:val="28"/>
          <w:szCs w:val="28"/>
          <w:lang w:val="en-IN"/>
        </w:rPr>
        <w:t>4. Sustainability</w:t>
      </w:r>
    </w:p>
    <w:p w14:paraId="4C2CB517" w14:textId="77777777" w:rsidR="00C45C72" w:rsidRPr="00C45C72" w:rsidRDefault="00C45C72" w:rsidP="0048086B">
      <w:pPr>
        <w:jc w:val="both"/>
        <w:rPr>
          <w:sz w:val="28"/>
          <w:szCs w:val="28"/>
          <w:lang w:val="en-IN"/>
        </w:rPr>
      </w:pPr>
      <w:r w:rsidRPr="00C45C72">
        <w:rPr>
          <w:sz w:val="28"/>
          <w:szCs w:val="28"/>
          <w:lang w:val="en-IN"/>
        </w:rPr>
        <w:t>The project’s predictive and data-driven approach promotes efficient use of resources, reducing waste and environmental impact.</w:t>
      </w:r>
    </w:p>
    <w:p w14:paraId="6A2C1941" w14:textId="77777777" w:rsidR="00C45C72" w:rsidRPr="00C45C72" w:rsidRDefault="00C45C72" w:rsidP="0048086B">
      <w:pPr>
        <w:jc w:val="both"/>
        <w:rPr>
          <w:sz w:val="28"/>
          <w:szCs w:val="28"/>
          <w:lang w:val="en-IN"/>
        </w:rPr>
      </w:pPr>
      <w:r w:rsidRPr="00C45C72">
        <w:rPr>
          <w:sz w:val="28"/>
          <w:szCs w:val="28"/>
          <w:lang w:val="en-IN"/>
        </w:rPr>
        <w:t>5. Technological Advancement</w:t>
      </w:r>
    </w:p>
    <w:p w14:paraId="511D5C90" w14:textId="7AFEBA59" w:rsidR="002B7581" w:rsidRPr="00C45C72" w:rsidRDefault="00C45C72" w:rsidP="0048086B">
      <w:pPr>
        <w:jc w:val="both"/>
        <w:rPr>
          <w:sz w:val="28"/>
          <w:szCs w:val="28"/>
          <w:lang w:val="en-IN"/>
        </w:rPr>
      </w:pPr>
      <w:r w:rsidRPr="00C45C72">
        <w:rPr>
          <w:sz w:val="28"/>
          <w:szCs w:val="28"/>
          <w:lang w:val="en-IN"/>
        </w:rPr>
        <w:t>By leveraging cutting-edge technologies such as AI, IoT, and cloud computing, Sethusam</w:t>
      </w:r>
      <w:r w:rsidR="00A329E9">
        <w:rPr>
          <w:sz w:val="28"/>
          <w:szCs w:val="28"/>
          <w:lang w:val="en-IN"/>
        </w:rPr>
        <w:t>a</w:t>
      </w:r>
      <w:r w:rsidRPr="00C45C72">
        <w:rPr>
          <w:sz w:val="28"/>
          <w:szCs w:val="28"/>
          <w:lang w:val="en-IN"/>
        </w:rPr>
        <w:t>rthya establishes a benchmark for future infrastructure monitoring systems.</w:t>
      </w:r>
    </w:p>
    <w:p w14:paraId="64BF6B87" w14:textId="77777777" w:rsidR="00C45C72" w:rsidRPr="00C45C72" w:rsidRDefault="00C45C72" w:rsidP="0048086B">
      <w:pPr>
        <w:jc w:val="both"/>
        <w:rPr>
          <w:sz w:val="28"/>
          <w:szCs w:val="28"/>
          <w:lang w:val="en-IN"/>
        </w:rPr>
      </w:pPr>
      <w:r w:rsidRPr="00C45C72">
        <w:rPr>
          <w:sz w:val="28"/>
          <w:szCs w:val="28"/>
          <w:lang w:val="en-IN"/>
        </w:rPr>
        <w:t>6. Policy and Governance Support</w:t>
      </w:r>
    </w:p>
    <w:p w14:paraId="1E8CFE39" w14:textId="77777777" w:rsidR="00C45C72" w:rsidRPr="00C45C72" w:rsidRDefault="00C45C72" w:rsidP="0048086B">
      <w:pPr>
        <w:jc w:val="both"/>
        <w:rPr>
          <w:sz w:val="28"/>
          <w:szCs w:val="28"/>
          <w:lang w:val="en-IN"/>
        </w:rPr>
      </w:pPr>
      <w:r w:rsidRPr="00C45C72">
        <w:rPr>
          <w:sz w:val="28"/>
          <w:szCs w:val="28"/>
          <w:lang w:val="en-IN"/>
        </w:rPr>
        <w:t>The system provides data-driven insights that can assist policymakers and governing bodies in making informed decisions about infrastructure management and resource allocation.</w:t>
      </w:r>
    </w:p>
    <w:p w14:paraId="2201A4EE" w14:textId="77777777" w:rsidR="00C45C72" w:rsidRPr="00C45C72" w:rsidRDefault="00C45C72" w:rsidP="0048086B">
      <w:pPr>
        <w:jc w:val="both"/>
        <w:rPr>
          <w:sz w:val="28"/>
          <w:szCs w:val="28"/>
          <w:lang w:val="en-IN"/>
        </w:rPr>
      </w:pPr>
      <w:r w:rsidRPr="00C45C72">
        <w:rPr>
          <w:sz w:val="28"/>
          <w:szCs w:val="28"/>
          <w:lang w:val="en-IN"/>
        </w:rPr>
        <w:lastRenderedPageBreak/>
        <w:t>In conclusion, Sethusamrthya is not only feasible but also highly necessary and significant in addressing the pressing challenges of bridge maintenance and public safety. It represents a transformative step toward modernizing infrastructure management and ensuring the sustainability of critical transportation networks.</w:t>
      </w:r>
    </w:p>
    <w:p w14:paraId="6A0B2E2B" w14:textId="77777777" w:rsidR="00E31D83" w:rsidRDefault="00E31D83" w:rsidP="0048086B">
      <w:pPr>
        <w:jc w:val="both"/>
        <w:rPr>
          <w:sz w:val="28"/>
          <w:szCs w:val="28"/>
        </w:rPr>
      </w:pPr>
    </w:p>
    <w:p w14:paraId="2769B63A" w14:textId="77777777" w:rsidR="00E31D83" w:rsidRDefault="00E31D83" w:rsidP="0048086B">
      <w:pPr>
        <w:jc w:val="both"/>
        <w:rPr>
          <w:sz w:val="28"/>
          <w:szCs w:val="28"/>
        </w:rPr>
      </w:pPr>
    </w:p>
    <w:p w14:paraId="6805B08B" w14:textId="77777777" w:rsidR="00E31D83" w:rsidRDefault="00E31D83" w:rsidP="0048086B">
      <w:pPr>
        <w:jc w:val="both"/>
        <w:rPr>
          <w:sz w:val="28"/>
          <w:szCs w:val="28"/>
        </w:rPr>
      </w:pPr>
    </w:p>
    <w:p w14:paraId="29BE6ACE" w14:textId="77777777" w:rsidR="00E31D83" w:rsidRDefault="00E31D83" w:rsidP="0048086B">
      <w:pPr>
        <w:jc w:val="both"/>
        <w:rPr>
          <w:sz w:val="28"/>
          <w:szCs w:val="28"/>
        </w:rPr>
      </w:pPr>
    </w:p>
    <w:p w14:paraId="7B9DB84B" w14:textId="4CBACFD1" w:rsidR="00F95D20" w:rsidRDefault="00E31D83" w:rsidP="0048086B">
      <w:pPr>
        <w:jc w:val="both"/>
        <w:rPr>
          <w:b/>
          <w:bCs/>
          <w:sz w:val="28"/>
          <w:szCs w:val="28"/>
          <w:lang w:val="en-IN"/>
        </w:rPr>
      </w:pPr>
      <w:r w:rsidRPr="00E31D83">
        <w:rPr>
          <w:b/>
          <w:bCs/>
          <w:sz w:val="28"/>
          <w:szCs w:val="28"/>
        </w:rPr>
        <w:t>1.5</w:t>
      </w:r>
      <w:r>
        <w:rPr>
          <w:sz w:val="28"/>
          <w:szCs w:val="28"/>
        </w:rPr>
        <w:t xml:space="preserve"> </w:t>
      </w:r>
      <w:r w:rsidR="00F95D20" w:rsidRPr="00F95D20">
        <w:rPr>
          <w:b/>
          <w:bCs/>
          <w:sz w:val="28"/>
          <w:szCs w:val="28"/>
          <w:lang w:val="en-IN"/>
        </w:rPr>
        <w:t>Novelty of the Project</w:t>
      </w:r>
    </w:p>
    <w:p w14:paraId="645AFBEE" w14:textId="77777777" w:rsidR="00E31D83" w:rsidRPr="00F95D20" w:rsidRDefault="00E31D83" w:rsidP="0048086B">
      <w:pPr>
        <w:jc w:val="both"/>
        <w:rPr>
          <w:sz w:val="28"/>
          <w:szCs w:val="28"/>
          <w:lang w:val="en-IN"/>
        </w:rPr>
      </w:pPr>
    </w:p>
    <w:p w14:paraId="6CB42050" w14:textId="77777777" w:rsidR="00F95D20" w:rsidRDefault="00F95D20" w:rsidP="0048086B">
      <w:pPr>
        <w:jc w:val="both"/>
        <w:rPr>
          <w:sz w:val="28"/>
          <w:szCs w:val="28"/>
          <w:lang w:val="en-IN"/>
        </w:rPr>
      </w:pPr>
      <w:r w:rsidRPr="00F95D20">
        <w:rPr>
          <w:sz w:val="28"/>
          <w:szCs w:val="28"/>
          <w:lang w:val="en-IN"/>
        </w:rPr>
        <w:t>The Sethusamrthya project stands out as an innovative solution in the domain of structural health monitoring (SHM) for bridges. Its novelty lies in the combination of advanced technologies, intelligent data processing, and a proactive approach to infrastructure management, addressing gaps that traditional methods fail to resolve. Below are the key aspects that highlight the project’s uniqueness:</w:t>
      </w:r>
    </w:p>
    <w:p w14:paraId="011B8F50" w14:textId="77777777" w:rsidR="00E31D83" w:rsidRPr="00F95D20" w:rsidRDefault="00E31D83" w:rsidP="0048086B">
      <w:pPr>
        <w:jc w:val="both"/>
        <w:rPr>
          <w:sz w:val="28"/>
          <w:szCs w:val="28"/>
          <w:lang w:val="en-IN"/>
        </w:rPr>
      </w:pPr>
    </w:p>
    <w:p w14:paraId="55487BB2" w14:textId="77777777" w:rsidR="00F95D20" w:rsidRPr="00F95D20" w:rsidRDefault="00F95D20" w:rsidP="0048086B">
      <w:pPr>
        <w:jc w:val="both"/>
        <w:rPr>
          <w:sz w:val="28"/>
          <w:szCs w:val="28"/>
          <w:lang w:val="en-IN"/>
        </w:rPr>
      </w:pPr>
      <w:r w:rsidRPr="00F95D20">
        <w:rPr>
          <w:sz w:val="28"/>
          <w:szCs w:val="28"/>
          <w:lang w:val="en-IN"/>
        </w:rPr>
        <w:t>1. Integration of Advanced Technologies</w:t>
      </w:r>
    </w:p>
    <w:p w14:paraId="58BE4563" w14:textId="77777777" w:rsidR="00F95D20" w:rsidRPr="00F95D20" w:rsidRDefault="00F95D20" w:rsidP="0048086B">
      <w:pPr>
        <w:numPr>
          <w:ilvl w:val="0"/>
          <w:numId w:val="11"/>
        </w:numPr>
        <w:jc w:val="both"/>
        <w:rPr>
          <w:sz w:val="28"/>
          <w:szCs w:val="28"/>
          <w:lang w:val="en-IN"/>
        </w:rPr>
      </w:pPr>
      <w:r w:rsidRPr="00F95D20">
        <w:rPr>
          <w:sz w:val="28"/>
          <w:szCs w:val="28"/>
          <w:lang w:val="en-IN"/>
        </w:rPr>
        <w:t>IoT-Enabled Monitoring</w:t>
      </w:r>
      <w:r w:rsidRPr="00F95D20">
        <w:rPr>
          <w:b/>
          <w:bCs/>
          <w:sz w:val="28"/>
          <w:szCs w:val="28"/>
          <w:lang w:val="en-IN"/>
        </w:rPr>
        <w:t>:</w:t>
      </w:r>
      <w:r w:rsidRPr="00F95D20">
        <w:rPr>
          <w:sz w:val="28"/>
          <w:szCs w:val="28"/>
          <w:lang w:val="en-IN"/>
        </w:rPr>
        <w:t xml:space="preserve"> The project employs a comprehensive network of IoT sensors to collect real-time data on critical parameters such as stress, vibration, and temperature, ensuring continuous and precise monitoring.</w:t>
      </w:r>
    </w:p>
    <w:p w14:paraId="1678CC1F" w14:textId="29071B0D" w:rsidR="00F95D20" w:rsidRPr="00F95D20" w:rsidRDefault="00F95D20" w:rsidP="0048086B">
      <w:pPr>
        <w:numPr>
          <w:ilvl w:val="0"/>
          <w:numId w:val="11"/>
        </w:numPr>
        <w:jc w:val="both"/>
        <w:rPr>
          <w:sz w:val="28"/>
          <w:szCs w:val="28"/>
          <w:lang w:val="en-IN"/>
        </w:rPr>
      </w:pPr>
      <w:r w:rsidRPr="00F95D20">
        <w:rPr>
          <w:sz w:val="28"/>
          <w:szCs w:val="28"/>
          <w:lang w:val="en-IN"/>
        </w:rPr>
        <w:t>AI and Machine Learning Algorithms</w:t>
      </w:r>
      <w:r w:rsidRPr="00F95D20">
        <w:rPr>
          <w:b/>
          <w:bCs/>
          <w:sz w:val="28"/>
          <w:szCs w:val="28"/>
          <w:lang w:val="en-IN"/>
        </w:rPr>
        <w:t>:</w:t>
      </w:r>
      <w:r w:rsidRPr="00F95D20">
        <w:rPr>
          <w:sz w:val="28"/>
          <w:szCs w:val="28"/>
          <w:lang w:val="en-IN"/>
        </w:rPr>
        <w:t xml:space="preserve"> The use of AI-powered algorithms to </w:t>
      </w:r>
      <w:r w:rsidR="00BB7F79" w:rsidRPr="00013D94">
        <w:rPr>
          <w:sz w:val="28"/>
          <w:szCs w:val="28"/>
          <w:lang w:val="en-IN"/>
        </w:rPr>
        <w:t>analyse</w:t>
      </w:r>
      <w:r w:rsidRPr="00F95D20">
        <w:rPr>
          <w:sz w:val="28"/>
          <w:szCs w:val="28"/>
          <w:lang w:val="en-IN"/>
        </w:rPr>
        <w:t xml:space="preserve"> data enables the detection of subtle anomalies and predictive maintenance, setting it apart from conventional SHM systems.</w:t>
      </w:r>
    </w:p>
    <w:p w14:paraId="333B7CFB" w14:textId="77777777" w:rsidR="00F95D20" w:rsidRDefault="00F95D20" w:rsidP="0048086B">
      <w:pPr>
        <w:numPr>
          <w:ilvl w:val="0"/>
          <w:numId w:val="11"/>
        </w:numPr>
        <w:jc w:val="both"/>
        <w:rPr>
          <w:sz w:val="28"/>
          <w:szCs w:val="28"/>
          <w:lang w:val="en-IN"/>
        </w:rPr>
      </w:pPr>
      <w:r w:rsidRPr="00F95D20">
        <w:rPr>
          <w:sz w:val="28"/>
          <w:szCs w:val="28"/>
          <w:lang w:val="en-IN"/>
        </w:rPr>
        <w:t>Cloud-Based Data Management</w:t>
      </w:r>
      <w:r w:rsidRPr="00F95D20">
        <w:rPr>
          <w:b/>
          <w:bCs/>
          <w:sz w:val="28"/>
          <w:szCs w:val="28"/>
          <w:lang w:val="en-IN"/>
        </w:rPr>
        <w:t>:</w:t>
      </w:r>
      <w:r w:rsidRPr="00F95D20">
        <w:rPr>
          <w:sz w:val="28"/>
          <w:szCs w:val="28"/>
          <w:lang w:val="en-IN"/>
        </w:rPr>
        <w:t xml:space="preserve"> Leveraging cloud computing for storage and processing ensures scalability, remote access, and real-time updates.</w:t>
      </w:r>
    </w:p>
    <w:p w14:paraId="44E4CE5B" w14:textId="77777777" w:rsidR="00EB1BC4" w:rsidRPr="00F95D20" w:rsidRDefault="00EB1BC4" w:rsidP="00EB1BC4">
      <w:pPr>
        <w:jc w:val="both"/>
        <w:rPr>
          <w:sz w:val="28"/>
          <w:szCs w:val="28"/>
          <w:lang w:val="en-IN"/>
        </w:rPr>
      </w:pPr>
    </w:p>
    <w:p w14:paraId="0C367A1C" w14:textId="77777777" w:rsidR="00F95D20" w:rsidRPr="00F95D20" w:rsidRDefault="00F95D20" w:rsidP="0048086B">
      <w:pPr>
        <w:jc w:val="both"/>
        <w:rPr>
          <w:sz w:val="28"/>
          <w:szCs w:val="28"/>
          <w:lang w:val="en-IN"/>
        </w:rPr>
      </w:pPr>
      <w:r w:rsidRPr="00F95D20">
        <w:rPr>
          <w:sz w:val="28"/>
          <w:szCs w:val="28"/>
          <w:lang w:val="en-IN"/>
        </w:rPr>
        <w:t>2. Proactive Maintenance Approach</w:t>
      </w:r>
    </w:p>
    <w:p w14:paraId="20F73E3E" w14:textId="3AAA07DE" w:rsidR="00F95D20" w:rsidRDefault="00F95D20" w:rsidP="0048086B">
      <w:pPr>
        <w:numPr>
          <w:ilvl w:val="0"/>
          <w:numId w:val="12"/>
        </w:numPr>
        <w:jc w:val="both"/>
        <w:rPr>
          <w:sz w:val="28"/>
          <w:szCs w:val="28"/>
          <w:lang w:val="en-IN"/>
        </w:rPr>
      </w:pPr>
      <w:r w:rsidRPr="00F95D20">
        <w:rPr>
          <w:sz w:val="28"/>
          <w:szCs w:val="28"/>
          <w:lang w:val="en-IN"/>
        </w:rPr>
        <w:t xml:space="preserve">Traditional bridge inspection methods are reactive and often address issues after significant damage has occurred. </w:t>
      </w:r>
      <w:r w:rsidR="00BB7F79" w:rsidRPr="00013D94">
        <w:rPr>
          <w:sz w:val="28"/>
          <w:szCs w:val="28"/>
          <w:lang w:val="en-IN"/>
        </w:rPr>
        <w:t>Sethusamrthya</w:t>
      </w:r>
      <w:r w:rsidRPr="00F95D20">
        <w:rPr>
          <w:sz w:val="28"/>
          <w:szCs w:val="28"/>
          <w:lang w:val="en-IN"/>
        </w:rPr>
        <w:t xml:space="preserve"> predictive capabilities allow stakeholders to anticipate and resolve potential problems before they escalate, reducing repair costs and preventing accidents.</w:t>
      </w:r>
    </w:p>
    <w:p w14:paraId="165CC577" w14:textId="77777777" w:rsidR="00EB1BC4" w:rsidRPr="00F95D20" w:rsidRDefault="00EB1BC4" w:rsidP="00EB1BC4">
      <w:pPr>
        <w:jc w:val="both"/>
        <w:rPr>
          <w:sz w:val="28"/>
          <w:szCs w:val="28"/>
          <w:lang w:val="en-IN"/>
        </w:rPr>
      </w:pPr>
    </w:p>
    <w:p w14:paraId="481BA198" w14:textId="77777777" w:rsidR="00F95D20" w:rsidRPr="00F95D20" w:rsidRDefault="00F95D20" w:rsidP="0048086B">
      <w:pPr>
        <w:jc w:val="both"/>
        <w:rPr>
          <w:sz w:val="28"/>
          <w:szCs w:val="28"/>
          <w:lang w:val="en-IN"/>
        </w:rPr>
      </w:pPr>
      <w:r w:rsidRPr="00F95D20">
        <w:rPr>
          <w:sz w:val="28"/>
          <w:szCs w:val="28"/>
          <w:lang w:val="en-IN"/>
        </w:rPr>
        <w:t>3. Holistic Diagnostics</w:t>
      </w:r>
    </w:p>
    <w:p w14:paraId="67133296" w14:textId="77777777" w:rsidR="00F95D20" w:rsidRDefault="00F95D20" w:rsidP="0048086B">
      <w:pPr>
        <w:numPr>
          <w:ilvl w:val="0"/>
          <w:numId w:val="13"/>
        </w:numPr>
        <w:jc w:val="both"/>
        <w:rPr>
          <w:sz w:val="28"/>
          <w:szCs w:val="28"/>
          <w:lang w:val="en-IN"/>
        </w:rPr>
      </w:pPr>
      <w:r w:rsidRPr="00F95D20">
        <w:rPr>
          <w:sz w:val="28"/>
          <w:szCs w:val="28"/>
          <w:lang w:val="en-IN"/>
        </w:rPr>
        <w:t>Unlike systems that focus solely on visible damages, Sethusamrthya provides a comprehensive evaluation by detecting both surface-level and subsurface damages, such as internal cracks and corrosion, with high accuracy.</w:t>
      </w:r>
    </w:p>
    <w:p w14:paraId="057D5D82" w14:textId="77777777" w:rsidR="00EB1BC4" w:rsidRPr="00F95D20" w:rsidRDefault="00EB1BC4" w:rsidP="00EB1BC4">
      <w:pPr>
        <w:jc w:val="both"/>
        <w:rPr>
          <w:sz w:val="28"/>
          <w:szCs w:val="28"/>
          <w:lang w:val="en-IN"/>
        </w:rPr>
      </w:pPr>
    </w:p>
    <w:p w14:paraId="668893AF" w14:textId="77777777" w:rsidR="00F95D20" w:rsidRPr="00F95D20" w:rsidRDefault="00F95D20" w:rsidP="0048086B">
      <w:pPr>
        <w:jc w:val="both"/>
        <w:rPr>
          <w:sz w:val="28"/>
          <w:szCs w:val="28"/>
          <w:lang w:val="en-IN"/>
        </w:rPr>
      </w:pPr>
      <w:r w:rsidRPr="00F95D20">
        <w:rPr>
          <w:sz w:val="28"/>
          <w:szCs w:val="28"/>
          <w:lang w:val="en-IN"/>
        </w:rPr>
        <w:t>4. Modular and Scalable Design</w:t>
      </w:r>
    </w:p>
    <w:p w14:paraId="20968FB2" w14:textId="77777777" w:rsidR="00F95D20" w:rsidRPr="00F95D20" w:rsidRDefault="00F95D20" w:rsidP="0048086B">
      <w:pPr>
        <w:numPr>
          <w:ilvl w:val="0"/>
          <w:numId w:val="14"/>
        </w:numPr>
        <w:jc w:val="both"/>
        <w:rPr>
          <w:sz w:val="28"/>
          <w:szCs w:val="28"/>
          <w:lang w:val="en-IN"/>
        </w:rPr>
      </w:pPr>
      <w:r w:rsidRPr="00F95D20">
        <w:rPr>
          <w:sz w:val="28"/>
          <w:szCs w:val="28"/>
          <w:lang w:val="en-IN"/>
        </w:rPr>
        <w:t>The system’s modular architecture makes it adaptable to various types of bridges and environments. Whether applied to small rural bridges or large urban infrastructures, Sethusamrthya can be scaled and customized to meet specific requirements.</w:t>
      </w:r>
    </w:p>
    <w:p w14:paraId="4B136173" w14:textId="77777777" w:rsidR="00F95D20" w:rsidRPr="00F95D20" w:rsidRDefault="00F95D20" w:rsidP="0048086B">
      <w:pPr>
        <w:jc w:val="both"/>
        <w:rPr>
          <w:sz w:val="28"/>
          <w:szCs w:val="28"/>
          <w:lang w:val="en-IN"/>
        </w:rPr>
      </w:pPr>
      <w:r w:rsidRPr="00F95D20">
        <w:rPr>
          <w:sz w:val="28"/>
          <w:szCs w:val="28"/>
          <w:lang w:val="en-IN"/>
        </w:rPr>
        <w:lastRenderedPageBreak/>
        <w:t>5. User-Centric Design</w:t>
      </w:r>
    </w:p>
    <w:p w14:paraId="418E650D" w14:textId="77777777" w:rsidR="00F95D20" w:rsidRDefault="00F95D20" w:rsidP="0048086B">
      <w:pPr>
        <w:numPr>
          <w:ilvl w:val="0"/>
          <w:numId w:val="15"/>
        </w:numPr>
        <w:jc w:val="both"/>
        <w:rPr>
          <w:sz w:val="28"/>
          <w:szCs w:val="28"/>
          <w:lang w:val="en-IN"/>
        </w:rPr>
      </w:pPr>
      <w:r w:rsidRPr="00F95D20">
        <w:rPr>
          <w:sz w:val="28"/>
          <w:szCs w:val="28"/>
          <w:lang w:val="en-IN"/>
        </w:rPr>
        <w:t>A user-friendly interface ensures that stakeholders, including engineers, policymakers, and maintenance teams, can easily interpret the insights provided by the system without extensive technical training.</w:t>
      </w:r>
    </w:p>
    <w:p w14:paraId="7A53CFC7" w14:textId="77777777" w:rsidR="00EB1BC4" w:rsidRPr="00F95D20" w:rsidRDefault="00EB1BC4" w:rsidP="00EB1BC4">
      <w:pPr>
        <w:jc w:val="both"/>
        <w:rPr>
          <w:sz w:val="28"/>
          <w:szCs w:val="28"/>
          <w:lang w:val="en-IN"/>
        </w:rPr>
      </w:pPr>
    </w:p>
    <w:p w14:paraId="0EC76942" w14:textId="77777777" w:rsidR="00F95D20" w:rsidRPr="00F95D20" w:rsidRDefault="00F95D20" w:rsidP="0048086B">
      <w:pPr>
        <w:jc w:val="both"/>
        <w:rPr>
          <w:sz w:val="28"/>
          <w:szCs w:val="28"/>
          <w:lang w:val="en-IN"/>
        </w:rPr>
      </w:pPr>
      <w:r w:rsidRPr="00F95D20">
        <w:rPr>
          <w:sz w:val="28"/>
          <w:szCs w:val="28"/>
          <w:lang w:val="en-IN"/>
        </w:rPr>
        <w:t>6. Disaster Resilience</w:t>
      </w:r>
    </w:p>
    <w:p w14:paraId="131DD209" w14:textId="77777777" w:rsidR="00F95D20" w:rsidRDefault="00F95D20" w:rsidP="0048086B">
      <w:pPr>
        <w:numPr>
          <w:ilvl w:val="0"/>
          <w:numId w:val="16"/>
        </w:numPr>
        <w:jc w:val="both"/>
        <w:rPr>
          <w:sz w:val="28"/>
          <w:szCs w:val="28"/>
          <w:lang w:val="en-IN"/>
        </w:rPr>
      </w:pPr>
      <w:r w:rsidRPr="00F95D20">
        <w:rPr>
          <w:sz w:val="28"/>
          <w:szCs w:val="28"/>
          <w:lang w:val="en-IN"/>
        </w:rPr>
        <w:t>The project’s focus on real-time monitoring and rapid diagnostics makes it particularly useful in disaster-prone regions. It can assess damage caused by natural calamities like earthquakes and floods, facilitating timely restoration efforts.</w:t>
      </w:r>
    </w:p>
    <w:p w14:paraId="325AE0CC" w14:textId="77777777" w:rsidR="00EB1BC4" w:rsidRPr="00F95D20" w:rsidRDefault="00EB1BC4" w:rsidP="00EB1BC4">
      <w:pPr>
        <w:jc w:val="both"/>
        <w:rPr>
          <w:sz w:val="28"/>
          <w:szCs w:val="28"/>
          <w:lang w:val="en-IN"/>
        </w:rPr>
      </w:pPr>
    </w:p>
    <w:p w14:paraId="7A0F5A90" w14:textId="77777777" w:rsidR="00F95D20" w:rsidRPr="00F95D20" w:rsidRDefault="00F95D20" w:rsidP="0048086B">
      <w:pPr>
        <w:jc w:val="both"/>
        <w:rPr>
          <w:sz w:val="28"/>
          <w:szCs w:val="28"/>
          <w:lang w:val="en-IN"/>
        </w:rPr>
      </w:pPr>
      <w:r w:rsidRPr="00F95D20">
        <w:rPr>
          <w:sz w:val="28"/>
          <w:szCs w:val="28"/>
          <w:lang w:val="en-IN"/>
        </w:rPr>
        <w:t>7. Sustainability and Cost-Efficiency</w:t>
      </w:r>
    </w:p>
    <w:p w14:paraId="3A124877" w14:textId="77777777" w:rsidR="00F95D20" w:rsidRDefault="00F95D20" w:rsidP="0048086B">
      <w:pPr>
        <w:numPr>
          <w:ilvl w:val="0"/>
          <w:numId w:val="17"/>
        </w:numPr>
        <w:jc w:val="both"/>
        <w:rPr>
          <w:sz w:val="28"/>
          <w:szCs w:val="28"/>
          <w:lang w:val="en-IN"/>
        </w:rPr>
      </w:pPr>
      <w:r w:rsidRPr="00F95D20">
        <w:rPr>
          <w:sz w:val="28"/>
          <w:szCs w:val="28"/>
          <w:lang w:val="en-IN"/>
        </w:rPr>
        <w:t>By optimizing resource allocation and reducing waste, Sethusamrthya promotes sustainable practices in infrastructure management. Its predictive maintenance model also minimizes long-term costs by extending the lifespan of bridges and avoiding expensive emergency repairs.</w:t>
      </w:r>
    </w:p>
    <w:p w14:paraId="2B6248A9" w14:textId="77777777" w:rsidR="00EB1BC4" w:rsidRPr="00F95D20" w:rsidRDefault="00EB1BC4" w:rsidP="00EB1BC4">
      <w:pPr>
        <w:jc w:val="both"/>
        <w:rPr>
          <w:sz w:val="28"/>
          <w:szCs w:val="28"/>
          <w:lang w:val="en-IN"/>
        </w:rPr>
      </w:pPr>
    </w:p>
    <w:p w14:paraId="6A72C456" w14:textId="77777777" w:rsidR="00F95D20" w:rsidRPr="00F95D20" w:rsidRDefault="00F95D20" w:rsidP="0048086B">
      <w:pPr>
        <w:jc w:val="both"/>
        <w:rPr>
          <w:sz w:val="28"/>
          <w:szCs w:val="28"/>
          <w:lang w:val="en-IN"/>
        </w:rPr>
      </w:pPr>
      <w:r w:rsidRPr="00F95D20">
        <w:rPr>
          <w:sz w:val="28"/>
          <w:szCs w:val="28"/>
          <w:lang w:val="en-IN"/>
        </w:rPr>
        <w:t>8. Policy and Governance Alignment</w:t>
      </w:r>
    </w:p>
    <w:p w14:paraId="4FE2FF8B" w14:textId="77777777" w:rsidR="00F95D20" w:rsidRDefault="00F95D20" w:rsidP="0048086B">
      <w:pPr>
        <w:numPr>
          <w:ilvl w:val="0"/>
          <w:numId w:val="18"/>
        </w:numPr>
        <w:jc w:val="both"/>
        <w:rPr>
          <w:sz w:val="28"/>
          <w:szCs w:val="28"/>
          <w:lang w:val="en-IN"/>
        </w:rPr>
      </w:pPr>
      <w:r w:rsidRPr="00F95D20">
        <w:rPr>
          <w:sz w:val="28"/>
          <w:szCs w:val="28"/>
          <w:lang w:val="en-IN"/>
        </w:rPr>
        <w:t>The system’s data-driven approach provides actionable insights that can aid policymakers in prioritizing maintenance schedules, allocating budgets, and developing infrastructure strategies based on objective metrics.</w:t>
      </w:r>
    </w:p>
    <w:p w14:paraId="765CD9DA" w14:textId="77777777" w:rsidR="00EB1BC4" w:rsidRPr="00F95D20" w:rsidRDefault="00EB1BC4" w:rsidP="00EB1BC4">
      <w:pPr>
        <w:jc w:val="both"/>
        <w:rPr>
          <w:sz w:val="28"/>
          <w:szCs w:val="28"/>
          <w:lang w:val="en-IN"/>
        </w:rPr>
      </w:pPr>
    </w:p>
    <w:p w14:paraId="52724B57" w14:textId="77777777" w:rsidR="00F95D20" w:rsidRPr="00F95D20" w:rsidRDefault="00F95D20" w:rsidP="0048086B">
      <w:pPr>
        <w:jc w:val="both"/>
        <w:rPr>
          <w:sz w:val="28"/>
          <w:szCs w:val="28"/>
          <w:lang w:val="en-IN"/>
        </w:rPr>
      </w:pPr>
      <w:r w:rsidRPr="00F95D20">
        <w:rPr>
          <w:sz w:val="28"/>
          <w:szCs w:val="28"/>
          <w:lang w:val="en-IN"/>
        </w:rPr>
        <w:t>9. Bridging Technological and Practical Gaps</w:t>
      </w:r>
    </w:p>
    <w:p w14:paraId="05C12C44" w14:textId="77777777" w:rsidR="00F95D20" w:rsidRDefault="00F95D20" w:rsidP="0048086B">
      <w:pPr>
        <w:numPr>
          <w:ilvl w:val="0"/>
          <w:numId w:val="19"/>
        </w:numPr>
        <w:jc w:val="both"/>
        <w:rPr>
          <w:sz w:val="28"/>
          <w:szCs w:val="28"/>
          <w:lang w:val="en-IN"/>
        </w:rPr>
      </w:pPr>
      <w:r w:rsidRPr="00F95D20">
        <w:rPr>
          <w:sz w:val="28"/>
          <w:szCs w:val="28"/>
          <w:lang w:val="en-IN"/>
        </w:rPr>
        <w:t>Sethusamrthya bridges the gap between theoretical advancements in SHM and their practical implementation. Its integration of cutting-edge technologies into a field-ready system addresses the challenges of accessibility, reliability, and cost-effectiveness.</w:t>
      </w:r>
    </w:p>
    <w:p w14:paraId="208D44B5" w14:textId="77777777" w:rsidR="00EB1BC4" w:rsidRPr="00F95D20" w:rsidRDefault="00EB1BC4" w:rsidP="00EB1BC4">
      <w:pPr>
        <w:jc w:val="both"/>
        <w:rPr>
          <w:sz w:val="28"/>
          <w:szCs w:val="28"/>
          <w:lang w:val="en-IN"/>
        </w:rPr>
      </w:pPr>
    </w:p>
    <w:p w14:paraId="5ECBD025" w14:textId="77777777" w:rsidR="00F95D20" w:rsidRPr="00F95D20" w:rsidRDefault="00F95D20" w:rsidP="0048086B">
      <w:pPr>
        <w:jc w:val="both"/>
        <w:rPr>
          <w:sz w:val="28"/>
          <w:szCs w:val="28"/>
          <w:lang w:val="en-IN"/>
        </w:rPr>
      </w:pPr>
      <w:r w:rsidRPr="00F95D20">
        <w:rPr>
          <w:sz w:val="28"/>
          <w:szCs w:val="28"/>
          <w:lang w:val="en-IN"/>
        </w:rPr>
        <w:t>10. Indian Contextualization</w:t>
      </w:r>
    </w:p>
    <w:p w14:paraId="4BFCF20F" w14:textId="77777777" w:rsidR="00F95D20" w:rsidRDefault="00F95D20" w:rsidP="0048086B">
      <w:pPr>
        <w:numPr>
          <w:ilvl w:val="0"/>
          <w:numId w:val="20"/>
        </w:numPr>
        <w:jc w:val="both"/>
        <w:rPr>
          <w:sz w:val="28"/>
          <w:szCs w:val="28"/>
          <w:lang w:val="en-IN"/>
        </w:rPr>
      </w:pPr>
      <w:r w:rsidRPr="00F95D20">
        <w:rPr>
          <w:sz w:val="28"/>
          <w:szCs w:val="28"/>
          <w:lang w:val="en-IN"/>
        </w:rPr>
        <w:t>While designed for global applicability, the project pays special attention to challenges faced by Indian infrastructure, such as aging bridges, limited resources, and disaster-prone regions. This contextual focus enhances its relevance and effectiveness.</w:t>
      </w:r>
    </w:p>
    <w:p w14:paraId="04FE6CE1" w14:textId="77777777" w:rsidR="00E31D83" w:rsidRDefault="00E31D83" w:rsidP="0048086B">
      <w:pPr>
        <w:jc w:val="both"/>
        <w:rPr>
          <w:sz w:val="28"/>
          <w:szCs w:val="28"/>
          <w:lang w:val="en-IN"/>
        </w:rPr>
      </w:pPr>
    </w:p>
    <w:p w14:paraId="3358A5E8" w14:textId="77777777" w:rsidR="00E31D83" w:rsidRDefault="00E31D83" w:rsidP="0048086B">
      <w:pPr>
        <w:jc w:val="both"/>
        <w:rPr>
          <w:sz w:val="28"/>
          <w:szCs w:val="28"/>
          <w:lang w:val="en-IN"/>
        </w:rPr>
      </w:pPr>
    </w:p>
    <w:p w14:paraId="66683608" w14:textId="77777777" w:rsidR="00E31D83" w:rsidRDefault="00E31D83" w:rsidP="0048086B">
      <w:pPr>
        <w:jc w:val="both"/>
        <w:rPr>
          <w:sz w:val="28"/>
          <w:szCs w:val="28"/>
          <w:lang w:val="en-IN"/>
        </w:rPr>
      </w:pPr>
    </w:p>
    <w:p w14:paraId="2A4E49EF" w14:textId="77777777" w:rsidR="00E31D83" w:rsidRDefault="00E31D83" w:rsidP="0048086B">
      <w:pPr>
        <w:jc w:val="both"/>
        <w:rPr>
          <w:sz w:val="28"/>
          <w:szCs w:val="28"/>
          <w:lang w:val="en-IN"/>
        </w:rPr>
      </w:pPr>
    </w:p>
    <w:p w14:paraId="0940B328" w14:textId="4F34FC8D" w:rsidR="00235298" w:rsidRDefault="00E31D83" w:rsidP="0048086B">
      <w:pPr>
        <w:jc w:val="both"/>
        <w:rPr>
          <w:b/>
          <w:bCs/>
          <w:sz w:val="28"/>
          <w:szCs w:val="28"/>
          <w:lang w:val="en-IN"/>
        </w:rPr>
      </w:pPr>
      <w:r w:rsidRPr="00E31D83">
        <w:rPr>
          <w:b/>
          <w:bCs/>
          <w:sz w:val="28"/>
          <w:szCs w:val="28"/>
          <w:lang w:val="en-IN"/>
        </w:rPr>
        <w:t>1.6</w:t>
      </w:r>
      <w:r>
        <w:rPr>
          <w:b/>
          <w:bCs/>
          <w:sz w:val="28"/>
          <w:szCs w:val="28"/>
          <w:lang w:val="en-IN"/>
        </w:rPr>
        <w:t xml:space="preserve"> </w:t>
      </w:r>
      <w:r w:rsidR="00235298" w:rsidRPr="00235298">
        <w:rPr>
          <w:b/>
          <w:bCs/>
          <w:sz w:val="28"/>
          <w:szCs w:val="28"/>
          <w:lang w:val="en-IN"/>
        </w:rPr>
        <w:t>Technical Specifications</w:t>
      </w:r>
    </w:p>
    <w:p w14:paraId="53A889FC" w14:textId="77777777" w:rsidR="00E31D83" w:rsidRPr="00235298" w:rsidRDefault="00E31D83" w:rsidP="0048086B">
      <w:pPr>
        <w:jc w:val="both"/>
        <w:rPr>
          <w:sz w:val="28"/>
          <w:szCs w:val="28"/>
          <w:lang w:val="en-IN"/>
        </w:rPr>
      </w:pPr>
    </w:p>
    <w:p w14:paraId="1225A8D3" w14:textId="61C2375B" w:rsidR="00235298" w:rsidRDefault="00235298" w:rsidP="0048086B">
      <w:pPr>
        <w:jc w:val="both"/>
        <w:rPr>
          <w:b/>
          <w:bCs/>
          <w:sz w:val="28"/>
          <w:szCs w:val="28"/>
          <w:lang w:val="en-IN"/>
        </w:rPr>
      </w:pPr>
      <w:r w:rsidRPr="00235298">
        <w:rPr>
          <w:b/>
          <w:bCs/>
          <w:sz w:val="28"/>
          <w:szCs w:val="28"/>
          <w:lang w:val="en-IN"/>
        </w:rPr>
        <w:t>1.</w:t>
      </w:r>
      <w:r w:rsidR="00E31D83">
        <w:rPr>
          <w:b/>
          <w:bCs/>
          <w:sz w:val="28"/>
          <w:szCs w:val="28"/>
          <w:lang w:val="en-IN"/>
        </w:rPr>
        <w:t>6</w:t>
      </w:r>
      <w:r w:rsidRPr="00235298">
        <w:rPr>
          <w:b/>
          <w:bCs/>
          <w:sz w:val="28"/>
          <w:szCs w:val="28"/>
          <w:lang w:val="en-IN"/>
        </w:rPr>
        <w:t>.1 Software Requirements</w:t>
      </w:r>
    </w:p>
    <w:p w14:paraId="54873327" w14:textId="77777777" w:rsidR="00E31D83" w:rsidRPr="00235298" w:rsidRDefault="00E31D83" w:rsidP="0048086B">
      <w:pPr>
        <w:jc w:val="both"/>
        <w:rPr>
          <w:b/>
          <w:bCs/>
          <w:sz w:val="28"/>
          <w:szCs w:val="28"/>
          <w:lang w:val="en-IN"/>
        </w:rPr>
      </w:pPr>
    </w:p>
    <w:p w14:paraId="62D613BB" w14:textId="77777777" w:rsidR="00235298" w:rsidRPr="00235298" w:rsidRDefault="00235298" w:rsidP="0048086B">
      <w:pPr>
        <w:numPr>
          <w:ilvl w:val="0"/>
          <w:numId w:val="21"/>
        </w:numPr>
        <w:tabs>
          <w:tab w:val="num" w:pos="720"/>
        </w:tabs>
        <w:jc w:val="both"/>
        <w:rPr>
          <w:sz w:val="28"/>
          <w:szCs w:val="28"/>
          <w:lang w:val="en-IN"/>
        </w:rPr>
      </w:pPr>
      <w:r w:rsidRPr="00235298">
        <w:rPr>
          <w:sz w:val="28"/>
          <w:szCs w:val="28"/>
          <w:lang w:val="en-IN"/>
        </w:rPr>
        <w:t>Operating System</w:t>
      </w:r>
      <w:r w:rsidRPr="00235298">
        <w:rPr>
          <w:b/>
          <w:bCs/>
          <w:sz w:val="28"/>
          <w:szCs w:val="28"/>
          <w:lang w:val="en-IN"/>
        </w:rPr>
        <w:t>:</w:t>
      </w:r>
    </w:p>
    <w:p w14:paraId="49BFD888" w14:textId="19E50967" w:rsidR="00235298" w:rsidRDefault="005C6696" w:rsidP="0048086B">
      <w:pPr>
        <w:numPr>
          <w:ilvl w:val="1"/>
          <w:numId w:val="21"/>
        </w:numPr>
        <w:jc w:val="both"/>
        <w:rPr>
          <w:sz w:val="28"/>
          <w:szCs w:val="28"/>
          <w:lang w:val="en-IN"/>
        </w:rPr>
      </w:pPr>
      <w:r>
        <w:rPr>
          <w:sz w:val="28"/>
          <w:szCs w:val="28"/>
          <w:lang w:val="en-IN"/>
        </w:rPr>
        <w:lastRenderedPageBreak/>
        <w:t>Windows</w:t>
      </w:r>
      <w:r w:rsidR="00235298" w:rsidRPr="00235298">
        <w:rPr>
          <w:sz w:val="28"/>
          <w:szCs w:val="28"/>
          <w:lang w:val="en-IN"/>
        </w:rPr>
        <w:t xml:space="preserve"> OS for servers and edge devices due to its stability and scalability.</w:t>
      </w:r>
    </w:p>
    <w:p w14:paraId="475F31AC" w14:textId="77777777" w:rsidR="005C6696" w:rsidRPr="00235298" w:rsidRDefault="005C6696" w:rsidP="005C6696">
      <w:pPr>
        <w:jc w:val="both"/>
        <w:rPr>
          <w:sz w:val="28"/>
          <w:szCs w:val="28"/>
          <w:lang w:val="en-IN"/>
        </w:rPr>
      </w:pPr>
    </w:p>
    <w:p w14:paraId="5FE2ACF3" w14:textId="77777777" w:rsidR="00235298" w:rsidRPr="00235298" w:rsidRDefault="00235298" w:rsidP="0048086B">
      <w:pPr>
        <w:numPr>
          <w:ilvl w:val="0"/>
          <w:numId w:val="21"/>
        </w:numPr>
        <w:tabs>
          <w:tab w:val="num" w:pos="720"/>
        </w:tabs>
        <w:jc w:val="both"/>
        <w:rPr>
          <w:sz w:val="28"/>
          <w:szCs w:val="28"/>
          <w:lang w:val="en-IN"/>
        </w:rPr>
      </w:pPr>
      <w:r w:rsidRPr="00235298">
        <w:rPr>
          <w:sz w:val="28"/>
          <w:szCs w:val="28"/>
          <w:lang w:val="en-IN"/>
        </w:rPr>
        <w:t>Data Management:</w:t>
      </w:r>
    </w:p>
    <w:p w14:paraId="1611D46D" w14:textId="6CF3129F" w:rsidR="00235298" w:rsidRDefault="00235298" w:rsidP="0048086B">
      <w:pPr>
        <w:numPr>
          <w:ilvl w:val="1"/>
          <w:numId w:val="21"/>
        </w:numPr>
        <w:jc w:val="both"/>
        <w:rPr>
          <w:sz w:val="28"/>
          <w:szCs w:val="28"/>
          <w:lang w:val="en-IN"/>
        </w:rPr>
      </w:pPr>
      <w:r w:rsidRPr="00235298">
        <w:rPr>
          <w:sz w:val="28"/>
          <w:szCs w:val="28"/>
          <w:lang w:val="en-IN"/>
        </w:rPr>
        <w:t>Database</w:t>
      </w:r>
      <w:r w:rsidRPr="00235298">
        <w:rPr>
          <w:b/>
          <w:bCs/>
          <w:sz w:val="28"/>
          <w:szCs w:val="28"/>
          <w:lang w:val="en-IN"/>
        </w:rPr>
        <w:t>:</w:t>
      </w:r>
      <w:r w:rsidRPr="00235298">
        <w:rPr>
          <w:sz w:val="28"/>
          <w:szCs w:val="28"/>
          <w:lang w:val="en-IN"/>
        </w:rPr>
        <w:t xml:space="preserve"> local database (</w:t>
      </w:r>
      <w:r w:rsidR="00010371">
        <w:rPr>
          <w:sz w:val="28"/>
          <w:szCs w:val="28"/>
          <w:lang w:val="en-IN"/>
        </w:rPr>
        <w:t>.csv file etc.</w:t>
      </w:r>
      <w:r w:rsidRPr="00235298">
        <w:rPr>
          <w:sz w:val="28"/>
          <w:szCs w:val="28"/>
          <w:lang w:val="en-IN"/>
        </w:rPr>
        <w:t>) for storing sensor data.</w:t>
      </w:r>
    </w:p>
    <w:p w14:paraId="40E97EC9" w14:textId="77777777" w:rsidR="00C95B75" w:rsidRDefault="00C95B75" w:rsidP="00C95B75">
      <w:pPr>
        <w:jc w:val="both"/>
        <w:rPr>
          <w:sz w:val="28"/>
          <w:szCs w:val="28"/>
          <w:lang w:val="en-IN"/>
        </w:rPr>
      </w:pPr>
    </w:p>
    <w:p w14:paraId="36F3A416" w14:textId="77777777" w:rsidR="00C95B75" w:rsidRPr="00235298" w:rsidRDefault="00C95B75" w:rsidP="00C95B75">
      <w:pPr>
        <w:jc w:val="both"/>
        <w:rPr>
          <w:sz w:val="28"/>
          <w:szCs w:val="28"/>
          <w:lang w:val="en-IN"/>
        </w:rPr>
      </w:pPr>
    </w:p>
    <w:p w14:paraId="6D86A2CC" w14:textId="77777777" w:rsidR="00235298" w:rsidRPr="00235298" w:rsidRDefault="00235298" w:rsidP="0048086B">
      <w:pPr>
        <w:numPr>
          <w:ilvl w:val="0"/>
          <w:numId w:val="21"/>
        </w:numPr>
        <w:tabs>
          <w:tab w:val="num" w:pos="720"/>
        </w:tabs>
        <w:jc w:val="both"/>
        <w:rPr>
          <w:sz w:val="28"/>
          <w:szCs w:val="28"/>
          <w:lang w:val="en-IN"/>
        </w:rPr>
      </w:pPr>
      <w:r w:rsidRPr="00235298">
        <w:rPr>
          <w:sz w:val="28"/>
          <w:szCs w:val="28"/>
          <w:lang w:val="en-IN"/>
        </w:rPr>
        <w:t>Data Analytics and Machine Learning:</w:t>
      </w:r>
    </w:p>
    <w:p w14:paraId="61205322" w14:textId="77777777" w:rsidR="00235298" w:rsidRPr="00235298" w:rsidRDefault="00235298" w:rsidP="0048086B">
      <w:pPr>
        <w:numPr>
          <w:ilvl w:val="1"/>
          <w:numId w:val="21"/>
        </w:numPr>
        <w:jc w:val="both"/>
        <w:rPr>
          <w:sz w:val="28"/>
          <w:szCs w:val="28"/>
          <w:lang w:val="en-IN"/>
        </w:rPr>
      </w:pPr>
      <w:r w:rsidRPr="00235298">
        <w:rPr>
          <w:sz w:val="28"/>
          <w:szCs w:val="28"/>
          <w:lang w:val="en-IN"/>
        </w:rPr>
        <w:t>Libraries and Frameworks</w:t>
      </w:r>
      <w:r w:rsidRPr="00235298">
        <w:rPr>
          <w:b/>
          <w:bCs/>
          <w:sz w:val="28"/>
          <w:szCs w:val="28"/>
          <w:lang w:val="en-IN"/>
        </w:rPr>
        <w:t>:</w:t>
      </w:r>
      <w:r w:rsidRPr="00235298">
        <w:rPr>
          <w:sz w:val="28"/>
          <w:szCs w:val="28"/>
          <w:lang w:val="en-IN"/>
        </w:rPr>
        <w:t xml:space="preserve"> </w:t>
      </w:r>
    </w:p>
    <w:p w14:paraId="30223644" w14:textId="77777777" w:rsidR="00235298" w:rsidRPr="00235298" w:rsidRDefault="00235298" w:rsidP="0048086B">
      <w:pPr>
        <w:numPr>
          <w:ilvl w:val="2"/>
          <w:numId w:val="21"/>
        </w:numPr>
        <w:jc w:val="both"/>
        <w:rPr>
          <w:sz w:val="28"/>
          <w:szCs w:val="28"/>
          <w:lang w:val="en-IN"/>
        </w:rPr>
      </w:pPr>
      <w:r w:rsidRPr="00235298">
        <w:rPr>
          <w:sz w:val="28"/>
          <w:szCs w:val="28"/>
          <w:lang w:val="en-IN"/>
        </w:rPr>
        <w:t>TensorFlow or PyTorch for developing predictive maintenance models.</w:t>
      </w:r>
    </w:p>
    <w:p w14:paraId="2B888C4C" w14:textId="77777777" w:rsidR="00235298" w:rsidRPr="00235298" w:rsidRDefault="00235298" w:rsidP="0048086B">
      <w:pPr>
        <w:numPr>
          <w:ilvl w:val="2"/>
          <w:numId w:val="21"/>
        </w:numPr>
        <w:jc w:val="both"/>
        <w:rPr>
          <w:sz w:val="28"/>
          <w:szCs w:val="28"/>
          <w:lang w:val="en-IN"/>
        </w:rPr>
      </w:pPr>
      <w:r w:rsidRPr="00235298">
        <w:rPr>
          <w:sz w:val="28"/>
          <w:szCs w:val="28"/>
          <w:lang w:val="en-IN"/>
        </w:rPr>
        <w:t>Pandas and NumPy for data preprocessing and analysis.</w:t>
      </w:r>
    </w:p>
    <w:p w14:paraId="307AFEED" w14:textId="77D855C9" w:rsidR="00235298" w:rsidRPr="00235298" w:rsidRDefault="00235298" w:rsidP="0048086B">
      <w:pPr>
        <w:numPr>
          <w:ilvl w:val="2"/>
          <w:numId w:val="21"/>
        </w:numPr>
        <w:jc w:val="both"/>
        <w:rPr>
          <w:sz w:val="28"/>
          <w:szCs w:val="28"/>
          <w:lang w:val="en-IN"/>
        </w:rPr>
      </w:pPr>
      <w:r w:rsidRPr="00235298">
        <w:rPr>
          <w:sz w:val="28"/>
          <w:szCs w:val="28"/>
          <w:lang w:val="en-IN"/>
        </w:rPr>
        <w:t>Scikit-learn</w:t>
      </w:r>
      <w:r w:rsidR="008A0036">
        <w:rPr>
          <w:sz w:val="28"/>
          <w:szCs w:val="28"/>
          <w:lang w:val="en-IN"/>
        </w:rPr>
        <w:t xml:space="preserve"> and </w:t>
      </w:r>
      <w:r w:rsidR="00EB1BC4">
        <w:rPr>
          <w:sz w:val="28"/>
          <w:szCs w:val="28"/>
          <w:lang w:val="en-IN"/>
        </w:rPr>
        <w:t>Keras</w:t>
      </w:r>
      <w:r w:rsidRPr="00235298">
        <w:rPr>
          <w:sz w:val="28"/>
          <w:szCs w:val="28"/>
          <w:lang w:val="en-IN"/>
        </w:rPr>
        <w:t xml:space="preserve"> for implementing machine learning algorithms.</w:t>
      </w:r>
    </w:p>
    <w:p w14:paraId="42B8AB24" w14:textId="036ED59C" w:rsidR="00235298" w:rsidRDefault="00235298" w:rsidP="0048086B">
      <w:pPr>
        <w:numPr>
          <w:ilvl w:val="1"/>
          <w:numId w:val="21"/>
        </w:numPr>
        <w:jc w:val="both"/>
        <w:rPr>
          <w:sz w:val="28"/>
          <w:szCs w:val="28"/>
          <w:lang w:val="en-IN"/>
        </w:rPr>
      </w:pPr>
      <w:r w:rsidRPr="00235298">
        <w:rPr>
          <w:sz w:val="28"/>
          <w:szCs w:val="28"/>
          <w:lang w:val="en-IN"/>
        </w:rPr>
        <w:t>Visualization Tools</w:t>
      </w:r>
      <w:r w:rsidRPr="00235298">
        <w:rPr>
          <w:b/>
          <w:bCs/>
          <w:sz w:val="28"/>
          <w:szCs w:val="28"/>
          <w:lang w:val="en-IN"/>
        </w:rPr>
        <w:t>:</w:t>
      </w:r>
      <w:r w:rsidRPr="00235298">
        <w:rPr>
          <w:sz w:val="28"/>
          <w:szCs w:val="28"/>
          <w:lang w:val="en-IN"/>
        </w:rPr>
        <w:t xml:space="preserve"> </w:t>
      </w:r>
      <w:r w:rsidR="007A203E">
        <w:rPr>
          <w:sz w:val="28"/>
          <w:szCs w:val="28"/>
          <w:lang w:val="en-IN"/>
        </w:rPr>
        <w:t>Python flask</w:t>
      </w:r>
      <w:r w:rsidRPr="00235298">
        <w:rPr>
          <w:sz w:val="28"/>
          <w:szCs w:val="28"/>
          <w:lang w:val="en-IN"/>
        </w:rPr>
        <w:t xml:space="preserve"> for creating user-friendly dashboards.</w:t>
      </w:r>
    </w:p>
    <w:p w14:paraId="339DB7F2" w14:textId="77777777" w:rsidR="00C95B75" w:rsidRDefault="00C95B75" w:rsidP="00C95B75">
      <w:pPr>
        <w:jc w:val="both"/>
        <w:rPr>
          <w:sz w:val="28"/>
          <w:szCs w:val="28"/>
          <w:lang w:val="en-IN"/>
        </w:rPr>
      </w:pPr>
    </w:p>
    <w:p w14:paraId="4328795A" w14:textId="77777777" w:rsidR="00C95B75" w:rsidRPr="00235298" w:rsidRDefault="00C95B75" w:rsidP="00C95B75">
      <w:pPr>
        <w:jc w:val="both"/>
        <w:rPr>
          <w:sz w:val="28"/>
          <w:szCs w:val="28"/>
          <w:lang w:val="en-IN"/>
        </w:rPr>
      </w:pPr>
    </w:p>
    <w:p w14:paraId="418A69D5" w14:textId="77777777" w:rsidR="00235298" w:rsidRPr="00235298" w:rsidRDefault="00235298" w:rsidP="0048086B">
      <w:pPr>
        <w:numPr>
          <w:ilvl w:val="0"/>
          <w:numId w:val="21"/>
        </w:numPr>
        <w:tabs>
          <w:tab w:val="num" w:pos="720"/>
        </w:tabs>
        <w:jc w:val="both"/>
        <w:rPr>
          <w:sz w:val="28"/>
          <w:szCs w:val="28"/>
          <w:lang w:val="en-IN"/>
        </w:rPr>
      </w:pPr>
      <w:r w:rsidRPr="00235298">
        <w:rPr>
          <w:sz w:val="28"/>
          <w:szCs w:val="28"/>
          <w:lang w:val="en-IN"/>
        </w:rPr>
        <w:t>Communication Protocols</w:t>
      </w:r>
      <w:r w:rsidRPr="00235298">
        <w:rPr>
          <w:b/>
          <w:bCs/>
          <w:sz w:val="28"/>
          <w:szCs w:val="28"/>
          <w:lang w:val="en-IN"/>
        </w:rPr>
        <w:t>:</w:t>
      </w:r>
    </w:p>
    <w:p w14:paraId="760ADD7A" w14:textId="5DD0BA7C" w:rsidR="00235298" w:rsidRDefault="00235298" w:rsidP="0048086B">
      <w:pPr>
        <w:numPr>
          <w:ilvl w:val="1"/>
          <w:numId w:val="21"/>
        </w:numPr>
        <w:jc w:val="both"/>
        <w:rPr>
          <w:sz w:val="28"/>
          <w:szCs w:val="28"/>
          <w:lang w:val="en-IN"/>
        </w:rPr>
      </w:pPr>
      <w:r w:rsidRPr="00235298">
        <w:rPr>
          <w:sz w:val="28"/>
          <w:szCs w:val="28"/>
          <w:lang w:val="en-IN"/>
        </w:rPr>
        <w:t>HTTP protocols for efficient and reliable communication between devices and servers.</w:t>
      </w:r>
    </w:p>
    <w:p w14:paraId="3CDDD79C" w14:textId="77777777" w:rsidR="00C95B75" w:rsidRDefault="00C95B75" w:rsidP="00C95B75">
      <w:pPr>
        <w:jc w:val="both"/>
        <w:rPr>
          <w:sz w:val="28"/>
          <w:szCs w:val="28"/>
          <w:lang w:val="en-IN"/>
        </w:rPr>
      </w:pPr>
    </w:p>
    <w:p w14:paraId="52195369" w14:textId="77777777" w:rsidR="00C95B75" w:rsidRPr="00235298" w:rsidRDefault="00C95B75" w:rsidP="00C95B75">
      <w:pPr>
        <w:jc w:val="both"/>
        <w:rPr>
          <w:sz w:val="28"/>
          <w:szCs w:val="28"/>
          <w:lang w:val="en-IN"/>
        </w:rPr>
      </w:pPr>
    </w:p>
    <w:p w14:paraId="19DF8E01" w14:textId="77777777" w:rsidR="00235298" w:rsidRPr="00235298" w:rsidRDefault="00235298" w:rsidP="0048086B">
      <w:pPr>
        <w:numPr>
          <w:ilvl w:val="0"/>
          <w:numId w:val="21"/>
        </w:numPr>
        <w:tabs>
          <w:tab w:val="num" w:pos="720"/>
        </w:tabs>
        <w:jc w:val="both"/>
        <w:rPr>
          <w:sz w:val="28"/>
          <w:szCs w:val="28"/>
          <w:lang w:val="en-IN"/>
        </w:rPr>
      </w:pPr>
      <w:r w:rsidRPr="00235298">
        <w:rPr>
          <w:sz w:val="28"/>
          <w:szCs w:val="28"/>
          <w:lang w:val="en-IN"/>
        </w:rPr>
        <w:t>User Interface:</w:t>
      </w:r>
    </w:p>
    <w:p w14:paraId="3057796E" w14:textId="38CB0797" w:rsidR="00235298" w:rsidRPr="00235298" w:rsidRDefault="00235298" w:rsidP="0048086B">
      <w:pPr>
        <w:numPr>
          <w:ilvl w:val="1"/>
          <w:numId w:val="21"/>
        </w:numPr>
        <w:jc w:val="both"/>
        <w:rPr>
          <w:sz w:val="28"/>
          <w:szCs w:val="28"/>
          <w:lang w:val="en-IN"/>
        </w:rPr>
      </w:pPr>
      <w:r w:rsidRPr="00235298">
        <w:rPr>
          <w:sz w:val="28"/>
          <w:szCs w:val="28"/>
          <w:lang w:val="en-IN"/>
        </w:rPr>
        <w:t xml:space="preserve">Web-based dashboard for </w:t>
      </w:r>
      <w:r w:rsidR="00556B9F">
        <w:rPr>
          <w:sz w:val="28"/>
          <w:szCs w:val="28"/>
          <w:lang w:val="en-IN"/>
        </w:rPr>
        <w:t>civil engineers or interested individuals</w:t>
      </w:r>
      <w:r w:rsidRPr="00235298">
        <w:rPr>
          <w:sz w:val="28"/>
          <w:szCs w:val="28"/>
          <w:lang w:val="en-IN"/>
        </w:rPr>
        <w:t xml:space="preserve"> to monitor bridge health metrics and receive alerts.</w:t>
      </w:r>
    </w:p>
    <w:p w14:paraId="7F7CF764" w14:textId="77777777" w:rsidR="002A1646" w:rsidRPr="00013D94" w:rsidRDefault="002A1646">
      <w:pPr>
        <w:rPr>
          <w:sz w:val="28"/>
          <w:szCs w:val="28"/>
        </w:rPr>
      </w:pPr>
    </w:p>
    <w:p w14:paraId="410FC403" w14:textId="77777777" w:rsidR="002A1646" w:rsidRPr="00013D94" w:rsidRDefault="002A1646">
      <w:pPr>
        <w:rPr>
          <w:sz w:val="28"/>
          <w:szCs w:val="28"/>
        </w:rPr>
      </w:pPr>
    </w:p>
    <w:p w14:paraId="5C9E84ED" w14:textId="77777777" w:rsidR="002A1646" w:rsidRPr="00013D94" w:rsidRDefault="002A1646">
      <w:pPr>
        <w:rPr>
          <w:sz w:val="28"/>
          <w:szCs w:val="28"/>
        </w:rPr>
      </w:pPr>
    </w:p>
    <w:p w14:paraId="67296275" w14:textId="77777777" w:rsidR="002A1646" w:rsidRPr="00013D94" w:rsidRDefault="002A1646">
      <w:pPr>
        <w:rPr>
          <w:sz w:val="28"/>
          <w:szCs w:val="28"/>
        </w:rPr>
      </w:pPr>
    </w:p>
    <w:p w14:paraId="278F53B4" w14:textId="77777777" w:rsidR="002A1646" w:rsidRPr="00013D94" w:rsidRDefault="002A1646">
      <w:pPr>
        <w:rPr>
          <w:sz w:val="28"/>
          <w:szCs w:val="28"/>
        </w:rPr>
      </w:pPr>
    </w:p>
    <w:p w14:paraId="2DE54429" w14:textId="77777777" w:rsidR="002A1646" w:rsidRPr="00013D94" w:rsidRDefault="002A1646">
      <w:pPr>
        <w:rPr>
          <w:sz w:val="28"/>
          <w:szCs w:val="28"/>
        </w:rPr>
      </w:pPr>
    </w:p>
    <w:p w14:paraId="4825488F" w14:textId="77777777" w:rsidR="002A1646" w:rsidRPr="00013D94" w:rsidRDefault="002A1646">
      <w:pPr>
        <w:rPr>
          <w:sz w:val="28"/>
          <w:szCs w:val="28"/>
        </w:rPr>
      </w:pPr>
    </w:p>
    <w:p w14:paraId="70ECA62C" w14:textId="77777777" w:rsidR="002A1646" w:rsidRPr="00013D94" w:rsidRDefault="002A1646">
      <w:pPr>
        <w:rPr>
          <w:sz w:val="28"/>
          <w:szCs w:val="28"/>
        </w:rPr>
      </w:pPr>
    </w:p>
    <w:p w14:paraId="12C5A0B5" w14:textId="77777777" w:rsidR="002A1646" w:rsidRPr="00013D94" w:rsidRDefault="002A1646">
      <w:pPr>
        <w:rPr>
          <w:sz w:val="28"/>
          <w:szCs w:val="28"/>
        </w:rPr>
      </w:pPr>
    </w:p>
    <w:p w14:paraId="66830C18" w14:textId="77777777" w:rsidR="002A1646" w:rsidRPr="00013D94" w:rsidRDefault="002A1646">
      <w:pPr>
        <w:rPr>
          <w:sz w:val="28"/>
          <w:szCs w:val="28"/>
        </w:rPr>
      </w:pPr>
    </w:p>
    <w:p w14:paraId="1590CA0B" w14:textId="77777777" w:rsidR="002A1646" w:rsidRPr="00013D94" w:rsidRDefault="002A1646">
      <w:pPr>
        <w:rPr>
          <w:sz w:val="28"/>
          <w:szCs w:val="28"/>
        </w:rPr>
      </w:pPr>
    </w:p>
    <w:p w14:paraId="192290BA" w14:textId="77777777" w:rsidR="002A1646" w:rsidRPr="00013D94" w:rsidRDefault="002A1646">
      <w:pPr>
        <w:rPr>
          <w:sz w:val="28"/>
          <w:szCs w:val="28"/>
        </w:rPr>
      </w:pPr>
    </w:p>
    <w:p w14:paraId="331626BC" w14:textId="77777777" w:rsidR="002A1646" w:rsidRPr="00013D94" w:rsidRDefault="002A1646">
      <w:pPr>
        <w:rPr>
          <w:sz w:val="28"/>
          <w:szCs w:val="28"/>
        </w:rPr>
      </w:pPr>
    </w:p>
    <w:p w14:paraId="5D9D336C" w14:textId="77777777" w:rsidR="002A1646" w:rsidRPr="00013D94" w:rsidRDefault="002A1646">
      <w:pPr>
        <w:rPr>
          <w:sz w:val="28"/>
          <w:szCs w:val="28"/>
        </w:rPr>
      </w:pPr>
    </w:p>
    <w:p w14:paraId="6478475C" w14:textId="77777777" w:rsidR="002A1646" w:rsidRPr="00013D94" w:rsidRDefault="002A1646">
      <w:pPr>
        <w:rPr>
          <w:sz w:val="28"/>
          <w:szCs w:val="28"/>
        </w:rPr>
      </w:pPr>
    </w:p>
    <w:p w14:paraId="7728B05C" w14:textId="77777777" w:rsidR="00635BD4" w:rsidRDefault="00635BD4" w:rsidP="00C145A7">
      <w:pPr>
        <w:jc w:val="both"/>
        <w:rPr>
          <w:sz w:val="28"/>
          <w:szCs w:val="28"/>
        </w:rPr>
      </w:pPr>
    </w:p>
    <w:p w14:paraId="455CD697" w14:textId="073AD5CC" w:rsidR="002A1646" w:rsidRPr="00782F96" w:rsidRDefault="00782F96" w:rsidP="00C145A7">
      <w:pPr>
        <w:jc w:val="both"/>
        <w:rPr>
          <w:b/>
          <w:bCs/>
          <w:sz w:val="32"/>
          <w:szCs w:val="32"/>
        </w:rPr>
      </w:pPr>
      <w:r w:rsidRPr="00782F96">
        <w:rPr>
          <w:b/>
          <w:bCs/>
          <w:sz w:val="32"/>
          <w:szCs w:val="32"/>
        </w:rPr>
        <w:lastRenderedPageBreak/>
        <w:t>CHAPTER 2</w:t>
      </w:r>
    </w:p>
    <w:p w14:paraId="10507BD2" w14:textId="77777777" w:rsidR="00782F96" w:rsidRDefault="00782F96" w:rsidP="00C145A7">
      <w:pPr>
        <w:jc w:val="both"/>
      </w:pPr>
    </w:p>
    <w:p w14:paraId="0801BE18" w14:textId="77777777" w:rsidR="00782F96" w:rsidRDefault="00782F96" w:rsidP="00C145A7">
      <w:pPr>
        <w:jc w:val="both"/>
      </w:pPr>
    </w:p>
    <w:p w14:paraId="66A83E22" w14:textId="7AAADD89" w:rsidR="002A1646" w:rsidRDefault="002A1646" w:rsidP="00C145A7">
      <w:pPr>
        <w:jc w:val="both"/>
        <w:rPr>
          <w:b/>
          <w:bCs/>
          <w:sz w:val="32"/>
          <w:szCs w:val="32"/>
          <w:lang w:val="en-IN"/>
        </w:rPr>
      </w:pPr>
      <w:r w:rsidRPr="002A1646">
        <w:rPr>
          <w:b/>
          <w:bCs/>
          <w:sz w:val="32"/>
          <w:szCs w:val="32"/>
          <w:lang w:val="en-IN"/>
        </w:rPr>
        <w:t>Literature Review</w:t>
      </w:r>
    </w:p>
    <w:p w14:paraId="300318CD" w14:textId="77777777" w:rsidR="00782F96" w:rsidRDefault="00782F96" w:rsidP="00C145A7">
      <w:pPr>
        <w:jc w:val="both"/>
        <w:rPr>
          <w:b/>
          <w:bCs/>
          <w:sz w:val="32"/>
          <w:szCs w:val="32"/>
          <w:lang w:val="en-IN"/>
        </w:rPr>
      </w:pPr>
    </w:p>
    <w:p w14:paraId="557C6833" w14:textId="77777777" w:rsidR="00782F96" w:rsidRDefault="00782F96" w:rsidP="00C145A7">
      <w:pPr>
        <w:jc w:val="both"/>
        <w:rPr>
          <w:b/>
          <w:bCs/>
          <w:sz w:val="32"/>
          <w:szCs w:val="32"/>
          <w:lang w:val="en-IN"/>
        </w:rPr>
      </w:pPr>
    </w:p>
    <w:p w14:paraId="0B20F38D" w14:textId="77777777" w:rsidR="00782F96" w:rsidRDefault="00782F96" w:rsidP="00C145A7">
      <w:pPr>
        <w:jc w:val="both"/>
        <w:rPr>
          <w:b/>
          <w:bCs/>
          <w:sz w:val="32"/>
          <w:szCs w:val="32"/>
          <w:lang w:val="en-IN"/>
        </w:rPr>
      </w:pPr>
    </w:p>
    <w:p w14:paraId="5B20BD53" w14:textId="77777777" w:rsidR="00782F96" w:rsidRPr="002A1646" w:rsidRDefault="00782F96" w:rsidP="00C145A7">
      <w:pPr>
        <w:jc w:val="both"/>
        <w:rPr>
          <w:sz w:val="36"/>
          <w:szCs w:val="36"/>
          <w:lang w:val="en-IN"/>
        </w:rPr>
      </w:pPr>
    </w:p>
    <w:p w14:paraId="6C5294A2" w14:textId="20BA9F3E" w:rsidR="00810ED7" w:rsidRDefault="008C018A" w:rsidP="00810ED7">
      <w:pPr>
        <w:jc w:val="both"/>
        <w:rPr>
          <w:b/>
          <w:bCs/>
          <w:sz w:val="28"/>
          <w:szCs w:val="28"/>
          <w:lang w:val="en-IN"/>
        </w:rPr>
      </w:pPr>
      <w:r w:rsidRPr="008C018A">
        <w:rPr>
          <w:b/>
          <w:bCs/>
          <w:sz w:val="28"/>
          <w:szCs w:val="28"/>
          <w:lang w:val="en-IN"/>
        </w:rPr>
        <w:t>2.1</w:t>
      </w:r>
      <w:r w:rsidR="00810ED7" w:rsidRPr="00810ED7">
        <w:rPr>
          <w:b/>
          <w:bCs/>
          <w:sz w:val="28"/>
          <w:szCs w:val="28"/>
          <w:lang w:val="en-IN"/>
        </w:rPr>
        <w:t>Existing System - Theoretical and Methodological Contributions</w:t>
      </w:r>
    </w:p>
    <w:p w14:paraId="561A1545" w14:textId="77777777" w:rsidR="008C018A" w:rsidRDefault="008C018A" w:rsidP="00810ED7">
      <w:pPr>
        <w:jc w:val="both"/>
        <w:rPr>
          <w:b/>
          <w:bCs/>
          <w:sz w:val="28"/>
          <w:szCs w:val="28"/>
          <w:lang w:val="en-IN"/>
        </w:rPr>
      </w:pPr>
    </w:p>
    <w:p w14:paraId="54F7BD02" w14:textId="77777777" w:rsidR="008C018A" w:rsidRPr="00810ED7" w:rsidRDefault="008C018A" w:rsidP="00810ED7">
      <w:pPr>
        <w:jc w:val="both"/>
        <w:rPr>
          <w:b/>
          <w:bCs/>
          <w:sz w:val="28"/>
          <w:szCs w:val="28"/>
          <w:lang w:val="en-IN"/>
        </w:rPr>
      </w:pPr>
    </w:p>
    <w:p w14:paraId="371CFC98" w14:textId="462964E1" w:rsidR="00810ED7" w:rsidRDefault="008C018A" w:rsidP="00810ED7">
      <w:pPr>
        <w:jc w:val="both"/>
        <w:rPr>
          <w:sz w:val="28"/>
          <w:szCs w:val="28"/>
          <w:lang w:val="en-IN"/>
        </w:rPr>
      </w:pPr>
      <w:r>
        <w:rPr>
          <w:sz w:val="28"/>
          <w:szCs w:val="28"/>
          <w:lang w:val="en-IN"/>
        </w:rPr>
        <w:t>2.1.</w:t>
      </w:r>
      <w:r w:rsidR="00810ED7" w:rsidRPr="00810ED7">
        <w:rPr>
          <w:sz w:val="28"/>
          <w:szCs w:val="28"/>
          <w:lang w:val="en-IN"/>
        </w:rPr>
        <w:t>1</w:t>
      </w:r>
      <w:r>
        <w:rPr>
          <w:sz w:val="28"/>
          <w:szCs w:val="28"/>
          <w:lang w:val="en-IN"/>
        </w:rPr>
        <w:t xml:space="preserve"> </w:t>
      </w:r>
      <w:r w:rsidR="00810ED7" w:rsidRPr="00810ED7">
        <w:rPr>
          <w:sz w:val="28"/>
          <w:szCs w:val="28"/>
          <w:lang w:val="en-IN"/>
        </w:rPr>
        <w:t xml:space="preserve"> Theoretical Contributions</w:t>
      </w:r>
    </w:p>
    <w:p w14:paraId="3FB0B090" w14:textId="77777777" w:rsidR="008C018A" w:rsidRDefault="008C018A" w:rsidP="00810ED7">
      <w:pPr>
        <w:jc w:val="both"/>
        <w:rPr>
          <w:sz w:val="28"/>
          <w:szCs w:val="28"/>
          <w:lang w:val="en-IN"/>
        </w:rPr>
      </w:pPr>
    </w:p>
    <w:p w14:paraId="78927CA1" w14:textId="77777777" w:rsidR="008C018A" w:rsidRPr="00810ED7" w:rsidRDefault="008C018A" w:rsidP="00810ED7">
      <w:pPr>
        <w:jc w:val="both"/>
        <w:rPr>
          <w:sz w:val="28"/>
          <w:szCs w:val="28"/>
          <w:lang w:val="en-IN"/>
        </w:rPr>
      </w:pPr>
    </w:p>
    <w:p w14:paraId="6E1322DD" w14:textId="6E9DF631" w:rsidR="00810ED7" w:rsidRPr="00810ED7" w:rsidRDefault="00810ED7" w:rsidP="00810ED7">
      <w:pPr>
        <w:jc w:val="both"/>
        <w:rPr>
          <w:sz w:val="28"/>
          <w:szCs w:val="28"/>
          <w:lang w:val="en-IN"/>
        </w:rPr>
      </w:pPr>
      <w:r w:rsidRPr="00810ED7">
        <w:rPr>
          <w:sz w:val="28"/>
          <w:szCs w:val="28"/>
          <w:lang w:val="en-IN"/>
        </w:rPr>
        <w:t xml:space="preserve">The analysis and prediction of bridge collapse events have been extensively studied in the domains of civil engineering and artificial intelligence. Existing theoretical frameworks leverage concepts such as structural load analysis, material degradation, and stress-strain dynamics to model the </w:t>
      </w:r>
      <w:r w:rsidR="008C018A" w:rsidRPr="00810ED7">
        <w:rPr>
          <w:sz w:val="28"/>
          <w:szCs w:val="28"/>
          <w:lang w:val="en-IN"/>
        </w:rPr>
        <w:t>behaviour</w:t>
      </w:r>
      <w:r w:rsidRPr="00810ED7">
        <w:rPr>
          <w:sz w:val="28"/>
          <w:szCs w:val="28"/>
          <w:lang w:val="en-IN"/>
        </w:rPr>
        <w:t xml:space="preserve"> of bridges under various conditions. Machine learning and artificial neural networks (ANN) have provided a modern approach by enabling predictive analysis based on historical data.</w:t>
      </w:r>
    </w:p>
    <w:p w14:paraId="6F2D7BB5" w14:textId="77777777" w:rsidR="00810ED7" w:rsidRDefault="00810ED7" w:rsidP="00810ED7">
      <w:pPr>
        <w:jc w:val="both"/>
        <w:rPr>
          <w:sz w:val="28"/>
          <w:szCs w:val="28"/>
          <w:lang w:val="en-IN"/>
        </w:rPr>
      </w:pPr>
      <w:r w:rsidRPr="00810ED7">
        <w:rPr>
          <w:sz w:val="28"/>
          <w:szCs w:val="28"/>
          <w:lang w:val="en-IN"/>
        </w:rPr>
        <w:t>Some notable theoretical contributions include:</w:t>
      </w:r>
    </w:p>
    <w:p w14:paraId="2DC48F61" w14:textId="77777777" w:rsidR="008C018A" w:rsidRDefault="008C018A" w:rsidP="00810ED7">
      <w:pPr>
        <w:jc w:val="both"/>
        <w:rPr>
          <w:sz w:val="28"/>
          <w:szCs w:val="28"/>
          <w:lang w:val="en-IN"/>
        </w:rPr>
      </w:pPr>
    </w:p>
    <w:p w14:paraId="4BE2976E" w14:textId="77777777" w:rsidR="008C018A" w:rsidRPr="00810ED7" w:rsidRDefault="008C018A" w:rsidP="00810ED7">
      <w:pPr>
        <w:jc w:val="both"/>
        <w:rPr>
          <w:sz w:val="28"/>
          <w:szCs w:val="28"/>
          <w:lang w:val="en-IN"/>
        </w:rPr>
      </w:pPr>
    </w:p>
    <w:p w14:paraId="3EEFBFAC" w14:textId="77777777" w:rsidR="00810ED7" w:rsidRPr="00810ED7" w:rsidRDefault="00810ED7" w:rsidP="00810ED7">
      <w:pPr>
        <w:numPr>
          <w:ilvl w:val="0"/>
          <w:numId w:val="60"/>
        </w:numPr>
        <w:jc w:val="both"/>
        <w:rPr>
          <w:sz w:val="28"/>
          <w:szCs w:val="28"/>
          <w:lang w:val="en-IN"/>
        </w:rPr>
      </w:pPr>
      <w:r w:rsidRPr="00810ED7">
        <w:rPr>
          <w:sz w:val="28"/>
          <w:szCs w:val="28"/>
          <w:lang w:val="en-IN"/>
        </w:rPr>
        <w:t>Structural Reliability Models: These models focus on the probability of structural failure, considering external factors like weather conditions, traffic loads, and material fatigue. Probabilistic methods provide a foundation for understanding failure mechanisms.</w:t>
      </w:r>
    </w:p>
    <w:p w14:paraId="0E98F923" w14:textId="77777777" w:rsidR="00810ED7" w:rsidRPr="00810ED7" w:rsidRDefault="00810ED7" w:rsidP="00810ED7">
      <w:pPr>
        <w:numPr>
          <w:ilvl w:val="0"/>
          <w:numId w:val="60"/>
        </w:numPr>
        <w:jc w:val="both"/>
        <w:rPr>
          <w:sz w:val="28"/>
          <w:szCs w:val="28"/>
          <w:lang w:val="en-IN"/>
        </w:rPr>
      </w:pPr>
      <w:r w:rsidRPr="00810ED7">
        <w:rPr>
          <w:sz w:val="28"/>
          <w:szCs w:val="28"/>
          <w:lang w:val="en-IN"/>
        </w:rPr>
        <w:t>Data-Driven Prediction Frameworks: Recent studies integrate AI techniques to identify patterns in large datasets, such as bridge inspection reports and environmental data. These frameworks rely on supervised learning algorithms like decision trees, random forests, and ANNs.</w:t>
      </w:r>
    </w:p>
    <w:p w14:paraId="1D9A6A6A" w14:textId="6D9761D8" w:rsidR="00810ED7" w:rsidRDefault="00810ED7" w:rsidP="00810ED7">
      <w:pPr>
        <w:numPr>
          <w:ilvl w:val="0"/>
          <w:numId w:val="60"/>
        </w:numPr>
        <w:jc w:val="both"/>
        <w:rPr>
          <w:sz w:val="28"/>
          <w:szCs w:val="28"/>
          <w:lang w:val="en-IN"/>
        </w:rPr>
      </w:pPr>
      <w:r w:rsidRPr="00810ED7">
        <w:rPr>
          <w:sz w:val="28"/>
          <w:szCs w:val="28"/>
          <w:lang w:val="en-IN"/>
        </w:rPr>
        <w:t xml:space="preserve">Geospatial Data Analysis: The use of GIS-based systems to map and </w:t>
      </w:r>
      <w:r w:rsidR="008C018A" w:rsidRPr="00810ED7">
        <w:rPr>
          <w:sz w:val="28"/>
          <w:szCs w:val="28"/>
          <w:lang w:val="en-IN"/>
        </w:rPr>
        <w:t>analyse</w:t>
      </w:r>
      <w:r w:rsidRPr="00810ED7">
        <w:rPr>
          <w:sz w:val="28"/>
          <w:szCs w:val="28"/>
          <w:lang w:val="en-IN"/>
        </w:rPr>
        <w:t xml:space="preserve"> bridge data geographically has been instrumental in identifying high-risk zones and optimizing maintenance schedules.</w:t>
      </w:r>
    </w:p>
    <w:p w14:paraId="54FAAF7B" w14:textId="77777777" w:rsidR="008C018A" w:rsidRDefault="008C018A" w:rsidP="008C018A">
      <w:pPr>
        <w:jc w:val="both"/>
        <w:rPr>
          <w:sz w:val="28"/>
          <w:szCs w:val="28"/>
          <w:lang w:val="en-IN"/>
        </w:rPr>
      </w:pPr>
    </w:p>
    <w:p w14:paraId="7B4DA625" w14:textId="77777777" w:rsidR="008C018A" w:rsidRPr="00810ED7" w:rsidRDefault="008C018A" w:rsidP="008C018A">
      <w:pPr>
        <w:jc w:val="both"/>
        <w:rPr>
          <w:sz w:val="28"/>
          <w:szCs w:val="28"/>
          <w:lang w:val="en-IN"/>
        </w:rPr>
      </w:pPr>
    </w:p>
    <w:p w14:paraId="47F12EE9" w14:textId="73CBD224" w:rsidR="00810ED7" w:rsidRPr="00810ED7" w:rsidRDefault="00810ED7" w:rsidP="00810ED7">
      <w:pPr>
        <w:jc w:val="both"/>
        <w:rPr>
          <w:sz w:val="28"/>
          <w:szCs w:val="28"/>
          <w:lang w:val="en-IN"/>
        </w:rPr>
      </w:pPr>
      <w:r w:rsidRPr="00810ED7">
        <w:rPr>
          <w:sz w:val="28"/>
          <w:szCs w:val="28"/>
          <w:lang w:val="en-IN"/>
        </w:rPr>
        <w:t>2.</w:t>
      </w:r>
      <w:r w:rsidR="00997CBC">
        <w:rPr>
          <w:sz w:val="28"/>
          <w:szCs w:val="28"/>
          <w:lang w:val="en-IN"/>
        </w:rPr>
        <w:t xml:space="preserve">1.2 </w:t>
      </w:r>
      <w:r w:rsidRPr="00810ED7">
        <w:rPr>
          <w:sz w:val="28"/>
          <w:szCs w:val="28"/>
          <w:lang w:val="en-IN"/>
        </w:rPr>
        <w:t xml:space="preserve"> Methodological Contributions</w:t>
      </w:r>
    </w:p>
    <w:p w14:paraId="0AA188A6" w14:textId="77777777" w:rsidR="00810ED7" w:rsidRDefault="00810ED7" w:rsidP="00810ED7">
      <w:pPr>
        <w:jc w:val="both"/>
        <w:rPr>
          <w:sz w:val="28"/>
          <w:szCs w:val="28"/>
          <w:lang w:val="en-IN"/>
        </w:rPr>
      </w:pPr>
      <w:r w:rsidRPr="00810ED7">
        <w:rPr>
          <w:sz w:val="28"/>
          <w:szCs w:val="28"/>
          <w:lang w:val="en-IN"/>
        </w:rPr>
        <w:t>Methodologies in existing systems typically involve combining structural data analysis with advanced computational tools to improve the efficiency of bridge monitoring systems.</w:t>
      </w:r>
    </w:p>
    <w:p w14:paraId="611CC91D" w14:textId="77777777" w:rsidR="008C018A" w:rsidRDefault="008C018A" w:rsidP="00810ED7">
      <w:pPr>
        <w:jc w:val="both"/>
        <w:rPr>
          <w:sz w:val="28"/>
          <w:szCs w:val="28"/>
          <w:lang w:val="en-IN"/>
        </w:rPr>
      </w:pPr>
    </w:p>
    <w:p w14:paraId="7693FAB9" w14:textId="77777777" w:rsidR="008C018A" w:rsidRPr="00810ED7" w:rsidRDefault="008C018A" w:rsidP="00810ED7">
      <w:pPr>
        <w:jc w:val="both"/>
        <w:rPr>
          <w:sz w:val="28"/>
          <w:szCs w:val="28"/>
          <w:lang w:val="en-IN"/>
        </w:rPr>
      </w:pPr>
    </w:p>
    <w:p w14:paraId="72040046" w14:textId="77777777" w:rsidR="00810ED7" w:rsidRPr="00810ED7" w:rsidRDefault="00810ED7" w:rsidP="00810ED7">
      <w:pPr>
        <w:jc w:val="both"/>
        <w:rPr>
          <w:sz w:val="28"/>
          <w:szCs w:val="28"/>
          <w:lang w:val="en-IN"/>
        </w:rPr>
      </w:pPr>
      <w:r w:rsidRPr="00810ED7">
        <w:rPr>
          <w:sz w:val="28"/>
          <w:szCs w:val="28"/>
          <w:lang w:val="en-IN"/>
        </w:rPr>
        <w:t>Key methodological advances include:</w:t>
      </w:r>
    </w:p>
    <w:p w14:paraId="1E8B7192" w14:textId="77777777" w:rsidR="00810ED7" w:rsidRPr="00810ED7" w:rsidRDefault="00810ED7" w:rsidP="00810ED7">
      <w:pPr>
        <w:numPr>
          <w:ilvl w:val="0"/>
          <w:numId w:val="61"/>
        </w:numPr>
        <w:jc w:val="both"/>
        <w:rPr>
          <w:sz w:val="28"/>
          <w:szCs w:val="28"/>
          <w:lang w:val="en-IN"/>
        </w:rPr>
      </w:pPr>
      <w:r w:rsidRPr="00810ED7">
        <w:rPr>
          <w:sz w:val="28"/>
          <w:szCs w:val="28"/>
          <w:lang w:val="en-IN"/>
        </w:rPr>
        <w:t xml:space="preserve">Inspection and Monitoring Techniques: </w:t>
      </w:r>
    </w:p>
    <w:p w14:paraId="6690B67E" w14:textId="118BED43" w:rsidR="00810ED7" w:rsidRDefault="00276B17" w:rsidP="00810ED7">
      <w:pPr>
        <w:numPr>
          <w:ilvl w:val="1"/>
          <w:numId w:val="61"/>
        </w:numPr>
        <w:jc w:val="both"/>
        <w:rPr>
          <w:sz w:val="28"/>
          <w:szCs w:val="28"/>
          <w:lang w:val="en-IN"/>
        </w:rPr>
      </w:pPr>
      <w:r>
        <w:rPr>
          <w:sz w:val="28"/>
          <w:szCs w:val="28"/>
          <w:lang w:val="en-IN"/>
        </w:rPr>
        <w:t>Google API</w:t>
      </w:r>
      <w:r w:rsidR="00810ED7" w:rsidRPr="00810ED7">
        <w:rPr>
          <w:sz w:val="28"/>
          <w:szCs w:val="28"/>
          <w:lang w:val="en-IN"/>
        </w:rPr>
        <w:t xml:space="preserve"> for real-time data collection on structural health metrics</w:t>
      </w:r>
      <w:r w:rsidR="007716E7">
        <w:rPr>
          <w:sz w:val="28"/>
          <w:szCs w:val="28"/>
          <w:lang w:val="en-IN"/>
        </w:rPr>
        <w:t>.</w:t>
      </w:r>
    </w:p>
    <w:p w14:paraId="6A297A83" w14:textId="77777777" w:rsidR="00FC5CC8" w:rsidRPr="00810ED7" w:rsidRDefault="00FC5CC8" w:rsidP="00FC5CC8">
      <w:pPr>
        <w:jc w:val="both"/>
        <w:rPr>
          <w:sz w:val="28"/>
          <w:szCs w:val="28"/>
          <w:lang w:val="en-IN"/>
        </w:rPr>
      </w:pPr>
    </w:p>
    <w:p w14:paraId="5721A2E6" w14:textId="77777777" w:rsidR="00810ED7" w:rsidRPr="00810ED7" w:rsidRDefault="00810ED7" w:rsidP="00810ED7">
      <w:pPr>
        <w:numPr>
          <w:ilvl w:val="0"/>
          <w:numId w:val="61"/>
        </w:numPr>
        <w:jc w:val="both"/>
        <w:rPr>
          <w:sz w:val="28"/>
          <w:szCs w:val="28"/>
          <w:lang w:val="en-IN"/>
        </w:rPr>
      </w:pPr>
      <w:r w:rsidRPr="00810ED7">
        <w:rPr>
          <w:sz w:val="28"/>
          <w:szCs w:val="28"/>
          <w:lang w:val="en-IN"/>
        </w:rPr>
        <w:t xml:space="preserve">Predictive Algorithms: </w:t>
      </w:r>
    </w:p>
    <w:p w14:paraId="40733BF4" w14:textId="77777777" w:rsidR="00810ED7" w:rsidRDefault="00810ED7" w:rsidP="00810ED7">
      <w:pPr>
        <w:numPr>
          <w:ilvl w:val="1"/>
          <w:numId w:val="61"/>
        </w:numPr>
        <w:jc w:val="both"/>
        <w:rPr>
          <w:sz w:val="28"/>
          <w:szCs w:val="28"/>
          <w:lang w:val="en-IN"/>
        </w:rPr>
      </w:pPr>
      <w:r w:rsidRPr="00810ED7">
        <w:rPr>
          <w:sz w:val="28"/>
          <w:szCs w:val="28"/>
          <w:lang w:val="en-IN"/>
        </w:rPr>
        <w:t>ANN-based models for classifying bridge conditions into "Collapsed" or "Standing" categories.</w:t>
      </w:r>
    </w:p>
    <w:p w14:paraId="4A302B37" w14:textId="77777777" w:rsidR="00FC5CC8" w:rsidRPr="00810ED7" w:rsidRDefault="00FC5CC8" w:rsidP="00FC5CC8">
      <w:pPr>
        <w:jc w:val="both"/>
        <w:rPr>
          <w:sz w:val="28"/>
          <w:szCs w:val="28"/>
          <w:lang w:val="en-IN"/>
        </w:rPr>
      </w:pPr>
    </w:p>
    <w:p w14:paraId="036F9A04" w14:textId="77777777" w:rsidR="00810ED7" w:rsidRPr="00810ED7" w:rsidRDefault="00810ED7" w:rsidP="00810ED7">
      <w:pPr>
        <w:numPr>
          <w:ilvl w:val="0"/>
          <w:numId w:val="61"/>
        </w:numPr>
        <w:jc w:val="both"/>
        <w:rPr>
          <w:sz w:val="28"/>
          <w:szCs w:val="28"/>
          <w:lang w:val="en-IN"/>
        </w:rPr>
      </w:pPr>
      <w:r w:rsidRPr="00810ED7">
        <w:rPr>
          <w:sz w:val="28"/>
          <w:szCs w:val="28"/>
          <w:lang w:val="en-IN"/>
        </w:rPr>
        <w:t xml:space="preserve">Geospatial Mapping Integration: </w:t>
      </w:r>
    </w:p>
    <w:p w14:paraId="6B743962" w14:textId="77777777" w:rsidR="00810ED7" w:rsidRPr="00810ED7" w:rsidRDefault="00810ED7" w:rsidP="00810ED7">
      <w:pPr>
        <w:numPr>
          <w:ilvl w:val="1"/>
          <w:numId w:val="61"/>
        </w:numPr>
        <w:jc w:val="both"/>
        <w:rPr>
          <w:sz w:val="28"/>
          <w:szCs w:val="28"/>
          <w:lang w:val="en-IN"/>
        </w:rPr>
      </w:pPr>
      <w:r w:rsidRPr="00810ED7">
        <w:rPr>
          <w:sz w:val="28"/>
          <w:szCs w:val="28"/>
          <w:lang w:val="en-IN"/>
        </w:rPr>
        <w:t>Development of interactive platforms using APIs like Google Maps or libraries like Folium to visualize bridge locations and conditions.</w:t>
      </w:r>
    </w:p>
    <w:p w14:paraId="64CA4BB3" w14:textId="77777777" w:rsidR="00810ED7" w:rsidRDefault="00810ED7" w:rsidP="00810ED7">
      <w:pPr>
        <w:numPr>
          <w:ilvl w:val="1"/>
          <w:numId w:val="61"/>
        </w:numPr>
        <w:jc w:val="both"/>
        <w:rPr>
          <w:sz w:val="28"/>
          <w:szCs w:val="28"/>
          <w:lang w:val="en-IN"/>
        </w:rPr>
      </w:pPr>
      <w:r w:rsidRPr="00810ED7">
        <w:rPr>
          <w:sz w:val="28"/>
          <w:szCs w:val="28"/>
          <w:lang w:val="en-IN"/>
        </w:rPr>
        <w:t>Route planning tools that incorporate real-time status checks for bridges, enabling safer travel.</w:t>
      </w:r>
    </w:p>
    <w:p w14:paraId="662E5E5F" w14:textId="77777777" w:rsidR="008E25B8" w:rsidRDefault="008E25B8" w:rsidP="008E25B8">
      <w:pPr>
        <w:jc w:val="both"/>
        <w:rPr>
          <w:sz w:val="28"/>
          <w:szCs w:val="28"/>
          <w:lang w:val="en-IN"/>
        </w:rPr>
      </w:pPr>
    </w:p>
    <w:p w14:paraId="11D2110F" w14:textId="77777777" w:rsidR="008E25B8" w:rsidRPr="00810ED7" w:rsidRDefault="008E25B8" w:rsidP="008E25B8">
      <w:pPr>
        <w:jc w:val="both"/>
        <w:rPr>
          <w:sz w:val="28"/>
          <w:szCs w:val="28"/>
          <w:lang w:val="en-IN"/>
        </w:rPr>
      </w:pPr>
    </w:p>
    <w:p w14:paraId="3FC70FD5" w14:textId="30C726EB" w:rsidR="00810ED7" w:rsidRDefault="00997CBC" w:rsidP="00810ED7">
      <w:pPr>
        <w:jc w:val="both"/>
        <w:rPr>
          <w:sz w:val="28"/>
          <w:szCs w:val="28"/>
          <w:lang w:val="en-IN"/>
        </w:rPr>
      </w:pPr>
      <w:r>
        <w:rPr>
          <w:sz w:val="28"/>
          <w:szCs w:val="28"/>
          <w:lang w:val="en-IN"/>
        </w:rPr>
        <w:t xml:space="preserve">2.1.3 </w:t>
      </w:r>
      <w:r w:rsidR="00810ED7" w:rsidRPr="00810ED7">
        <w:rPr>
          <w:sz w:val="28"/>
          <w:szCs w:val="28"/>
          <w:lang w:val="en-IN"/>
        </w:rPr>
        <w:t>Limitations of Existing Systems</w:t>
      </w:r>
    </w:p>
    <w:p w14:paraId="6C7C47F4" w14:textId="77777777" w:rsidR="008E25B8" w:rsidRDefault="008E25B8" w:rsidP="00810ED7">
      <w:pPr>
        <w:jc w:val="both"/>
        <w:rPr>
          <w:sz w:val="28"/>
          <w:szCs w:val="28"/>
          <w:lang w:val="en-IN"/>
        </w:rPr>
      </w:pPr>
    </w:p>
    <w:p w14:paraId="3EAFBDAA" w14:textId="77777777" w:rsidR="008E25B8" w:rsidRPr="00810ED7" w:rsidRDefault="008E25B8" w:rsidP="00810ED7">
      <w:pPr>
        <w:jc w:val="both"/>
        <w:rPr>
          <w:sz w:val="28"/>
          <w:szCs w:val="28"/>
          <w:lang w:val="en-IN"/>
        </w:rPr>
      </w:pPr>
    </w:p>
    <w:p w14:paraId="52B7373E" w14:textId="77777777" w:rsidR="00810ED7" w:rsidRDefault="00810ED7" w:rsidP="00810ED7">
      <w:pPr>
        <w:jc w:val="both"/>
        <w:rPr>
          <w:sz w:val="28"/>
          <w:szCs w:val="28"/>
          <w:lang w:val="en-IN"/>
        </w:rPr>
      </w:pPr>
      <w:r w:rsidRPr="00810ED7">
        <w:rPr>
          <w:sz w:val="28"/>
          <w:szCs w:val="28"/>
          <w:lang w:val="en-IN"/>
        </w:rPr>
        <w:t>Despite the advancements, existing systems face several challenges:</w:t>
      </w:r>
    </w:p>
    <w:p w14:paraId="3E1B9604" w14:textId="77777777" w:rsidR="007716E7" w:rsidRPr="00810ED7" w:rsidRDefault="007716E7" w:rsidP="00810ED7">
      <w:pPr>
        <w:jc w:val="both"/>
        <w:rPr>
          <w:sz w:val="28"/>
          <w:szCs w:val="28"/>
          <w:lang w:val="en-IN"/>
        </w:rPr>
      </w:pPr>
    </w:p>
    <w:p w14:paraId="59CF2FB2" w14:textId="77777777" w:rsidR="00810ED7" w:rsidRDefault="00810ED7" w:rsidP="00810ED7">
      <w:pPr>
        <w:numPr>
          <w:ilvl w:val="0"/>
          <w:numId w:val="62"/>
        </w:numPr>
        <w:jc w:val="both"/>
        <w:rPr>
          <w:sz w:val="28"/>
          <w:szCs w:val="28"/>
          <w:lang w:val="en-IN"/>
        </w:rPr>
      </w:pPr>
      <w:r w:rsidRPr="00810ED7">
        <w:rPr>
          <w:sz w:val="28"/>
          <w:szCs w:val="28"/>
          <w:lang w:val="en-IN"/>
        </w:rPr>
        <w:t>Limited Dataset Availability: The accuracy of predictive models depends on the availability and quality of historical data. Many datasets lack completeness or consistency.</w:t>
      </w:r>
    </w:p>
    <w:p w14:paraId="6AA7CD24" w14:textId="77777777" w:rsidR="007716E7" w:rsidRPr="00810ED7" w:rsidRDefault="007716E7" w:rsidP="007716E7">
      <w:pPr>
        <w:jc w:val="both"/>
        <w:rPr>
          <w:sz w:val="28"/>
          <w:szCs w:val="28"/>
          <w:lang w:val="en-IN"/>
        </w:rPr>
      </w:pPr>
    </w:p>
    <w:p w14:paraId="7C65A843" w14:textId="77777777" w:rsidR="00810ED7" w:rsidRDefault="00810ED7" w:rsidP="00810ED7">
      <w:pPr>
        <w:numPr>
          <w:ilvl w:val="0"/>
          <w:numId w:val="62"/>
        </w:numPr>
        <w:jc w:val="both"/>
        <w:rPr>
          <w:sz w:val="28"/>
          <w:szCs w:val="28"/>
          <w:lang w:val="en-IN"/>
        </w:rPr>
      </w:pPr>
      <w:r w:rsidRPr="00810ED7">
        <w:rPr>
          <w:sz w:val="28"/>
          <w:szCs w:val="28"/>
          <w:lang w:val="en-IN"/>
        </w:rPr>
        <w:t>High Cost of Implementation: Real-time monitoring systems require significant investment in hardware, software, and skilled personnel.</w:t>
      </w:r>
    </w:p>
    <w:p w14:paraId="3C1FE162" w14:textId="77777777" w:rsidR="007716E7" w:rsidRPr="00810ED7" w:rsidRDefault="007716E7" w:rsidP="007716E7">
      <w:pPr>
        <w:jc w:val="both"/>
        <w:rPr>
          <w:sz w:val="28"/>
          <w:szCs w:val="28"/>
          <w:lang w:val="en-IN"/>
        </w:rPr>
      </w:pPr>
    </w:p>
    <w:p w14:paraId="62F5020E" w14:textId="77777777" w:rsidR="00810ED7" w:rsidRDefault="00810ED7" w:rsidP="00810ED7">
      <w:pPr>
        <w:numPr>
          <w:ilvl w:val="0"/>
          <w:numId w:val="62"/>
        </w:numPr>
        <w:jc w:val="both"/>
        <w:rPr>
          <w:sz w:val="28"/>
          <w:szCs w:val="28"/>
          <w:lang w:val="en-IN"/>
        </w:rPr>
      </w:pPr>
      <w:r w:rsidRPr="00810ED7">
        <w:rPr>
          <w:sz w:val="28"/>
          <w:szCs w:val="28"/>
          <w:lang w:val="en-IN"/>
        </w:rPr>
        <w:t>Scalability Issues: Most systems are designed for specific regions or bridge types, limiting their applicability to diverse geographical and structural contexts.</w:t>
      </w:r>
    </w:p>
    <w:p w14:paraId="02613ED3" w14:textId="77777777" w:rsidR="00FC5CC8" w:rsidRPr="00810ED7" w:rsidRDefault="00FC5CC8" w:rsidP="00FC5CC8">
      <w:pPr>
        <w:ind w:left="720"/>
        <w:jc w:val="both"/>
        <w:rPr>
          <w:sz w:val="28"/>
          <w:szCs w:val="28"/>
          <w:lang w:val="en-IN"/>
        </w:rPr>
      </w:pPr>
    </w:p>
    <w:p w14:paraId="6C5CCCB1" w14:textId="77777777" w:rsidR="00810ED7" w:rsidRDefault="00810ED7" w:rsidP="00810ED7">
      <w:pPr>
        <w:numPr>
          <w:ilvl w:val="0"/>
          <w:numId w:val="62"/>
        </w:numPr>
        <w:jc w:val="both"/>
        <w:rPr>
          <w:sz w:val="28"/>
          <w:szCs w:val="28"/>
          <w:lang w:val="en-IN"/>
        </w:rPr>
      </w:pPr>
      <w:r w:rsidRPr="00810ED7">
        <w:rPr>
          <w:sz w:val="28"/>
          <w:szCs w:val="28"/>
          <w:lang w:val="en-IN"/>
        </w:rPr>
        <w:t>Lack of Integration: Many existing solutions operate in silos, with limited interaction between prediction models, geospatial mapping, and real-time monitoring systems.</w:t>
      </w:r>
    </w:p>
    <w:p w14:paraId="2139D304" w14:textId="77777777" w:rsidR="008E25B8" w:rsidRDefault="008E25B8" w:rsidP="008E25B8">
      <w:pPr>
        <w:jc w:val="both"/>
        <w:rPr>
          <w:sz w:val="28"/>
          <w:szCs w:val="28"/>
          <w:lang w:val="en-IN"/>
        </w:rPr>
      </w:pPr>
    </w:p>
    <w:p w14:paraId="1EFEA62B" w14:textId="77777777" w:rsidR="008E25B8" w:rsidRPr="00810ED7" w:rsidRDefault="008E25B8" w:rsidP="008E25B8">
      <w:pPr>
        <w:jc w:val="both"/>
        <w:rPr>
          <w:sz w:val="28"/>
          <w:szCs w:val="28"/>
          <w:lang w:val="en-IN"/>
        </w:rPr>
      </w:pPr>
    </w:p>
    <w:p w14:paraId="3F259AF0" w14:textId="77777777" w:rsidR="00810ED7" w:rsidRPr="00810ED7" w:rsidRDefault="00810ED7" w:rsidP="00810ED7">
      <w:pPr>
        <w:jc w:val="both"/>
        <w:rPr>
          <w:sz w:val="28"/>
          <w:szCs w:val="28"/>
          <w:lang w:val="en-IN"/>
        </w:rPr>
      </w:pPr>
      <w:r w:rsidRPr="00810ED7">
        <w:rPr>
          <w:sz w:val="28"/>
          <w:szCs w:val="28"/>
          <w:lang w:val="en-IN"/>
        </w:rPr>
        <w:t>This project aims to address these limitations by integrating advanced ANN-based predictive models, geospatial mapping tools, and a user-friendly web interface. By leveraging a comprehensive dataset and optimizing system design, the proposed solution provides a holistic approach to bridge quality analysis.</w:t>
      </w:r>
    </w:p>
    <w:p w14:paraId="54E5FEB2" w14:textId="77777777" w:rsidR="0066425E" w:rsidRDefault="0066425E">
      <w:pPr>
        <w:rPr>
          <w:sz w:val="28"/>
          <w:szCs w:val="28"/>
          <w:lang w:val="en-IN"/>
        </w:rPr>
      </w:pPr>
    </w:p>
    <w:p w14:paraId="1FA24D9B" w14:textId="57619034" w:rsidR="002D5422" w:rsidRPr="00934C00" w:rsidRDefault="00934C00" w:rsidP="0066425E">
      <w:pPr>
        <w:jc w:val="both"/>
        <w:rPr>
          <w:b/>
          <w:bCs/>
          <w:sz w:val="32"/>
          <w:szCs w:val="32"/>
        </w:rPr>
      </w:pPr>
      <w:r w:rsidRPr="00934C00">
        <w:rPr>
          <w:b/>
          <w:bCs/>
          <w:sz w:val="32"/>
          <w:szCs w:val="32"/>
        </w:rPr>
        <w:lastRenderedPageBreak/>
        <w:t>CHAPTER 3</w:t>
      </w:r>
    </w:p>
    <w:p w14:paraId="26D8C2ED" w14:textId="77777777" w:rsidR="00934C00" w:rsidRPr="00934C00" w:rsidRDefault="00934C00" w:rsidP="0066425E">
      <w:pPr>
        <w:jc w:val="both"/>
        <w:rPr>
          <w:b/>
          <w:bCs/>
          <w:sz w:val="32"/>
          <w:szCs w:val="32"/>
        </w:rPr>
      </w:pPr>
    </w:p>
    <w:p w14:paraId="1094147D" w14:textId="77777777" w:rsidR="00934C00" w:rsidRPr="00934C00" w:rsidRDefault="00934C00" w:rsidP="0066425E">
      <w:pPr>
        <w:jc w:val="both"/>
        <w:rPr>
          <w:b/>
          <w:bCs/>
          <w:sz w:val="32"/>
          <w:szCs w:val="32"/>
        </w:rPr>
      </w:pPr>
    </w:p>
    <w:p w14:paraId="64E10A05" w14:textId="5129AF7A" w:rsidR="00934C00" w:rsidRDefault="00934C00" w:rsidP="0066425E">
      <w:pPr>
        <w:jc w:val="both"/>
        <w:rPr>
          <w:b/>
          <w:bCs/>
          <w:sz w:val="32"/>
          <w:szCs w:val="32"/>
        </w:rPr>
      </w:pPr>
      <w:r w:rsidRPr="00934C00">
        <w:rPr>
          <w:b/>
          <w:bCs/>
          <w:sz w:val="32"/>
          <w:szCs w:val="32"/>
        </w:rPr>
        <w:t>PROPOSED SYSTEM</w:t>
      </w:r>
    </w:p>
    <w:p w14:paraId="4D29C628" w14:textId="77777777" w:rsidR="0066425E" w:rsidRDefault="0066425E" w:rsidP="0066425E">
      <w:pPr>
        <w:jc w:val="both"/>
        <w:rPr>
          <w:b/>
          <w:bCs/>
          <w:sz w:val="32"/>
          <w:szCs w:val="32"/>
        </w:rPr>
      </w:pPr>
    </w:p>
    <w:p w14:paraId="63F83C71" w14:textId="77777777" w:rsidR="0066425E" w:rsidRDefault="0066425E" w:rsidP="0066425E">
      <w:pPr>
        <w:jc w:val="both"/>
        <w:rPr>
          <w:b/>
          <w:bCs/>
          <w:sz w:val="32"/>
          <w:szCs w:val="32"/>
        </w:rPr>
      </w:pPr>
    </w:p>
    <w:p w14:paraId="0F761F5D" w14:textId="77777777" w:rsidR="00B35A61" w:rsidRDefault="00B35A61" w:rsidP="0066425E">
      <w:pPr>
        <w:jc w:val="both"/>
        <w:rPr>
          <w:b/>
          <w:bCs/>
          <w:sz w:val="32"/>
          <w:szCs w:val="32"/>
        </w:rPr>
      </w:pPr>
    </w:p>
    <w:p w14:paraId="2FDF181F" w14:textId="2A3545EC" w:rsidR="002177AB" w:rsidRDefault="00B35A61" w:rsidP="0066425E">
      <w:pPr>
        <w:jc w:val="both"/>
        <w:rPr>
          <w:sz w:val="28"/>
          <w:szCs w:val="28"/>
          <w:lang w:val="en-IN"/>
        </w:rPr>
      </w:pPr>
      <w:r w:rsidRPr="00B35A61">
        <w:rPr>
          <w:sz w:val="28"/>
          <w:szCs w:val="28"/>
          <w:lang w:val="en-IN"/>
        </w:rPr>
        <w:t>The proposed system, Sethusamarthya, integrates advanced</w:t>
      </w:r>
      <w:r w:rsidR="00B60B77">
        <w:rPr>
          <w:sz w:val="28"/>
          <w:szCs w:val="28"/>
          <w:lang w:val="en-IN"/>
        </w:rPr>
        <w:t xml:space="preserve"> </w:t>
      </w:r>
      <w:r w:rsidRPr="00B35A61">
        <w:rPr>
          <w:sz w:val="28"/>
          <w:szCs w:val="28"/>
          <w:lang w:val="en-IN"/>
        </w:rPr>
        <w:t>machine learning to assess the structural health of bridges. It aims to address the shortcomings of existing systems by providing accurate, real-time monitoring and prediction of bridge conditions. The proposed methodology leverages data-driven insights to improve decision-making for infrastructure maintenance and safety.</w:t>
      </w:r>
    </w:p>
    <w:p w14:paraId="60AC994A" w14:textId="0C78A835" w:rsidR="00D34DFD" w:rsidRDefault="00D34DFD" w:rsidP="0066425E">
      <w:pPr>
        <w:jc w:val="both"/>
        <w:rPr>
          <w:sz w:val="28"/>
          <w:szCs w:val="28"/>
          <w:lang w:val="en-IN"/>
        </w:rPr>
      </w:pPr>
    </w:p>
    <w:p w14:paraId="009FA615" w14:textId="255F97A4" w:rsidR="00D34DFD" w:rsidRDefault="001211EB" w:rsidP="0066425E">
      <w:pPr>
        <w:jc w:val="both"/>
        <w:rPr>
          <w:sz w:val="28"/>
          <w:szCs w:val="28"/>
          <w:lang w:val="en-IN"/>
        </w:rPr>
      </w:pPr>
      <w:r>
        <w:rPr>
          <w:noProof/>
          <w:sz w:val="28"/>
          <w:szCs w:val="28"/>
          <w:lang w:val="en-IN"/>
        </w:rPr>
        <w:drawing>
          <wp:anchor distT="0" distB="0" distL="114300" distR="114300" simplePos="0" relativeHeight="251662336" behindDoc="0" locked="0" layoutInCell="1" allowOverlap="1" wp14:anchorId="46EAF102" wp14:editId="510821D8">
            <wp:simplePos x="0" y="0"/>
            <wp:positionH relativeFrom="margin">
              <wp:posOffset>870155</wp:posOffset>
            </wp:positionH>
            <wp:positionV relativeFrom="paragraph">
              <wp:posOffset>315472</wp:posOffset>
            </wp:positionV>
            <wp:extent cx="4593590" cy="4453255"/>
            <wp:effectExtent l="0" t="0" r="0" b="4445"/>
            <wp:wrapTopAndBottom/>
            <wp:docPr id="1978756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6067" name="Picture 1978756067"/>
                    <pic:cNvPicPr/>
                  </pic:nvPicPr>
                  <pic:blipFill>
                    <a:blip r:embed="rId12">
                      <a:extLst>
                        <a:ext uri="{28A0092B-C50C-407E-A947-70E740481C1C}">
                          <a14:useLocalDpi xmlns:a14="http://schemas.microsoft.com/office/drawing/2010/main" val="0"/>
                        </a:ext>
                      </a:extLst>
                    </a:blip>
                    <a:stretch>
                      <a:fillRect/>
                    </a:stretch>
                  </pic:blipFill>
                  <pic:spPr>
                    <a:xfrm>
                      <a:off x="0" y="0"/>
                      <a:ext cx="4593590" cy="4453255"/>
                    </a:xfrm>
                    <a:prstGeom prst="rect">
                      <a:avLst/>
                    </a:prstGeom>
                  </pic:spPr>
                </pic:pic>
              </a:graphicData>
            </a:graphic>
          </wp:anchor>
        </w:drawing>
      </w:r>
    </w:p>
    <w:p w14:paraId="00AAB492" w14:textId="57EFCB85" w:rsidR="00D34DFD" w:rsidRDefault="00D34DFD" w:rsidP="0066425E">
      <w:pPr>
        <w:jc w:val="both"/>
        <w:rPr>
          <w:sz w:val="28"/>
          <w:szCs w:val="28"/>
          <w:lang w:val="en-IN"/>
        </w:rPr>
      </w:pPr>
    </w:p>
    <w:p w14:paraId="701C9280" w14:textId="79419FBC" w:rsidR="00D34DFD" w:rsidRDefault="00D34DFD" w:rsidP="0066425E">
      <w:pPr>
        <w:jc w:val="both"/>
        <w:rPr>
          <w:sz w:val="28"/>
          <w:szCs w:val="28"/>
          <w:lang w:val="en-IN"/>
        </w:rPr>
      </w:pPr>
    </w:p>
    <w:p w14:paraId="47C88FDE" w14:textId="69514D86" w:rsidR="00D34DFD" w:rsidRPr="00BF0D2A" w:rsidRDefault="00493E15" w:rsidP="00945136">
      <w:pPr>
        <w:pStyle w:val="Caption"/>
        <w:jc w:val="center"/>
        <w:rPr>
          <w:sz w:val="28"/>
          <w:szCs w:val="20"/>
          <w:lang w:val="en-IN"/>
        </w:rPr>
      </w:pPr>
      <w:r w:rsidRPr="00BF0D2A">
        <w:rPr>
          <w:sz w:val="28"/>
          <w:szCs w:val="20"/>
          <w:lang w:val="en-IN"/>
        </w:rPr>
        <w:t>Figure 1</w:t>
      </w:r>
      <w:r w:rsidR="00945136" w:rsidRPr="00BF0D2A">
        <w:rPr>
          <w:sz w:val="28"/>
          <w:szCs w:val="20"/>
          <w:lang w:val="en-IN"/>
        </w:rPr>
        <w:t>. Flowchart of the Proposed System</w:t>
      </w:r>
    </w:p>
    <w:p w14:paraId="4BB9FD6C" w14:textId="739D1CD7" w:rsidR="001211EB" w:rsidRDefault="001211EB" w:rsidP="0066425E">
      <w:pPr>
        <w:jc w:val="both"/>
        <w:rPr>
          <w:sz w:val="28"/>
          <w:szCs w:val="28"/>
          <w:lang w:val="en-IN"/>
        </w:rPr>
      </w:pPr>
    </w:p>
    <w:p w14:paraId="6764C14D" w14:textId="4C00B36B" w:rsidR="00B60B77" w:rsidRPr="00B35A61" w:rsidRDefault="00B60B77" w:rsidP="0066425E">
      <w:pPr>
        <w:jc w:val="both"/>
        <w:rPr>
          <w:sz w:val="28"/>
          <w:szCs w:val="28"/>
          <w:lang w:val="en-IN"/>
        </w:rPr>
      </w:pPr>
    </w:p>
    <w:p w14:paraId="6467A49D" w14:textId="0778D52A" w:rsidR="00B35A61" w:rsidRDefault="005B5D07" w:rsidP="0066425E">
      <w:pPr>
        <w:jc w:val="both"/>
        <w:rPr>
          <w:b/>
          <w:bCs/>
          <w:sz w:val="28"/>
          <w:szCs w:val="28"/>
          <w:lang w:val="en-IN"/>
        </w:rPr>
      </w:pPr>
      <w:r w:rsidRPr="005B5D07">
        <w:rPr>
          <w:b/>
          <w:bCs/>
          <w:sz w:val="28"/>
          <w:szCs w:val="28"/>
          <w:lang w:val="en-IN"/>
        </w:rPr>
        <w:t>3.</w:t>
      </w:r>
      <w:r w:rsidR="00B35A61" w:rsidRPr="00B35A61">
        <w:rPr>
          <w:b/>
          <w:bCs/>
          <w:sz w:val="28"/>
          <w:szCs w:val="28"/>
          <w:lang w:val="en-IN"/>
        </w:rPr>
        <w:t>1. System Workflow Based on the Flowchart</w:t>
      </w:r>
    </w:p>
    <w:p w14:paraId="41D7D5FA" w14:textId="77777777" w:rsidR="005B5D07" w:rsidRPr="00B35A61" w:rsidRDefault="005B5D07" w:rsidP="0066425E">
      <w:pPr>
        <w:jc w:val="both"/>
        <w:rPr>
          <w:b/>
          <w:bCs/>
          <w:sz w:val="28"/>
          <w:szCs w:val="28"/>
          <w:lang w:val="en-IN"/>
        </w:rPr>
      </w:pPr>
    </w:p>
    <w:p w14:paraId="7723158A" w14:textId="77777777" w:rsidR="00B35A61" w:rsidRPr="00B35A61" w:rsidRDefault="00B35A61" w:rsidP="0066425E">
      <w:pPr>
        <w:numPr>
          <w:ilvl w:val="0"/>
          <w:numId w:val="63"/>
        </w:numPr>
        <w:jc w:val="both"/>
        <w:rPr>
          <w:sz w:val="28"/>
          <w:szCs w:val="28"/>
          <w:lang w:val="en-IN"/>
        </w:rPr>
      </w:pPr>
      <w:r w:rsidRPr="00B35A61">
        <w:rPr>
          <w:sz w:val="28"/>
          <w:szCs w:val="28"/>
          <w:lang w:val="en-IN"/>
        </w:rPr>
        <w:t>Identification of Bridge Types:</w:t>
      </w:r>
    </w:p>
    <w:p w14:paraId="17FE4EAA" w14:textId="77777777" w:rsidR="00B35A61" w:rsidRPr="00B35A61" w:rsidRDefault="00B35A61" w:rsidP="0066425E">
      <w:pPr>
        <w:numPr>
          <w:ilvl w:val="1"/>
          <w:numId w:val="63"/>
        </w:numPr>
        <w:jc w:val="both"/>
        <w:rPr>
          <w:sz w:val="28"/>
          <w:szCs w:val="28"/>
          <w:lang w:val="en-IN"/>
        </w:rPr>
      </w:pPr>
      <w:r w:rsidRPr="00B35A61">
        <w:rPr>
          <w:sz w:val="28"/>
          <w:szCs w:val="28"/>
          <w:lang w:val="en-IN"/>
        </w:rPr>
        <w:t>The system categorizes bridges into types such as Arch Bridge, Beam Bridge, Suspension Bridge, and others (ETC).</w:t>
      </w:r>
    </w:p>
    <w:p w14:paraId="121C893B" w14:textId="77777777" w:rsidR="00B35A61" w:rsidRDefault="00B35A61" w:rsidP="0066425E">
      <w:pPr>
        <w:numPr>
          <w:ilvl w:val="1"/>
          <w:numId w:val="63"/>
        </w:numPr>
        <w:jc w:val="both"/>
        <w:rPr>
          <w:sz w:val="28"/>
          <w:szCs w:val="28"/>
          <w:lang w:val="en-IN"/>
        </w:rPr>
      </w:pPr>
      <w:r w:rsidRPr="00B35A61">
        <w:rPr>
          <w:sz w:val="28"/>
          <w:szCs w:val="28"/>
          <w:lang w:val="en-IN"/>
        </w:rPr>
        <w:t>This classification helps in tailoring the analysis based on structural variations.</w:t>
      </w:r>
    </w:p>
    <w:p w14:paraId="2425CA69" w14:textId="77777777" w:rsidR="002A40ED" w:rsidRPr="00B35A61" w:rsidRDefault="002A40ED" w:rsidP="002A40ED">
      <w:pPr>
        <w:jc w:val="both"/>
        <w:rPr>
          <w:sz w:val="28"/>
          <w:szCs w:val="28"/>
          <w:lang w:val="en-IN"/>
        </w:rPr>
      </w:pPr>
    </w:p>
    <w:p w14:paraId="1A2EC413" w14:textId="2BD1EB9E" w:rsidR="00B35A61" w:rsidRPr="00B35A61" w:rsidRDefault="00B35A61" w:rsidP="0066425E">
      <w:pPr>
        <w:numPr>
          <w:ilvl w:val="0"/>
          <w:numId w:val="63"/>
        </w:numPr>
        <w:jc w:val="both"/>
        <w:rPr>
          <w:sz w:val="28"/>
          <w:szCs w:val="28"/>
          <w:lang w:val="en-IN"/>
        </w:rPr>
      </w:pPr>
      <w:r w:rsidRPr="00B35A61">
        <w:rPr>
          <w:sz w:val="28"/>
          <w:szCs w:val="28"/>
          <w:lang w:val="en-IN"/>
        </w:rPr>
        <w:t xml:space="preserve">Data Collection Through </w:t>
      </w:r>
      <w:r w:rsidR="00A268DA">
        <w:rPr>
          <w:sz w:val="28"/>
          <w:szCs w:val="28"/>
          <w:lang w:val="en-IN"/>
        </w:rPr>
        <w:t>Google API</w:t>
      </w:r>
      <w:r w:rsidRPr="00B35A61">
        <w:rPr>
          <w:sz w:val="28"/>
          <w:szCs w:val="28"/>
          <w:lang w:val="en-IN"/>
        </w:rPr>
        <w:t>:</w:t>
      </w:r>
    </w:p>
    <w:p w14:paraId="0F24D5F6" w14:textId="1DD8535F" w:rsidR="00B35A61" w:rsidRPr="00B35A61" w:rsidRDefault="00B35A61" w:rsidP="0066425E">
      <w:pPr>
        <w:numPr>
          <w:ilvl w:val="1"/>
          <w:numId w:val="63"/>
        </w:numPr>
        <w:jc w:val="both"/>
        <w:rPr>
          <w:sz w:val="28"/>
          <w:szCs w:val="28"/>
          <w:lang w:val="en-IN"/>
        </w:rPr>
      </w:pPr>
      <w:r w:rsidRPr="00B35A61">
        <w:rPr>
          <w:sz w:val="28"/>
          <w:szCs w:val="28"/>
          <w:lang w:val="en-IN"/>
        </w:rPr>
        <w:t xml:space="preserve">The </w:t>
      </w:r>
      <w:r w:rsidR="00A268DA">
        <w:rPr>
          <w:sz w:val="28"/>
          <w:szCs w:val="28"/>
          <w:lang w:val="en-IN"/>
        </w:rPr>
        <w:t>API</w:t>
      </w:r>
      <w:r w:rsidRPr="00B35A61">
        <w:rPr>
          <w:sz w:val="28"/>
          <w:szCs w:val="28"/>
          <w:lang w:val="en-IN"/>
        </w:rPr>
        <w:t xml:space="preserve"> collects real-time data and transfers it for further processing.</w:t>
      </w:r>
    </w:p>
    <w:p w14:paraId="1330F5AB" w14:textId="442E63DB" w:rsidR="00B35A61" w:rsidRDefault="00B35A61" w:rsidP="0066425E">
      <w:pPr>
        <w:numPr>
          <w:ilvl w:val="1"/>
          <w:numId w:val="63"/>
        </w:numPr>
        <w:jc w:val="both"/>
        <w:rPr>
          <w:sz w:val="28"/>
          <w:szCs w:val="28"/>
          <w:lang w:val="en-IN"/>
        </w:rPr>
      </w:pPr>
      <w:r w:rsidRPr="00B35A61">
        <w:rPr>
          <w:sz w:val="28"/>
          <w:szCs w:val="28"/>
          <w:lang w:val="en-IN"/>
        </w:rPr>
        <w:t xml:space="preserve">The data includes structural changes, environmental factors, and </w:t>
      </w:r>
      <w:r w:rsidR="004924E7">
        <w:rPr>
          <w:sz w:val="28"/>
          <w:szCs w:val="28"/>
          <w:lang w:val="en-IN"/>
        </w:rPr>
        <w:t>location.</w:t>
      </w:r>
    </w:p>
    <w:p w14:paraId="2F7D9BDC" w14:textId="77777777" w:rsidR="002A40ED" w:rsidRPr="00B35A61" w:rsidRDefault="002A40ED" w:rsidP="002A40ED">
      <w:pPr>
        <w:jc w:val="both"/>
        <w:rPr>
          <w:sz w:val="28"/>
          <w:szCs w:val="28"/>
          <w:lang w:val="en-IN"/>
        </w:rPr>
      </w:pPr>
    </w:p>
    <w:p w14:paraId="584D568B" w14:textId="77777777" w:rsidR="00B35A61" w:rsidRPr="00B35A61" w:rsidRDefault="00B35A61" w:rsidP="0066425E">
      <w:pPr>
        <w:numPr>
          <w:ilvl w:val="0"/>
          <w:numId w:val="63"/>
        </w:numPr>
        <w:jc w:val="both"/>
        <w:rPr>
          <w:sz w:val="28"/>
          <w:szCs w:val="28"/>
          <w:lang w:val="en-IN"/>
        </w:rPr>
      </w:pPr>
      <w:r w:rsidRPr="00B35A61">
        <w:rPr>
          <w:sz w:val="28"/>
          <w:szCs w:val="28"/>
          <w:lang w:val="en-IN"/>
        </w:rPr>
        <w:t>Data Storage and Integration:</w:t>
      </w:r>
    </w:p>
    <w:p w14:paraId="29FDFFE5" w14:textId="760F17A4" w:rsidR="00B35A61" w:rsidRPr="00B35A61" w:rsidRDefault="00B35A61" w:rsidP="0066425E">
      <w:pPr>
        <w:numPr>
          <w:ilvl w:val="1"/>
          <w:numId w:val="63"/>
        </w:numPr>
        <w:jc w:val="both"/>
        <w:rPr>
          <w:sz w:val="28"/>
          <w:szCs w:val="28"/>
          <w:lang w:val="en-IN"/>
        </w:rPr>
      </w:pPr>
      <w:r w:rsidRPr="00B35A61">
        <w:rPr>
          <w:sz w:val="28"/>
          <w:szCs w:val="28"/>
          <w:lang w:val="en-IN"/>
        </w:rPr>
        <w:t>The collected data is stored in a database for analysis.</w:t>
      </w:r>
    </w:p>
    <w:p w14:paraId="104EAF2A" w14:textId="77777777" w:rsidR="00B35A61" w:rsidRDefault="00B35A61" w:rsidP="0066425E">
      <w:pPr>
        <w:numPr>
          <w:ilvl w:val="1"/>
          <w:numId w:val="63"/>
        </w:numPr>
        <w:jc w:val="both"/>
        <w:rPr>
          <w:sz w:val="28"/>
          <w:szCs w:val="28"/>
          <w:lang w:val="en-IN"/>
        </w:rPr>
      </w:pPr>
      <w:r w:rsidRPr="00B35A61">
        <w:rPr>
          <w:sz w:val="28"/>
          <w:szCs w:val="28"/>
          <w:lang w:val="en-IN"/>
        </w:rPr>
        <w:t>Historical bridge data and structural information are also integrated to enhance the robustness of the analysis.</w:t>
      </w:r>
    </w:p>
    <w:p w14:paraId="6FE8C145" w14:textId="77777777" w:rsidR="002A40ED" w:rsidRPr="00B35A61" w:rsidRDefault="002A40ED" w:rsidP="002A40ED">
      <w:pPr>
        <w:jc w:val="both"/>
        <w:rPr>
          <w:sz w:val="28"/>
          <w:szCs w:val="28"/>
          <w:lang w:val="en-IN"/>
        </w:rPr>
      </w:pPr>
    </w:p>
    <w:p w14:paraId="35A28FDC" w14:textId="77777777" w:rsidR="00B35A61" w:rsidRPr="00B35A61" w:rsidRDefault="00B35A61" w:rsidP="0066425E">
      <w:pPr>
        <w:numPr>
          <w:ilvl w:val="0"/>
          <w:numId w:val="63"/>
        </w:numPr>
        <w:jc w:val="both"/>
        <w:rPr>
          <w:sz w:val="28"/>
          <w:szCs w:val="28"/>
          <w:lang w:val="en-IN"/>
        </w:rPr>
      </w:pPr>
      <w:r w:rsidRPr="00B35A61">
        <w:rPr>
          <w:sz w:val="28"/>
          <w:szCs w:val="28"/>
          <w:lang w:val="en-IN"/>
        </w:rPr>
        <w:t>Feature Selection Using Machine Learning:</w:t>
      </w:r>
    </w:p>
    <w:p w14:paraId="3875CE34" w14:textId="666716EC" w:rsidR="00B35A61" w:rsidRPr="00B35A61" w:rsidRDefault="00B35A61" w:rsidP="0066425E">
      <w:pPr>
        <w:numPr>
          <w:ilvl w:val="1"/>
          <w:numId w:val="63"/>
        </w:numPr>
        <w:jc w:val="both"/>
        <w:rPr>
          <w:sz w:val="28"/>
          <w:szCs w:val="28"/>
          <w:lang w:val="en-IN"/>
        </w:rPr>
      </w:pPr>
      <w:r w:rsidRPr="00B35A61">
        <w:rPr>
          <w:sz w:val="28"/>
          <w:szCs w:val="28"/>
          <w:lang w:val="en-IN"/>
        </w:rPr>
        <w:t xml:space="preserve">Machine learning algorithms </w:t>
      </w:r>
      <w:r w:rsidR="004924E7" w:rsidRPr="00B35A61">
        <w:rPr>
          <w:sz w:val="28"/>
          <w:szCs w:val="28"/>
          <w:lang w:val="en-IN"/>
        </w:rPr>
        <w:t>analyse</w:t>
      </w:r>
      <w:r w:rsidRPr="00B35A61">
        <w:rPr>
          <w:sz w:val="28"/>
          <w:szCs w:val="28"/>
          <w:lang w:val="en-IN"/>
        </w:rPr>
        <w:t xml:space="preserve"> the data to select significant features that impact bridge stability and performance.</w:t>
      </w:r>
    </w:p>
    <w:p w14:paraId="1A746E38" w14:textId="77777777" w:rsidR="00B35A61" w:rsidRDefault="00B35A61" w:rsidP="0066425E">
      <w:pPr>
        <w:numPr>
          <w:ilvl w:val="1"/>
          <w:numId w:val="63"/>
        </w:numPr>
        <w:jc w:val="both"/>
        <w:rPr>
          <w:sz w:val="28"/>
          <w:szCs w:val="28"/>
          <w:lang w:val="en-IN"/>
        </w:rPr>
      </w:pPr>
      <w:r w:rsidRPr="00B35A61">
        <w:rPr>
          <w:sz w:val="28"/>
          <w:szCs w:val="28"/>
          <w:lang w:val="en-IN"/>
        </w:rPr>
        <w:t>This step ensures that only the most relevant parameters are considered for prediction, reducing noise in the dataset.</w:t>
      </w:r>
    </w:p>
    <w:p w14:paraId="1C1D1F57" w14:textId="77777777" w:rsidR="002A40ED" w:rsidRPr="00B35A61" w:rsidRDefault="002A40ED" w:rsidP="002A40ED">
      <w:pPr>
        <w:jc w:val="both"/>
        <w:rPr>
          <w:sz w:val="28"/>
          <w:szCs w:val="28"/>
          <w:lang w:val="en-IN"/>
        </w:rPr>
      </w:pPr>
    </w:p>
    <w:p w14:paraId="7FB51F33" w14:textId="77777777" w:rsidR="00B35A61" w:rsidRPr="00B35A61" w:rsidRDefault="00B35A61" w:rsidP="0066425E">
      <w:pPr>
        <w:numPr>
          <w:ilvl w:val="0"/>
          <w:numId w:val="63"/>
        </w:numPr>
        <w:jc w:val="both"/>
        <w:rPr>
          <w:sz w:val="28"/>
          <w:szCs w:val="28"/>
          <w:lang w:val="en-IN"/>
        </w:rPr>
      </w:pPr>
      <w:r w:rsidRPr="00B35A61">
        <w:rPr>
          <w:sz w:val="28"/>
          <w:szCs w:val="28"/>
          <w:lang w:val="en-IN"/>
        </w:rPr>
        <w:t>Prediction of Bridge Condition:</w:t>
      </w:r>
    </w:p>
    <w:p w14:paraId="627AE4F5" w14:textId="77777777" w:rsidR="00B35A61" w:rsidRPr="00B35A61" w:rsidRDefault="00B35A61" w:rsidP="0066425E">
      <w:pPr>
        <w:numPr>
          <w:ilvl w:val="1"/>
          <w:numId w:val="63"/>
        </w:numPr>
        <w:jc w:val="both"/>
        <w:rPr>
          <w:sz w:val="28"/>
          <w:szCs w:val="28"/>
          <w:lang w:val="en-IN"/>
        </w:rPr>
      </w:pPr>
      <w:r w:rsidRPr="00B35A61">
        <w:rPr>
          <w:sz w:val="28"/>
          <w:szCs w:val="28"/>
          <w:lang w:val="en-IN"/>
        </w:rPr>
        <w:t>The trained machine learning model predicts the bridge’s condition based on the selected features.</w:t>
      </w:r>
    </w:p>
    <w:p w14:paraId="1FAE678B" w14:textId="6E83ECE1" w:rsidR="00B35A61" w:rsidRDefault="00B35A61" w:rsidP="0066425E">
      <w:pPr>
        <w:numPr>
          <w:ilvl w:val="1"/>
          <w:numId w:val="63"/>
        </w:numPr>
        <w:jc w:val="both"/>
        <w:rPr>
          <w:sz w:val="28"/>
          <w:szCs w:val="28"/>
          <w:lang w:val="en-IN"/>
        </w:rPr>
      </w:pPr>
      <w:r w:rsidRPr="00B35A61">
        <w:rPr>
          <w:sz w:val="28"/>
          <w:szCs w:val="28"/>
          <w:lang w:val="en-IN"/>
        </w:rPr>
        <w:t>The system classifies bridges as either in "</w:t>
      </w:r>
      <w:r w:rsidR="002102EB">
        <w:rPr>
          <w:sz w:val="28"/>
          <w:szCs w:val="28"/>
          <w:lang w:val="en-IN"/>
        </w:rPr>
        <w:t>Collapsed</w:t>
      </w:r>
      <w:r w:rsidRPr="00B35A61">
        <w:rPr>
          <w:sz w:val="28"/>
          <w:szCs w:val="28"/>
          <w:lang w:val="en-IN"/>
        </w:rPr>
        <w:t>" or "</w:t>
      </w:r>
      <w:r w:rsidR="002102EB">
        <w:rPr>
          <w:sz w:val="28"/>
          <w:szCs w:val="28"/>
          <w:lang w:val="en-IN"/>
        </w:rPr>
        <w:t>Standing</w:t>
      </w:r>
      <w:r w:rsidRPr="00B35A61">
        <w:rPr>
          <w:sz w:val="28"/>
          <w:szCs w:val="28"/>
          <w:lang w:val="en-IN"/>
        </w:rPr>
        <w:t>" enabling timely intervention.</w:t>
      </w:r>
    </w:p>
    <w:p w14:paraId="69329B81" w14:textId="77777777" w:rsidR="005B5D07" w:rsidRPr="00B35A61" w:rsidRDefault="005B5D07" w:rsidP="005B5D07">
      <w:pPr>
        <w:jc w:val="both"/>
        <w:rPr>
          <w:sz w:val="28"/>
          <w:szCs w:val="28"/>
          <w:lang w:val="en-IN"/>
        </w:rPr>
      </w:pPr>
    </w:p>
    <w:p w14:paraId="00C6FF7D" w14:textId="2BDAEEBC" w:rsidR="00B35A61" w:rsidRDefault="005B5D07" w:rsidP="0066425E">
      <w:pPr>
        <w:jc w:val="both"/>
        <w:rPr>
          <w:b/>
          <w:bCs/>
          <w:sz w:val="28"/>
          <w:szCs w:val="28"/>
          <w:lang w:val="en-IN"/>
        </w:rPr>
      </w:pPr>
      <w:r w:rsidRPr="005B5D07">
        <w:rPr>
          <w:b/>
          <w:bCs/>
          <w:sz w:val="28"/>
          <w:szCs w:val="28"/>
          <w:lang w:val="en-IN"/>
        </w:rPr>
        <w:t>3.</w:t>
      </w:r>
      <w:r w:rsidR="00B35A61" w:rsidRPr="00B35A61">
        <w:rPr>
          <w:b/>
          <w:bCs/>
          <w:sz w:val="28"/>
          <w:szCs w:val="28"/>
          <w:lang w:val="en-IN"/>
        </w:rPr>
        <w:t>2 Key Features of the Proposed System</w:t>
      </w:r>
    </w:p>
    <w:p w14:paraId="3197E67A" w14:textId="77777777" w:rsidR="005B5D07" w:rsidRPr="00B35A61" w:rsidRDefault="005B5D07" w:rsidP="0066425E">
      <w:pPr>
        <w:jc w:val="both"/>
        <w:rPr>
          <w:b/>
          <w:bCs/>
          <w:sz w:val="28"/>
          <w:szCs w:val="28"/>
          <w:lang w:val="en-IN"/>
        </w:rPr>
      </w:pPr>
    </w:p>
    <w:p w14:paraId="56CA05B0" w14:textId="02224481" w:rsidR="00B35A61" w:rsidRPr="00B35A61" w:rsidRDefault="005C3B12" w:rsidP="0066425E">
      <w:pPr>
        <w:jc w:val="both"/>
        <w:rPr>
          <w:sz w:val="28"/>
          <w:szCs w:val="28"/>
          <w:lang w:val="en-IN"/>
        </w:rPr>
      </w:pPr>
      <w:r>
        <w:rPr>
          <w:sz w:val="28"/>
          <w:szCs w:val="28"/>
          <w:lang w:val="en-IN"/>
        </w:rPr>
        <w:t>1.</w:t>
      </w:r>
      <w:r w:rsidR="00B35A61" w:rsidRPr="00B35A61">
        <w:rPr>
          <w:sz w:val="28"/>
          <w:szCs w:val="28"/>
          <w:lang w:val="en-IN"/>
        </w:rPr>
        <w:t xml:space="preserve"> Machine Learning Models</w:t>
      </w:r>
    </w:p>
    <w:p w14:paraId="1F491A10" w14:textId="14ADC426" w:rsidR="00B35A61" w:rsidRPr="00B35A61" w:rsidRDefault="00B35A61" w:rsidP="0066425E">
      <w:pPr>
        <w:numPr>
          <w:ilvl w:val="0"/>
          <w:numId w:val="65"/>
        </w:numPr>
        <w:jc w:val="both"/>
        <w:rPr>
          <w:sz w:val="28"/>
          <w:szCs w:val="28"/>
          <w:lang w:val="en-IN"/>
        </w:rPr>
      </w:pPr>
      <w:r w:rsidRPr="00B35A61">
        <w:rPr>
          <w:sz w:val="28"/>
          <w:szCs w:val="28"/>
          <w:lang w:val="en-IN"/>
        </w:rPr>
        <w:t xml:space="preserve">Advanced algorithms </w:t>
      </w:r>
      <w:r w:rsidR="004924E7" w:rsidRPr="00B35A61">
        <w:rPr>
          <w:sz w:val="28"/>
          <w:szCs w:val="28"/>
          <w:lang w:val="en-IN"/>
        </w:rPr>
        <w:t>analyse</w:t>
      </w:r>
      <w:r w:rsidRPr="00B35A61">
        <w:rPr>
          <w:sz w:val="28"/>
          <w:szCs w:val="28"/>
          <w:lang w:val="en-IN"/>
        </w:rPr>
        <w:t xml:space="preserve"> patterns and trends in structural data.</w:t>
      </w:r>
    </w:p>
    <w:p w14:paraId="5279AB95" w14:textId="77777777" w:rsidR="00B35A61" w:rsidRDefault="00B35A61" w:rsidP="0066425E">
      <w:pPr>
        <w:numPr>
          <w:ilvl w:val="0"/>
          <w:numId w:val="65"/>
        </w:numPr>
        <w:jc w:val="both"/>
        <w:rPr>
          <w:sz w:val="28"/>
          <w:szCs w:val="28"/>
          <w:lang w:val="en-IN"/>
        </w:rPr>
      </w:pPr>
      <w:r w:rsidRPr="00B35A61">
        <w:rPr>
          <w:sz w:val="28"/>
          <w:szCs w:val="28"/>
          <w:lang w:val="en-IN"/>
        </w:rPr>
        <w:t>Predictive capabilities to forecast potential failures and recommend actions.</w:t>
      </w:r>
    </w:p>
    <w:p w14:paraId="78E49B0C" w14:textId="77777777" w:rsidR="002A40ED" w:rsidRPr="00B35A61" w:rsidRDefault="002A40ED" w:rsidP="002A40ED">
      <w:pPr>
        <w:jc w:val="both"/>
        <w:rPr>
          <w:sz w:val="28"/>
          <w:szCs w:val="28"/>
          <w:lang w:val="en-IN"/>
        </w:rPr>
      </w:pPr>
    </w:p>
    <w:p w14:paraId="20B84FD1" w14:textId="77AAC687" w:rsidR="00B35A61" w:rsidRPr="00B35A61" w:rsidRDefault="00B35A61" w:rsidP="0066425E">
      <w:pPr>
        <w:jc w:val="both"/>
        <w:rPr>
          <w:sz w:val="28"/>
          <w:szCs w:val="28"/>
          <w:lang w:val="en-IN"/>
        </w:rPr>
      </w:pPr>
      <w:r w:rsidRPr="00B35A61">
        <w:rPr>
          <w:sz w:val="28"/>
          <w:szCs w:val="28"/>
          <w:lang w:val="en-IN"/>
        </w:rPr>
        <w:t>2. Integrated Data Analysis</w:t>
      </w:r>
    </w:p>
    <w:p w14:paraId="59DAD2DA" w14:textId="3D3F95B5" w:rsidR="00B35A61" w:rsidRPr="00B35A61" w:rsidRDefault="00B35A61" w:rsidP="0066425E">
      <w:pPr>
        <w:numPr>
          <w:ilvl w:val="0"/>
          <w:numId w:val="66"/>
        </w:numPr>
        <w:jc w:val="both"/>
        <w:rPr>
          <w:sz w:val="28"/>
          <w:szCs w:val="28"/>
          <w:lang w:val="en-IN"/>
        </w:rPr>
      </w:pPr>
      <w:r w:rsidRPr="00B35A61">
        <w:rPr>
          <w:sz w:val="28"/>
          <w:szCs w:val="28"/>
          <w:lang w:val="en-IN"/>
        </w:rPr>
        <w:t>Combines real-time data with historical records for comprehensive insights.</w:t>
      </w:r>
    </w:p>
    <w:p w14:paraId="3AD7CB70" w14:textId="77777777" w:rsidR="00B35A61" w:rsidRDefault="00B35A61" w:rsidP="0066425E">
      <w:pPr>
        <w:numPr>
          <w:ilvl w:val="0"/>
          <w:numId w:val="66"/>
        </w:numPr>
        <w:jc w:val="both"/>
        <w:rPr>
          <w:sz w:val="28"/>
          <w:szCs w:val="28"/>
          <w:lang w:val="en-IN"/>
        </w:rPr>
      </w:pPr>
      <w:r w:rsidRPr="00B35A61">
        <w:rPr>
          <w:sz w:val="28"/>
          <w:szCs w:val="28"/>
          <w:lang w:val="en-IN"/>
        </w:rPr>
        <w:t>Enables cross-validation and enhances the reliability of predictions.</w:t>
      </w:r>
    </w:p>
    <w:p w14:paraId="2322338A" w14:textId="77777777" w:rsidR="00A4397F" w:rsidRDefault="00A4397F" w:rsidP="00A4397F">
      <w:pPr>
        <w:jc w:val="both"/>
        <w:rPr>
          <w:sz w:val="28"/>
          <w:szCs w:val="28"/>
          <w:lang w:val="en-IN"/>
        </w:rPr>
      </w:pPr>
    </w:p>
    <w:p w14:paraId="475F131B" w14:textId="77777777" w:rsidR="002A40ED" w:rsidRDefault="002A40ED" w:rsidP="002A40ED">
      <w:pPr>
        <w:jc w:val="both"/>
        <w:rPr>
          <w:sz w:val="28"/>
          <w:szCs w:val="28"/>
          <w:lang w:val="en-IN"/>
        </w:rPr>
      </w:pPr>
    </w:p>
    <w:p w14:paraId="5D85A0DF" w14:textId="173A8FB1" w:rsidR="00971DF8" w:rsidRDefault="007744BB" w:rsidP="002A40ED">
      <w:pPr>
        <w:jc w:val="both"/>
        <w:rPr>
          <w:sz w:val="28"/>
          <w:szCs w:val="28"/>
          <w:lang w:val="en-IN"/>
        </w:rPr>
      </w:pPr>
      <w:r>
        <w:rPr>
          <w:sz w:val="28"/>
          <w:szCs w:val="28"/>
          <w:lang w:val="en-IN"/>
        </w:rPr>
        <w:lastRenderedPageBreak/>
        <w:t>3. Real time monitoring</w:t>
      </w:r>
    </w:p>
    <w:p w14:paraId="37264EC9" w14:textId="1CCF08C0" w:rsidR="00960383" w:rsidRDefault="00960383" w:rsidP="00960383">
      <w:pPr>
        <w:pStyle w:val="ListParagraph"/>
        <w:numPr>
          <w:ilvl w:val="0"/>
          <w:numId w:val="69"/>
        </w:numPr>
        <w:jc w:val="both"/>
        <w:rPr>
          <w:sz w:val="28"/>
          <w:szCs w:val="28"/>
          <w:lang w:val="en-IN"/>
        </w:rPr>
      </w:pPr>
      <w:r>
        <w:rPr>
          <w:sz w:val="28"/>
          <w:szCs w:val="28"/>
          <w:lang w:val="en-IN"/>
        </w:rPr>
        <w:t xml:space="preserve">Real time monitoring of </w:t>
      </w:r>
      <w:r w:rsidR="00436058">
        <w:rPr>
          <w:sz w:val="28"/>
          <w:szCs w:val="28"/>
          <w:lang w:val="en-IN"/>
        </w:rPr>
        <w:t>client’s location for guidance along the right path.</w:t>
      </w:r>
    </w:p>
    <w:p w14:paraId="0A351155" w14:textId="527D8919" w:rsidR="00E12D8E" w:rsidRDefault="00E12D8E" w:rsidP="00E12D8E">
      <w:pPr>
        <w:jc w:val="both"/>
        <w:rPr>
          <w:sz w:val="28"/>
          <w:szCs w:val="28"/>
          <w:lang w:val="en-IN"/>
        </w:rPr>
      </w:pPr>
      <w:r>
        <w:rPr>
          <w:sz w:val="28"/>
          <w:szCs w:val="28"/>
          <w:lang w:val="en-IN"/>
        </w:rPr>
        <w:t>4. Virtual testing of bridges</w:t>
      </w:r>
    </w:p>
    <w:p w14:paraId="0F0D08F7" w14:textId="4BC938DC" w:rsidR="00E12D8E" w:rsidRPr="00E12D8E" w:rsidRDefault="00833F0A" w:rsidP="00E12D8E">
      <w:pPr>
        <w:pStyle w:val="ListParagraph"/>
        <w:numPr>
          <w:ilvl w:val="0"/>
          <w:numId w:val="69"/>
        </w:numPr>
        <w:jc w:val="both"/>
        <w:rPr>
          <w:sz w:val="28"/>
          <w:szCs w:val="28"/>
          <w:lang w:val="en-IN"/>
        </w:rPr>
      </w:pPr>
      <w:r>
        <w:rPr>
          <w:sz w:val="28"/>
          <w:szCs w:val="28"/>
          <w:lang w:val="en-IN"/>
        </w:rPr>
        <w:t xml:space="preserve">Civil engineers or any person of interest can test the quality of bridges by putting in </w:t>
      </w:r>
      <w:r w:rsidR="00606870">
        <w:rPr>
          <w:sz w:val="28"/>
          <w:szCs w:val="28"/>
          <w:lang w:val="en-IN"/>
        </w:rPr>
        <w:t>different bridge parameters.</w:t>
      </w:r>
    </w:p>
    <w:p w14:paraId="03A46427" w14:textId="6A796C7E" w:rsidR="00B35A61" w:rsidRPr="00B35A61" w:rsidRDefault="00B35A61" w:rsidP="0066425E">
      <w:pPr>
        <w:jc w:val="both"/>
        <w:rPr>
          <w:b/>
          <w:bCs/>
          <w:sz w:val="28"/>
          <w:szCs w:val="28"/>
          <w:lang w:val="en-IN"/>
        </w:rPr>
      </w:pPr>
      <w:r w:rsidRPr="00B35A61">
        <w:rPr>
          <w:b/>
          <w:bCs/>
          <w:sz w:val="28"/>
          <w:szCs w:val="28"/>
          <w:lang w:val="en-IN"/>
        </w:rPr>
        <w:t>3.</w:t>
      </w:r>
      <w:r w:rsidR="00971DF8" w:rsidRPr="00971DF8">
        <w:rPr>
          <w:b/>
          <w:bCs/>
          <w:sz w:val="28"/>
          <w:szCs w:val="28"/>
          <w:lang w:val="en-IN"/>
        </w:rPr>
        <w:t>3</w:t>
      </w:r>
      <w:r w:rsidRPr="00B35A61">
        <w:rPr>
          <w:b/>
          <w:bCs/>
          <w:sz w:val="28"/>
          <w:szCs w:val="28"/>
          <w:lang w:val="en-IN"/>
        </w:rPr>
        <w:t xml:space="preserve"> Advantages of the Proposed System</w:t>
      </w:r>
    </w:p>
    <w:p w14:paraId="54A2E530" w14:textId="77777777" w:rsidR="00B35A61" w:rsidRPr="00B35A61" w:rsidRDefault="00B35A61" w:rsidP="0066425E">
      <w:pPr>
        <w:numPr>
          <w:ilvl w:val="0"/>
          <w:numId w:val="67"/>
        </w:numPr>
        <w:jc w:val="both"/>
        <w:rPr>
          <w:sz w:val="28"/>
          <w:szCs w:val="28"/>
          <w:lang w:val="en-IN"/>
        </w:rPr>
      </w:pPr>
      <w:r w:rsidRPr="00B35A61">
        <w:rPr>
          <w:sz w:val="28"/>
          <w:szCs w:val="28"/>
          <w:lang w:val="en-IN"/>
        </w:rPr>
        <w:t>Real-Time Monitoring: Continuous data collection allows for immediate detection of issues.</w:t>
      </w:r>
    </w:p>
    <w:p w14:paraId="083F450C" w14:textId="77777777" w:rsidR="00B35A61" w:rsidRPr="00B35A61" w:rsidRDefault="00B35A61" w:rsidP="0066425E">
      <w:pPr>
        <w:numPr>
          <w:ilvl w:val="0"/>
          <w:numId w:val="67"/>
        </w:numPr>
        <w:jc w:val="both"/>
        <w:rPr>
          <w:sz w:val="28"/>
          <w:szCs w:val="28"/>
          <w:lang w:val="en-IN"/>
        </w:rPr>
      </w:pPr>
      <w:r w:rsidRPr="00B35A61">
        <w:rPr>
          <w:sz w:val="28"/>
          <w:szCs w:val="28"/>
          <w:lang w:val="en-IN"/>
        </w:rPr>
        <w:t>Scalability: The system can be scaled to accommodate bridges of different types and sizes.</w:t>
      </w:r>
    </w:p>
    <w:p w14:paraId="7E489255" w14:textId="77777777" w:rsidR="00B35A61" w:rsidRPr="00B35A61" w:rsidRDefault="00B35A61" w:rsidP="0066425E">
      <w:pPr>
        <w:numPr>
          <w:ilvl w:val="0"/>
          <w:numId w:val="67"/>
        </w:numPr>
        <w:jc w:val="both"/>
        <w:rPr>
          <w:sz w:val="28"/>
          <w:szCs w:val="28"/>
          <w:lang w:val="en-IN"/>
        </w:rPr>
      </w:pPr>
      <w:r w:rsidRPr="00B35A61">
        <w:rPr>
          <w:sz w:val="28"/>
          <w:szCs w:val="28"/>
          <w:lang w:val="en-IN"/>
        </w:rPr>
        <w:t>Cost-Effectiveness: Early detection of potential failures reduces repair costs and prevents catastrophic failures.</w:t>
      </w:r>
    </w:p>
    <w:p w14:paraId="4122B0D4" w14:textId="77777777" w:rsidR="00B35A61" w:rsidRDefault="00B35A61" w:rsidP="0066425E">
      <w:pPr>
        <w:numPr>
          <w:ilvl w:val="0"/>
          <w:numId w:val="67"/>
        </w:numPr>
        <w:jc w:val="both"/>
        <w:rPr>
          <w:sz w:val="28"/>
          <w:szCs w:val="28"/>
          <w:lang w:val="en-IN"/>
        </w:rPr>
      </w:pPr>
      <w:r w:rsidRPr="00B35A61">
        <w:rPr>
          <w:sz w:val="28"/>
          <w:szCs w:val="28"/>
          <w:lang w:val="en-IN"/>
        </w:rPr>
        <w:t>User-Friendly Interface: Accessible through a web application, the system provides clear and actionable insights.</w:t>
      </w:r>
    </w:p>
    <w:p w14:paraId="17758E75" w14:textId="77777777" w:rsidR="008851A7" w:rsidRPr="00B35A61" w:rsidRDefault="008851A7" w:rsidP="008851A7">
      <w:pPr>
        <w:jc w:val="both"/>
        <w:rPr>
          <w:sz w:val="28"/>
          <w:szCs w:val="28"/>
          <w:lang w:val="en-IN"/>
        </w:rPr>
      </w:pPr>
    </w:p>
    <w:p w14:paraId="6AE688DC" w14:textId="67DE144F" w:rsidR="00B35A61" w:rsidRDefault="008851A7" w:rsidP="0066425E">
      <w:pPr>
        <w:jc w:val="both"/>
        <w:rPr>
          <w:b/>
          <w:bCs/>
          <w:sz w:val="28"/>
          <w:szCs w:val="28"/>
          <w:lang w:val="en-IN"/>
        </w:rPr>
      </w:pPr>
      <w:r w:rsidRPr="00E57619">
        <w:rPr>
          <w:b/>
          <w:bCs/>
          <w:sz w:val="28"/>
          <w:szCs w:val="28"/>
          <w:lang w:val="en-IN"/>
        </w:rPr>
        <w:t>3</w:t>
      </w:r>
      <w:r w:rsidR="00B35A61" w:rsidRPr="00B35A61">
        <w:rPr>
          <w:b/>
          <w:bCs/>
          <w:sz w:val="28"/>
          <w:szCs w:val="28"/>
          <w:lang w:val="en-IN"/>
        </w:rPr>
        <w:t>.</w:t>
      </w:r>
      <w:r w:rsidR="007744BB">
        <w:rPr>
          <w:b/>
          <w:bCs/>
          <w:sz w:val="28"/>
          <w:szCs w:val="28"/>
          <w:lang w:val="en-IN"/>
        </w:rPr>
        <w:t>4</w:t>
      </w:r>
      <w:r w:rsidR="00B35A61" w:rsidRPr="00B35A61">
        <w:rPr>
          <w:b/>
          <w:bCs/>
          <w:sz w:val="28"/>
          <w:szCs w:val="28"/>
          <w:lang w:val="en-IN"/>
        </w:rPr>
        <w:t xml:space="preserve"> Implementation Steps</w:t>
      </w:r>
    </w:p>
    <w:p w14:paraId="223F3437" w14:textId="77777777" w:rsidR="00E57619" w:rsidRPr="00B35A61" w:rsidRDefault="00E57619" w:rsidP="0066425E">
      <w:pPr>
        <w:jc w:val="both"/>
        <w:rPr>
          <w:b/>
          <w:bCs/>
          <w:sz w:val="28"/>
          <w:szCs w:val="28"/>
          <w:lang w:val="en-IN"/>
        </w:rPr>
      </w:pPr>
    </w:p>
    <w:p w14:paraId="453292C1" w14:textId="77777777" w:rsidR="00B35A61" w:rsidRPr="00B35A61" w:rsidRDefault="00B35A61" w:rsidP="0066425E">
      <w:pPr>
        <w:numPr>
          <w:ilvl w:val="0"/>
          <w:numId w:val="68"/>
        </w:numPr>
        <w:jc w:val="both"/>
        <w:rPr>
          <w:sz w:val="28"/>
          <w:szCs w:val="28"/>
          <w:lang w:val="en-IN"/>
        </w:rPr>
      </w:pPr>
      <w:r w:rsidRPr="00B35A61">
        <w:rPr>
          <w:sz w:val="28"/>
          <w:szCs w:val="28"/>
          <w:lang w:val="en-IN"/>
        </w:rPr>
        <w:t>Data Pipeline Development:</w:t>
      </w:r>
    </w:p>
    <w:p w14:paraId="4034C1A4" w14:textId="77777777" w:rsidR="00B35A61" w:rsidRPr="00B35A61" w:rsidRDefault="00B35A61" w:rsidP="0066425E">
      <w:pPr>
        <w:numPr>
          <w:ilvl w:val="1"/>
          <w:numId w:val="68"/>
        </w:numPr>
        <w:jc w:val="both"/>
        <w:rPr>
          <w:sz w:val="28"/>
          <w:szCs w:val="28"/>
          <w:lang w:val="en-IN"/>
        </w:rPr>
      </w:pPr>
      <w:r w:rsidRPr="00B35A61">
        <w:rPr>
          <w:sz w:val="28"/>
          <w:szCs w:val="28"/>
          <w:lang w:val="en-IN"/>
        </w:rPr>
        <w:t>Create a robust pipeline for collecting, storing, and preprocessing data.</w:t>
      </w:r>
    </w:p>
    <w:p w14:paraId="42F58E04" w14:textId="77777777" w:rsidR="00B35A61" w:rsidRDefault="00B35A61" w:rsidP="0066425E">
      <w:pPr>
        <w:numPr>
          <w:ilvl w:val="1"/>
          <w:numId w:val="68"/>
        </w:numPr>
        <w:jc w:val="both"/>
        <w:rPr>
          <w:sz w:val="28"/>
          <w:szCs w:val="28"/>
          <w:lang w:val="en-IN"/>
        </w:rPr>
      </w:pPr>
      <w:r w:rsidRPr="00B35A61">
        <w:rPr>
          <w:sz w:val="28"/>
          <w:szCs w:val="28"/>
          <w:lang w:val="en-IN"/>
        </w:rPr>
        <w:t>Implement error-handling mechanisms to ensure data integrity.</w:t>
      </w:r>
    </w:p>
    <w:p w14:paraId="524FFF1D" w14:textId="77777777" w:rsidR="00A4397F" w:rsidRPr="00B35A61" w:rsidRDefault="00A4397F" w:rsidP="00A4397F">
      <w:pPr>
        <w:jc w:val="both"/>
        <w:rPr>
          <w:sz w:val="28"/>
          <w:szCs w:val="28"/>
          <w:lang w:val="en-IN"/>
        </w:rPr>
      </w:pPr>
    </w:p>
    <w:p w14:paraId="6155F655" w14:textId="77777777" w:rsidR="00B35A61" w:rsidRPr="00B35A61" w:rsidRDefault="00B35A61" w:rsidP="0066425E">
      <w:pPr>
        <w:numPr>
          <w:ilvl w:val="0"/>
          <w:numId w:val="68"/>
        </w:numPr>
        <w:jc w:val="both"/>
        <w:rPr>
          <w:sz w:val="28"/>
          <w:szCs w:val="28"/>
          <w:lang w:val="en-IN"/>
        </w:rPr>
      </w:pPr>
      <w:r w:rsidRPr="00B35A61">
        <w:rPr>
          <w:sz w:val="28"/>
          <w:szCs w:val="28"/>
          <w:lang w:val="en-IN"/>
        </w:rPr>
        <w:t>Machine Learning Model Deployment:</w:t>
      </w:r>
    </w:p>
    <w:p w14:paraId="39D814A3" w14:textId="77777777" w:rsidR="00B35A61" w:rsidRPr="00B35A61" w:rsidRDefault="00B35A61" w:rsidP="0066425E">
      <w:pPr>
        <w:numPr>
          <w:ilvl w:val="1"/>
          <w:numId w:val="68"/>
        </w:numPr>
        <w:jc w:val="both"/>
        <w:rPr>
          <w:sz w:val="28"/>
          <w:szCs w:val="28"/>
          <w:lang w:val="en-IN"/>
        </w:rPr>
      </w:pPr>
      <w:r w:rsidRPr="00B35A61">
        <w:rPr>
          <w:sz w:val="28"/>
          <w:szCs w:val="28"/>
          <w:lang w:val="en-IN"/>
        </w:rPr>
        <w:t>Train and test models using historical and real-time data.</w:t>
      </w:r>
    </w:p>
    <w:p w14:paraId="319C916D" w14:textId="77777777" w:rsidR="00B35A61" w:rsidRDefault="00B35A61" w:rsidP="0066425E">
      <w:pPr>
        <w:numPr>
          <w:ilvl w:val="1"/>
          <w:numId w:val="68"/>
        </w:numPr>
        <w:jc w:val="both"/>
        <w:rPr>
          <w:sz w:val="28"/>
          <w:szCs w:val="28"/>
          <w:lang w:val="en-IN"/>
        </w:rPr>
      </w:pPr>
      <w:r w:rsidRPr="00B35A61">
        <w:rPr>
          <w:sz w:val="28"/>
          <w:szCs w:val="28"/>
          <w:lang w:val="en-IN"/>
        </w:rPr>
        <w:t>Optimize algorithms for high accuracy and low latency in predictions.</w:t>
      </w:r>
    </w:p>
    <w:p w14:paraId="6DA22383" w14:textId="77777777" w:rsidR="00A4397F" w:rsidRPr="00B35A61" w:rsidRDefault="00A4397F" w:rsidP="00A4397F">
      <w:pPr>
        <w:jc w:val="both"/>
        <w:rPr>
          <w:sz w:val="28"/>
          <w:szCs w:val="28"/>
          <w:lang w:val="en-IN"/>
        </w:rPr>
      </w:pPr>
    </w:p>
    <w:p w14:paraId="5E83BEC3" w14:textId="77777777" w:rsidR="00B35A61" w:rsidRPr="00B35A61" w:rsidRDefault="00B35A61" w:rsidP="0066425E">
      <w:pPr>
        <w:numPr>
          <w:ilvl w:val="0"/>
          <w:numId w:val="68"/>
        </w:numPr>
        <w:jc w:val="both"/>
        <w:rPr>
          <w:sz w:val="28"/>
          <w:szCs w:val="28"/>
          <w:lang w:val="en-IN"/>
        </w:rPr>
      </w:pPr>
      <w:r w:rsidRPr="00B35A61">
        <w:rPr>
          <w:sz w:val="28"/>
          <w:szCs w:val="28"/>
          <w:lang w:val="en-IN"/>
        </w:rPr>
        <w:t>Web Application Integration:</w:t>
      </w:r>
    </w:p>
    <w:p w14:paraId="7F3A3992" w14:textId="77777777" w:rsidR="00B35A61" w:rsidRPr="00B35A61" w:rsidRDefault="00B35A61" w:rsidP="0066425E">
      <w:pPr>
        <w:numPr>
          <w:ilvl w:val="1"/>
          <w:numId w:val="68"/>
        </w:numPr>
        <w:jc w:val="both"/>
        <w:rPr>
          <w:sz w:val="28"/>
          <w:szCs w:val="28"/>
          <w:lang w:val="en-IN"/>
        </w:rPr>
      </w:pPr>
      <w:r w:rsidRPr="00B35A61">
        <w:rPr>
          <w:sz w:val="28"/>
          <w:szCs w:val="28"/>
          <w:lang w:val="en-IN"/>
        </w:rPr>
        <w:t>Develop a user-friendly interface for stakeholders to view bridge statuses and reports.</w:t>
      </w:r>
    </w:p>
    <w:p w14:paraId="77BF841B" w14:textId="77777777" w:rsidR="00B35A61" w:rsidRDefault="00B35A61" w:rsidP="0066425E">
      <w:pPr>
        <w:numPr>
          <w:ilvl w:val="1"/>
          <w:numId w:val="68"/>
        </w:numPr>
        <w:jc w:val="both"/>
        <w:rPr>
          <w:sz w:val="28"/>
          <w:szCs w:val="28"/>
          <w:lang w:val="en-IN"/>
        </w:rPr>
      </w:pPr>
      <w:r w:rsidRPr="00B35A61">
        <w:rPr>
          <w:sz w:val="28"/>
          <w:szCs w:val="28"/>
          <w:lang w:val="en-IN"/>
        </w:rPr>
        <w:t>Implement features like route planning and bridge status visualization.</w:t>
      </w:r>
    </w:p>
    <w:p w14:paraId="30B490A7" w14:textId="77777777" w:rsidR="00A4397F" w:rsidRPr="00B35A61" w:rsidRDefault="00A4397F" w:rsidP="00A4397F">
      <w:pPr>
        <w:jc w:val="both"/>
        <w:rPr>
          <w:sz w:val="28"/>
          <w:szCs w:val="28"/>
          <w:lang w:val="en-IN"/>
        </w:rPr>
      </w:pPr>
    </w:p>
    <w:p w14:paraId="093BF992" w14:textId="77777777" w:rsidR="00B35A61" w:rsidRPr="00B35A61" w:rsidRDefault="00B35A61" w:rsidP="0066425E">
      <w:pPr>
        <w:numPr>
          <w:ilvl w:val="0"/>
          <w:numId w:val="68"/>
        </w:numPr>
        <w:jc w:val="both"/>
        <w:rPr>
          <w:sz w:val="28"/>
          <w:szCs w:val="28"/>
          <w:lang w:val="en-IN"/>
        </w:rPr>
      </w:pPr>
      <w:r w:rsidRPr="00B35A61">
        <w:rPr>
          <w:sz w:val="28"/>
          <w:szCs w:val="28"/>
          <w:lang w:val="en-IN"/>
        </w:rPr>
        <w:t>Validation and Testing:</w:t>
      </w:r>
    </w:p>
    <w:p w14:paraId="5CE20FF5" w14:textId="77777777" w:rsidR="00B35A61" w:rsidRPr="00B35A61" w:rsidRDefault="00B35A61" w:rsidP="0066425E">
      <w:pPr>
        <w:numPr>
          <w:ilvl w:val="1"/>
          <w:numId w:val="68"/>
        </w:numPr>
        <w:jc w:val="both"/>
        <w:rPr>
          <w:sz w:val="28"/>
          <w:szCs w:val="28"/>
          <w:lang w:val="en-IN"/>
        </w:rPr>
      </w:pPr>
      <w:r w:rsidRPr="00B35A61">
        <w:rPr>
          <w:sz w:val="28"/>
          <w:szCs w:val="28"/>
          <w:lang w:val="en-IN"/>
        </w:rPr>
        <w:t>Conduct rigorous testing to ensure system reliability under various scenarios.</w:t>
      </w:r>
    </w:p>
    <w:p w14:paraId="678B1380" w14:textId="77777777" w:rsidR="00B35A61" w:rsidRPr="00B35A61" w:rsidRDefault="00B35A61" w:rsidP="0066425E">
      <w:pPr>
        <w:numPr>
          <w:ilvl w:val="1"/>
          <w:numId w:val="68"/>
        </w:numPr>
        <w:jc w:val="both"/>
        <w:rPr>
          <w:sz w:val="28"/>
          <w:szCs w:val="28"/>
          <w:lang w:val="en-IN"/>
        </w:rPr>
      </w:pPr>
      <w:r w:rsidRPr="00B35A61">
        <w:rPr>
          <w:sz w:val="28"/>
          <w:szCs w:val="28"/>
          <w:lang w:val="en-IN"/>
        </w:rPr>
        <w:t>Validate predictions against ground truth data to evaluate model performance.</w:t>
      </w:r>
    </w:p>
    <w:p w14:paraId="6551BF13" w14:textId="77777777" w:rsidR="00B35A61" w:rsidRPr="00934C00" w:rsidRDefault="00B35A61" w:rsidP="00B35A61">
      <w:pPr>
        <w:rPr>
          <w:b/>
          <w:bCs/>
          <w:sz w:val="32"/>
          <w:szCs w:val="32"/>
        </w:rPr>
      </w:pPr>
    </w:p>
    <w:p w14:paraId="6E290D4C" w14:textId="77777777" w:rsidR="00934C00" w:rsidRDefault="00934C00"/>
    <w:p w14:paraId="6F151668" w14:textId="77777777" w:rsidR="004F7574" w:rsidRDefault="004F7574" w:rsidP="002D5422">
      <w:pPr>
        <w:rPr>
          <w:b/>
          <w:bCs/>
          <w:sz w:val="32"/>
          <w:szCs w:val="32"/>
          <w:lang w:val="en-IN"/>
        </w:rPr>
      </w:pPr>
    </w:p>
    <w:p w14:paraId="651780F3" w14:textId="77777777" w:rsidR="004F7574" w:rsidRDefault="004F7574" w:rsidP="002D5422">
      <w:pPr>
        <w:rPr>
          <w:b/>
          <w:bCs/>
          <w:sz w:val="32"/>
          <w:szCs w:val="32"/>
          <w:lang w:val="en-IN"/>
        </w:rPr>
      </w:pPr>
    </w:p>
    <w:p w14:paraId="0539221E" w14:textId="77777777" w:rsidR="004F7574" w:rsidRDefault="004F7574" w:rsidP="002D5422">
      <w:pPr>
        <w:rPr>
          <w:b/>
          <w:bCs/>
          <w:sz w:val="32"/>
          <w:szCs w:val="32"/>
          <w:lang w:val="en-IN"/>
        </w:rPr>
      </w:pPr>
    </w:p>
    <w:p w14:paraId="5741DA41" w14:textId="51BAC58A" w:rsidR="00934C00" w:rsidRDefault="00934C00" w:rsidP="002D5422">
      <w:pPr>
        <w:rPr>
          <w:b/>
          <w:bCs/>
          <w:sz w:val="32"/>
          <w:szCs w:val="32"/>
          <w:lang w:val="en-IN"/>
        </w:rPr>
      </w:pPr>
      <w:r w:rsidRPr="00934C00">
        <w:rPr>
          <w:b/>
          <w:bCs/>
          <w:sz w:val="32"/>
          <w:szCs w:val="32"/>
          <w:lang w:val="en-IN"/>
        </w:rPr>
        <w:lastRenderedPageBreak/>
        <w:t>CHAPTER 4</w:t>
      </w:r>
    </w:p>
    <w:p w14:paraId="22F45E75" w14:textId="77777777" w:rsidR="00934C00" w:rsidRPr="00934C00" w:rsidRDefault="00934C00" w:rsidP="002D5422">
      <w:pPr>
        <w:rPr>
          <w:b/>
          <w:bCs/>
          <w:sz w:val="32"/>
          <w:szCs w:val="32"/>
          <w:lang w:val="en-IN"/>
        </w:rPr>
      </w:pPr>
    </w:p>
    <w:p w14:paraId="14744C88" w14:textId="77777777" w:rsidR="00934C00" w:rsidRPr="00934C00" w:rsidRDefault="00934C00" w:rsidP="002D5422">
      <w:pPr>
        <w:rPr>
          <w:b/>
          <w:bCs/>
          <w:sz w:val="32"/>
          <w:szCs w:val="32"/>
          <w:lang w:val="en-IN"/>
        </w:rPr>
      </w:pPr>
    </w:p>
    <w:p w14:paraId="44B6459D" w14:textId="70062AD6" w:rsidR="002D5422" w:rsidRDefault="002D5422" w:rsidP="00934C00">
      <w:pPr>
        <w:jc w:val="center"/>
        <w:rPr>
          <w:b/>
          <w:bCs/>
          <w:sz w:val="32"/>
          <w:szCs w:val="32"/>
          <w:lang w:val="en-IN"/>
        </w:rPr>
      </w:pPr>
      <w:r w:rsidRPr="002D5422">
        <w:rPr>
          <w:b/>
          <w:bCs/>
          <w:sz w:val="32"/>
          <w:szCs w:val="32"/>
          <w:lang w:val="en-IN"/>
        </w:rPr>
        <w:t>S</w:t>
      </w:r>
      <w:r w:rsidR="00934C00">
        <w:rPr>
          <w:b/>
          <w:bCs/>
          <w:sz w:val="32"/>
          <w:szCs w:val="32"/>
          <w:lang w:val="en-IN"/>
        </w:rPr>
        <w:t>OFTWARE REQUIREMENT ANALYSIS</w:t>
      </w:r>
    </w:p>
    <w:p w14:paraId="72C002FC" w14:textId="77777777" w:rsidR="00934C00" w:rsidRDefault="00934C00" w:rsidP="00934C00">
      <w:pPr>
        <w:jc w:val="center"/>
        <w:rPr>
          <w:b/>
          <w:bCs/>
          <w:sz w:val="32"/>
          <w:szCs w:val="32"/>
          <w:lang w:val="en-IN"/>
        </w:rPr>
      </w:pPr>
    </w:p>
    <w:p w14:paraId="5E073DA6" w14:textId="77777777" w:rsidR="00934C00" w:rsidRDefault="00934C00" w:rsidP="00934C00">
      <w:pPr>
        <w:jc w:val="center"/>
        <w:rPr>
          <w:b/>
          <w:bCs/>
          <w:sz w:val="32"/>
          <w:szCs w:val="32"/>
          <w:lang w:val="en-IN"/>
        </w:rPr>
      </w:pPr>
    </w:p>
    <w:p w14:paraId="44BDFEB4" w14:textId="77777777" w:rsidR="00934C00" w:rsidRPr="002D5422" w:rsidRDefault="00934C00" w:rsidP="00934C00">
      <w:pPr>
        <w:jc w:val="center"/>
        <w:rPr>
          <w:lang w:val="en-IN"/>
        </w:rPr>
      </w:pPr>
    </w:p>
    <w:p w14:paraId="5FF62994" w14:textId="69D7EDB1" w:rsidR="00340F0D" w:rsidRPr="00934C00" w:rsidRDefault="002D5422">
      <w:pPr>
        <w:rPr>
          <w:sz w:val="28"/>
          <w:szCs w:val="28"/>
        </w:rPr>
      </w:pPr>
      <w:r w:rsidRPr="002D5422">
        <w:rPr>
          <w:b/>
          <w:bCs/>
          <w:sz w:val="28"/>
          <w:szCs w:val="28"/>
          <w:lang w:val="en-IN"/>
        </w:rPr>
        <w:t>4.1 Functional Requirements</w:t>
      </w:r>
      <w:r w:rsidR="007321AB">
        <w:rPr>
          <w:noProof/>
          <w:sz w:val="28"/>
          <w:szCs w:val="28"/>
        </w:rPr>
        <w:drawing>
          <wp:anchor distT="0" distB="0" distL="114300" distR="114300" simplePos="0" relativeHeight="251689984" behindDoc="0" locked="0" layoutInCell="1" allowOverlap="1" wp14:anchorId="06A962F0" wp14:editId="1B32A02C">
            <wp:simplePos x="0" y="0"/>
            <wp:positionH relativeFrom="page">
              <wp:align>center</wp:align>
            </wp:positionH>
            <wp:positionV relativeFrom="paragraph">
              <wp:posOffset>379203</wp:posOffset>
            </wp:positionV>
            <wp:extent cx="5925820" cy="5925820"/>
            <wp:effectExtent l="0" t="0" r="0" b="0"/>
            <wp:wrapTopAndBottom/>
            <wp:docPr id="10747510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51042" name="Picture 1074751042"/>
                    <pic:cNvPicPr/>
                  </pic:nvPicPr>
                  <pic:blipFill>
                    <a:blip r:embed="rId13">
                      <a:extLst>
                        <a:ext uri="{28A0092B-C50C-407E-A947-70E740481C1C}">
                          <a14:useLocalDpi xmlns:a14="http://schemas.microsoft.com/office/drawing/2010/main" val="0"/>
                        </a:ext>
                      </a:extLst>
                    </a:blip>
                    <a:stretch>
                      <a:fillRect/>
                    </a:stretch>
                  </pic:blipFill>
                  <pic:spPr>
                    <a:xfrm>
                      <a:off x="0" y="0"/>
                      <a:ext cx="5925820" cy="5925820"/>
                    </a:xfrm>
                    <a:prstGeom prst="rect">
                      <a:avLst/>
                    </a:prstGeom>
                  </pic:spPr>
                </pic:pic>
              </a:graphicData>
            </a:graphic>
          </wp:anchor>
        </w:drawing>
      </w:r>
    </w:p>
    <w:p w14:paraId="38EFB967" w14:textId="77777777" w:rsidR="004F7574" w:rsidRDefault="004F7574" w:rsidP="007321AB">
      <w:pPr>
        <w:pStyle w:val="Caption"/>
        <w:jc w:val="center"/>
        <w:rPr>
          <w:sz w:val="28"/>
          <w:szCs w:val="20"/>
        </w:rPr>
      </w:pPr>
    </w:p>
    <w:p w14:paraId="573EB34A" w14:textId="34C306FC" w:rsidR="00340F0D" w:rsidRDefault="007321AB" w:rsidP="007321AB">
      <w:pPr>
        <w:pStyle w:val="Caption"/>
        <w:jc w:val="center"/>
        <w:rPr>
          <w:sz w:val="28"/>
          <w:szCs w:val="20"/>
        </w:rPr>
      </w:pPr>
      <w:r w:rsidRPr="00BF0D2A">
        <w:rPr>
          <w:sz w:val="28"/>
          <w:szCs w:val="20"/>
        </w:rPr>
        <w:t>Figure 2. Case Diagram of the Sethusamarthya Project</w:t>
      </w:r>
    </w:p>
    <w:p w14:paraId="5F1D0ED8" w14:textId="77777777" w:rsidR="004F7574" w:rsidRDefault="004F7574" w:rsidP="004F7574"/>
    <w:p w14:paraId="42486197" w14:textId="0CF554CE" w:rsidR="00340F0D" w:rsidRDefault="00934C00" w:rsidP="00340F0D">
      <w:pPr>
        <w:rPr>
          <w:b/>
          <w:bCs/>
          <w:sz w:val="28"/>
          <w:szCs w:val="28"/>
          <w:lang w:val="en-IN"/>
        </w:rPr>
      </w:pPr>
      <w:r>
        <w:rPr>
          <w:b/>
          <w:bCs/>
          <w:sz w:val="28"/>
          <w:szCs w:val="28"/>
          <w:lang w:val="en-IN"/>
        </w:rPr>
        <w:t xml:space="preserve">4.2 </w:t>
      </w:r>
      <w:r w:rsidR="00340F0D" w:rsidRPr="00340F0D">
        <w:rPr>
          <w:b/>
          <w:bCs/>
          <w:sz w:val="28"/>
          <w:szCs w:val="28"/>
          <w:lang w:val="en-IN"/>
        </w:rPr>
        <w:t>Nonfunctional Requirements</w:t>
      </w:r>
    </w:p>
    <w:p w14:paraId="691F0E07" w14:textId="77777777" w:rsidR="00934C00" w:rsidRDefault="00934C00" w:rsidP="00340F0D">
      <w:pPr>
        <w:rPr>
          <w:b/>
          <w:bCs/>
          <w:sz w:val="28"/>
          <w:szCs w:val="28"/>
          <w:lang w:val="en-IN"/>
        </w:rPr>
      </w:pPr>
    </w:p>
    <w:p w14:paraId="68600922" w14:textId="77777777" w:rsidR="00934C00" w:rsidRPr="00340F0D" w:rsidRDefault="00934C00" w:rsidP="00340F0D">
      <w:pPr>
        <w:rPr>
          <w:sz w:val="28"/>
          <w:szCs w:val="28"/>
          <w:lang w:val="en-IN"/>
        </w:rPr>
      </w:pPr>
    </w:p>
    <w:p w14:paraId="6DD4BE49" w14:textId="77777777" w:rsidR="00340F0D" w:rsidRPr="00340F0D" w:rsidRDefault="00340F0D" w:rsidP="00340F0D">
      <w:pPr>
        <w:rPr>
          <w:sz w:val="28"/>
          <w:szCs w:val="28"/>
          <w:lang w:val="en-IN"/>
        </w:rPr>
      </w:pPr>
      <w:r w:rsidRPr="00340F0D">
        <w:rPr>
          <w:sz w:val="28"/>
          <w:szCs w:val="28"/>
          <w:lang w:val="en-IN"/>
        </w:rPr>
        <w:t>1. Performance Requirements</w:t>
      </w:r>
    </w:p>
    <w:p w14:paraId="1594EDF5" w14:textId="77777777" w:rsidR="00340F0D" w:rsidRPr="00340F0D" w:rsidRDefault="00340F0D" w:rsidP="007200D9">
      <w:pPr>
        <w:numPr>
          <w:ilvl w:val="0"/>
          <w:numId w:val="27"/>
        </w:numPr>
        <w:rPr>
          <w:sz w:val="28"/>
          <w:szCs w:val="28"/>
          <w:lang w:val="en-IN"/>
        </w:rPr>
      </w:pPr>
      <w:r w:rsidRPr="00340F0D">
        <w:rPr>
          <w:sz w:val="28"/>
          <w:szCs w:val="28"/>
          <w:lang w:val="en-IN"/>
        </w:rPr>
        <w:t>Real-Time Monitoring: The system must process and display sensor data in real time with a latency of less than 2 seconds.</w:t>
      </w:r>
    </w:p>
    <w:p w14:paraId="0CCF33AA" w14:textId="77777777" w:rsidR="00340F0D" w:rsidRPr="00340F0D" w:rsidRDefault="00340F0D" w:rsidP="007200D9">
      <w:pPr>
        <w:numPr>
          <w:ilvl w:val="0"/>
          <w:numId w:val="27"/>
        </w:numPr>
        <w:rPr>
          <w:sz w:val="28"/>
          <w:szCs w:val="28"/>
          <w:lang w:val="en-IN"/>
        </w:rPr>
      </w:pPr>
      <w:r w:rsidRPr="00340F0D">
        <w:rPr>
          <w:sz w:val="28"/>
          <w:szCs w:val="28"/>
          <w:lang w:val="en-IN"/>
        </w:rPr>
        <w:t>Accuracy: Prediction models must achieve at least 95% accuracy in anomaly detection and failure prediction.</w:t>
      </w:r>
    </w:p>
    <w:p w14:paraId="03FDC146" w14:textId="77777777" w:rsidR="00340F0D" w:rsidRPr="00340F0D" w:rsidRDefault="00340F0D" w:rsidP="00340F0D">
      <w:pPr>
        <w:rPr>
          <w:sz w:val="28"/>
          <w:szCs w:val="28"/>
          <w:lang w:val="en-IN"/>
        </w:rPr>
      </w:pPr>
      <w:r w:rsidRPr="00340F0D">
        <w:rPr>
          <w:sz w:val="28"/>
          <w:szCs w:val="28"/>
          <w:lang w:val="en-IN"/>
        </w:rPr>
        <w:t>2. Reliability Requirements</w:t>
      </w:r>
    </w:p>
    <w:p w14:paraId="38EC5CF7" w14:textId="77777777" w:rsidR="00340F0D" w:rsidRPr="00340F0D" w:rsidRDefault="00340F0D" w:rsidP="007200D9">
      <w:pPr>
        <w:numPr>
          <w:ilvl w:val="0"/>
          <w:numId w:val="28"/>
        </w:numPr>
        <w:rPr>
          <w:sz w:val="28"/>
          <w:szCs w:val="28"/>
          <w:lang w:val="en-IN"/>
        </w:rPr>
      </w:pPr>
      <w:r w:rsidRPr="00340F0D">
        <w:rPr>
          <w:sz w:val="28"/>
          <w:szCs w:val="28"/>
          <w:lang w:val="en-IN"/>
        </w:rPr>
        <w:t>Fault Tolerance: The system must remain operational despite the failure of up to 10% of sensors.</w:t>
      </w:r>
    </w:p>
    <w:p w14:paraId="5EB754F5" w14:textId="77777777" w:rsidR="00340F0D" w:rsidRPr="00340F0D" w:rsidRDefault="00340F0D" w:rsidP="007200D9">
      <w:pPr>
        <w:numPr>
          <w:ilvl w:val="0"/>
          <w:numId w:val="28"/>
        </w:numPr>
        <w:rPr>
          <w:sz w:val="28"/>
          <w:szCs w:val="28"/>
          <w:lang w:val="en-IN"/>
        </w:rPr>
      </w:pPr>
      <w:r w:rsidRPr="00340F0D">
        <w:rPr>
          <w:sz w:val="28"/>
          <w:szCs w:val="28"/>
          <w:lang w:val="en-IN"/>
        </w:rPr>
        <w:t>Uptime: The system must have an availability of 99.9%, ensuring minimal downtime.</w:t>
      </w:r>
    </w:p>
    <w:p w14:paraId="3A43240E" w14:textId="761564A4" w:rsidR="00340F0D" w:rsidRPr="00340F0D" w:rsidRDefault="00340F0D" w:rsidP="007200D9">
      <w:pPr>
        <w:numPr>
          <w:ilvl w:val="0"/>
          <w:numId w:val="28"/>
        </w:numPr>
        <w:rPr>
          <w:sz w:val="28"/>
          <w:szCs w:val="28"/>
          <w:lang w:val="en-IN"/>
        </w:rPr>
      </w:pPr>
      <w:r w:rsidRPr="00340F0D">
        <w:rPr>
          <w:sz w:val="28"/>
          <w:szCs w:val="28"/>
          <w:lang w:val="en-IN"/>
        </w:rPr>
        <w:t>Data Recovery: Backup mechanisms must ensure no data loss</w:t>
      </w:r>
      <w:r w:rsidR="00FB7DF2">
        <w:rPr>
          <w:sz w:val="28"/>
          <w:szCs w:val="28"/>
          <w:lang w:val="en-IN"/>
        </w:rPr>
        <w:t>.</w:t>
      </w:r>
    </w:p>
    <w:p w14:paraId="3CCAF9E3" w14:textId="0073EAD5" w:rsidR="00340F0D" w:rsidRPr="00340F0D" w:rsidRDefault="00340F0D" w:rsidP="00340F0D">
      <w:pPr>
        <w:rPr>
          <w:sz w:val="28"/>
          <w:szCs w:val="28"/>
          <w:lang w:val="en-IN"/>
        </w:rPr>
      </w:pPr>
      <w:r w:rsidRPr="00340F0D">
        <w:rPr>
          <w:sz w:val="28"/>
          <w:szCs w:val="28"/>
          <w:lang w:val="en-IN"/>
        </w:rPr>
        <w:t>3. Usability Requirements</w:t>
      </w:r>
    </w:p>
    <w:p w14:paraId="51E15A45" w14:textId="77777777" w:rsidR="00340F0D" w:rsidRPr="00340F0D" w:rsidRDefault="00340F0D" w:rsidP="007200D9">
      <w:pPr>
        <w:numPr>
          <w:ilvl w:val="0"/>
          <w:numId w:val="29"/>
        </w:numPr>
        <w:rPr>
          <w:sz w:val="28"/>
          <w:szCs w:val="28"/>
          <w:lang w:val="en-IN"/>
        </w:rPr>
      </w:pPr>
      <w:r w:rsidRPr="00340F0D">
        <w:rPr>
          <w:sz w:val="28"/>
          <w:szCs w:val="28"/>
          <w:lang w:val="en-IN"/>
        </w:rPr>
        <w:t>User Interface: The dashboard must be intuitive, with role-based customizations for administrators, bridge authorities, and maintenance teams.</w:t>
      </w:r>
    </w:p>
    <w:p w14:paraId="4D50FCFB" w14:textId="77777777" w:rsidR="00340F0D" w:rsidRPr="00340F0D" w:rsidRDefault="00340F0D" w:rsidP="007200D9">
      <w:pPr>
        <w:numPr>
          <w:ilvl w:val="0"/>
          <w:numId w:val="29"/>
        </w:numPr>
        <w:rPr>
          <w:sz w:val="28"/>
          <w:szCs w:val="28"/>
          <w:lang w:val="en-IN"/>
        </w:rPr>
      </w:pPr>
      <w:r w:rsidRPr="00340F0D">
        <w:rPr>
          <w:sz w:val="28"/>
          <w:szCs w:val="28"/>
          <w:lang w:val="en-IN"/>
        </w:rPr>
        <w:t>Ease of Use: Users should be able to learn core functionalities within 2 hours of training.</w:t>
      </w:r>
    </w:p>
    <w:p w14:paraId="370602F3" w14:textId="77777777" w:rsidR="00340F0D" w:rsidRPr="00340F0D" w:rsidRDefault="00340F0D" w:rsidP="007200D9">
      <w:pPr>
        <w:numPr>
          <w:ilvl w:val="0"/>
          <w:numId w:val="29"/>
        </w:numPr>
        <w:rPr>
          <w:sz w:val="28"/>
          <w:szCs w:val="28"/>
          <w:lang w:val="en-IN"/>
        </w:rPr>
      </w:pPr>
      <w:r w:rsidRPr="00340F0D">
        <w:rPr>
          <w:sz w:val="28"/>
          <w:szCs w:val="28"/>
          <w:lang w:val="en-IN"/>
        </w:rPr>
        <w:t>Multilingual Support: The system must support at least three languages to cater to diverse stakeholders.</w:t>
      </w:r>
    </w:p>
    <w:p w14:paraId="7CABEEFA" w14:textId="77777777" w:rsidR="00340F0D" w:rsidRPr="00340F0D" w:rsidRDefault="00340F0D" w:rsidP="00340F0D">
      <w:pPr>
        <w:rPr>
          <w:sz w:val="28"/>
          <w:szCs w:val="28"/>
          <w:lang w:val="en-IN"/>
        </w:rPr>
      </w:pPr>
      <w:r w:rsidRPr="00340F0D">
        <w:rPr>
          <w:sz w:val="28"/>
          <w:szCs w:val="28"/>
          <w:lang w:val="en-IN"/>
        </w:rPr>
        <w:t>4. Security Requirements</w:t>
      </w:r>
    </w:p>
    <w:p w14:paraId="6AFBF0B1" w14:textId="292036F5" w:rsidR="00340F0D" w:rsidRPr="00340F0D" w:rsidRDefault="00340F0D" w:rsidP="007200D9">
      <w:pPr>
        <w:numPr>
          <w:ilvl w:val="0"/>
          <w:numId w:val="30"/>
        </w:numPr>
        <w:rPr>
          <w:sz w:val="28"/>
          <w:szCs w:val="28"/>
          <w:lang w:val="en-IN"/>
        </w:rPr>
      </w:pPr>
      <w:r w:rsidRPr="00340F0D">
        <w:rPr>
          <w:sz w:val="28"/>
          <w:szCs w:val="28"/>
          <w:lang w:val="en-IN"/>
        </w:rPr>
        <w:t>Data Protection: All data must be encrypted during transmission and storage.</w:t>
      </w:r>
    </w:p>
    <w:p w14:paraId="5E4DAA83" w14:textId="2DC2E6E2" w:rsidR="00340F0D" w:rsidRPr="00340F0D" w:rsidRDefault="00340F0D" w:rsidP="007200D9">
      <w:pPr>
        <w:numPr>
          <w:ilvl w:val="0"/>
          <w:numId w:val="30"/>
        </w:numPr>
        <w:rPr>
          <w:sz w:val="28"/>
          <w:szCs w:val="28"/>
          <w:lang w:val="en-IN"/>
        </w:rPr>
      </w:pPr>
      <w:r w:rsidRPr="00340F0D">
        <w:rPr>
          <w:sz w:val="28"/>
          <w:szCs w:val="28"/>
          <w:lang w:val="en-IN"/>
        </w:rPr>
        <w:t>Authentication: multi-factor authentication (MFA) for all users.</w:t>
      </w:r>
    </w:p>
    <w:p w14:paraId="6493594D" w14:textId="77777777" w:rsidR="00340F0D" w:rsidRPr="00340F0D" w:rsidRDefault="00340F0D" w:rsidP="007200D9">
      <w:pPr>
        <w:numPr>
          <w:ilvl w:val="0"/>
          <w:numId w:val="30"/>
        </w:numPr>
        <w:rPr>
          <w:sz w:val="28"/>
          <w:szCs w:val="28"/>
          <w:lang w:val="en-IN"/>
        </w:rPr>
      </w:pPr>
      <w:r w:rsidRPr="00340F0D">
        <w:rPr>
          <w:sz w:val="28"/>
          <w:szCs w:val="28"/>
          <w:lang w:val="en-IN"/>
        </w:rPr>
        <w:t>Audit Logging: All user actions and system events must be logged and retained for a minimum of 1 year.</w:t>
      </w:r>
    </w:p>
    <w:p w14:paraId="03D5C687" w14:textId="77777777" w:rsidR="00340F0D" w:rsidRPr="00340F0D" w:rsidRDefault="00340F0D" w:rsidP="00340F0D">
      <w:pPr>
        <w:rPr>
          <w:sz w:val="28"/>
          <w:szCs w:val="28"/>
          <w:lang w:val="en-IN"/>
        </w:rPr>
      </w:pPr>
      <w:r w:rsidRPr="00340F0D">
        <w:rPr>
          <w:sz w:val="28"/>
          <w:szCs w:val="28"/>
          <w:lang w:val="en-IN"/>
        </w:rPr>
        <w:t>5. Maintainability Requirements</w:t>
      </w:r>
    </w:p>
    <w:p w14:paraId="3B2DDD91" w14:textId="77777777" w:rsidR="00340F0D" w:rsidRPr="00340F0D" w:rsidRDefault="00340F0D" w:rsidP="007200D9">
      <w:pPr>
        <w:numPr>
          <w:ilvl w:val="0"/>
          <w:numId w:val="31"/>
        </w:numPr>
        <w:rPr>
          <w:sz w:val="28"/>
          <w:szCs w:val="28"/>
          <w:lang w:val="en-IN"/>
        </w:rPr>
      </w:pPr>
      <w:r w:rsidRPr="00340F0D">
        <w:rPr>
          <w:sz w:val="28"/>
          <w:szCs w:val="28"/>
          <w:lang w:val="en-IN"/>
        </w:rPr>
        <w:t>Modular Design: The system should be designed with modular components to facilitate updates and replacements without affecting the entire system.</w:t>
      </w:r>
    </w:p>
    <w:p w14:paraId="6999EA2D" w14:textId="77777777" w:rsidR="00340F0D" w:rsidRPr="00340F0D" w:rsidRDefault="00340F0D" w:rsidP="007200D9">
      <w:pPr>
        <w:numPr>
          <w:ilvl w:val="0"/>
          <w:numId w:val="31"/>
        </w:numPr>
        <w:rPr>
          <w:sz w:val="28"/>
          <w:szCs w:val="28"/>
          <w:lang w:val="en-IN"/>
        </w:rPr>
      </w:pPr>
      <w:r w:rsidRPr="00340F0D">
        <w:rPr>
          <w:sz w:val="28"/>
          <w:szCs w:val="28"/>
          <w:lang w:val="en-IN"/>
        </w:rPr>
        <w:t>Documentation: Comprehensive user and technical documentation must be provided to assist with maintenance and upgrades.</w:t>
      </w:r>
    </w:p>
    <w:p w14:paraId="50B9ACC5" w14:textId="77777777" w:rsidR="00340F0D" w:rsidRPr="00340F0D" w:rsidRDefault="00340F0D" w:rsidP="007200D9">
      <w:pPr>
        <w:numPr>
          <w:ilvl w:val="0"/>
          <w:numId w:val="31"/>
        </w:numPr>
        <w:rPr>
          <w:sz w:val="28"/>
          <w:szCs w:val="28"/>
          <w:lang w:val="en-IN"/>
        </w:rPr>
      </w:pPr>
      <w:r w:rsidRPr="00340F0D">
        <w:rPr>
          <w:sz w:val="28"/>
          <w:szCs w:val="28"/>
          <w:lang w:val="en-IN"/>
        </w:rPr>
        <w:t>Bug Resolution: Any reported bugs must be resolved within 72 hours.</w:t>
      </w:r>
    </w:p>
    <w:p w14:paraId="7E25D508" w14:textId="77777777" w:rsidR="00340F0D" w:rsidRPr="00340F0D" w:rsidRDefault="00340F0D" w:rsidP="00340F0D">
      <w:pPr>
        <w:rPr>
          <w:sz w:val="28"/>
          <w:szCs w:val="28"/>
          <w:lang w:val="en-IN"/>
        </w:rPr>
      </w:pPr>
      <w:r w:rsidRPr="00340F0D">
        <w:rPr>
          <w:sz w:val="28"/>
          <w:szCs w:val="28"/>
          <w:lang w:val="en-IN"/>
        </w:rPr>
        <w:t>6. Scalability Requirements</w:t>
      </w:r>
    </w:p>
    <w:p w14:paraId="0C6AA173" w14:textId="50FDAA85" w:rsidR="00340F0D" w:rsidRPr="00340F0D" w:rsidRDefault="00340F0D" w:rsidP="007200D9">
      <w:pPr>
        <w:numPr>
          <w:ilvl w:val="0"/>
          <w:numId w:val="32"/>
        </w:numPr>
        <w:rPr>
          <w:sz w:val="28"/>
          <w:szCs w:val="28"/>
          <w:lang w:val="en-IN"/>
        </w:rPr>
      </w:pPr>
      <w:r w:rsidRPr="00340F0D">
        <w:rPr>
          <w:sz w:val="28"/>
          <w:szCs w:val="28"/>
          <w:lang w:val="en-IN"/>
        </w:rPr>
        <w:t xml:space="preserve">The architecture must support horizontal scaling to accommodate an increasing number of </w:t>
      </w:r>
      <w:r w:rsidR="00FB7DF2">
        <w:rPr>
          <w:sz w:val="28"/>
          <w:szCs w:val="28"/>
          <w:lang w:val="en-IN"/>
        </w:rPr>
        <w:t>data</w:t>
      </w:r>
      <w:r w:rsidRPr="00340F0D">
        <w:rPr>
          <w:sz w:val="28"/>
          <w:szCs w:val="28"/>
          <w:lang w:val="en-IN"/>
        </w:rPr>
        <w:t xml:space="preserve"> and bridges.</w:t>
      </w:r>
    </w:p>
    <w:p w14:paraId="71C070E5" w14:textId="77777777" w:rsidR="00340F0D" w:rsidRPr="00340F0D" w:rsidRDefault="00340F0D" w:rsidP="007200D9">
      <w:pPr>
        <w:numPr>
          <w:ilvl w:val="0"/>
          <w:numId w:val="32"/>
        </w:numPr>
        <w:rPr>
          <w:sz w:val="28"/>
          <w:szCs w:val="28"/>
          <w:lang w:val="en-IN"/>
        </w:rPr>
      </w:pPr>
      <w:r w:rsidRPr="00340F0D">
        <w:rPr>
          <w:sz w:val="28"/>
          <w:szCs w:val="28"/>
          <w:lang w:val="en-IN"/>
        </w:rPr>
        <w:t>Cloud resources must dynamically adjust based on workload to optimize cost and performance.</w:t>
      </w:r>
    </w:p>
    <w:p w14:paraId="083B6738" w14:textId="77777777" w:rsidR="00340F0D" w:rsidRPr="00340F0D" w:rsidRDefault="00340F0D" w:rsidP="00340F0D">
      <w:pPr>
        <w:rPr>
          <w:sz w:val="28"/>
          <w:szCs w:val="28"/>
          <w:lang w:val="en-IN"/>
        </w:rPr>
      </w:pPr>
      <w:r w:rsidRPr="00340F0D">
        <w:rPr>
          <w:sz w:val="28"/>
          <w:szCs w:val="28"/>
          <w:lang w:val="en-IN"/>
        </w:rPr>
        <w:t>8. Legal and Compliance Requirements</w:t>
      </w:r>
    </w:p>
    <w:p w14:paraId="69F38E22" w14:textId="5EB9B777" w:rsidR="00340F0D" w:rsidRPr="00340F0D" w:rsidRDefault="00340F0D" w:rsidP="007200D9">
      <w:pPr>
        <w:numPr>
          <w:ilvl w:val="0"/>
          <w:numId w:val="33"/>
        </w:numPr>
        <w:rPr>
          <w:sz w:val="28"/>
          <w:szCs w:val="28"/>
          <w:lang w:val="en-IN"/>
        </w:rPr>
      </w:pPr>
      <w:r w:rsidRPr="00340F0D">
        <w:rPr>
          <w:sz w:val="28"/>
          <w:szCs w:val="28"/>
          <w:lang w:val="en-IN"/>
        </w:rPr>
        <w:t>The system must comply with data privacy regulations</w:t>
      </w:r>
      <w:r w:rsidR="00FB7DF2">
        <w:rPr>
          <w:sz w:val="28"/>
          <w:szCs w:val="28"/>
          <w:lang w:val="en-IN"/>
        </w:rPr>
        <w:t>.</w:t>
      </w:r>
    </w:p>
    <w:p w14:paraId="0DD1C340" w14:textId="77777777" w:rsidR="00340F0D" w:rsidRPr="00340F0D" w:rsidRDefault="00340F0D" w:rsidP="007200D9">
      <w:pPr>
        <w:numPr>
          <w:ilvl w:val="0"/>
          <w:numId w:val="33"/>
        </w:numPr>
        <w:rPr>
          <w:sz w:val="28"/>
          <w:szCs w:val="28"/>
          <w:lang w:val="en-IN"/>
        </w:rPr>
      </w:pPr>
      <w:r w:rsidRPr="00340F0D">
        <w:rPr>
          <w:sz w:val="28"/>
          <w:szCs w:val="28"/>
          <w:lang w:val="en-IN"/>
        </w:rPr>
        <w:lastRenderedPageBreak/>
        <w:t>The project must adhere to ethical AI guidelines to ensure fair and unbiased predictions.</w:t>
      </w:r>
    </w:p>
    <w:p w14:paraId="433C2852" w14:textId="77777777" w:rsidR="00340F0D" w:rsidRPr="00340F0D" w:rsidRDefault="00340F0D" w:rsidP="00340F0D">
      <w:pPr>
        <w:rPr>
          <w:sz w:val="28"/>
          <w:szCs w:val="28"/>
          <w:lang w:val="en-IN"/>
        </w:rPr>
      </w:pPr>
      <w:r w:rsidRPr="00340F0D">
        <w:rPr>
          <w:sz w:val="28"/>
          <w:szCs w:val="28"/>
          <w:lang w:val="en-IN"/>
        </w:rPr>
        <w:t>9. Interoperability Requirements</w:t>
      </w:r>
    </w:p>
    <w:p w14:paraId="75E3A2DC" w14:textId="77777777" w:rsidR="00340F0D" w:rsidRPr="00340F0D" w:rsidRDefault="00340F0D" w:rsidP="007200D9">
      <w:pPr>
        <w:numPr>
          <w:ilvl w:val="0"/>
          <w:numId w:val="34"/>
        </w:numPr>
        <w:rPr>
          <w:sz w:val="28"/>
          <w:szCs w:val="28"/>
          <w:lang w:val="en-IN"/>
        </w:rPr>
      </w:pPr>
      <w:r w:rsidRPr="00340F0D">
        <w:rPr>
          <w:sz w:val="28"/>
          <w:szCs w:val="28"/>
          <w:lang w:val="en-IN"/>
        </w:rPr>
        <w:t>System Integration: The system must integrate with existing infrastructure monitoring tools and third-party APIs for seamless data sharing.</w:t>
      </w:r>
    </w:p>
    <w:p w14:paraId="473CC627" w14:textId="77777777" w:rsidR="00340F0D" w:rsidRPr="00340F0D" w:rsidRDefault="00340F0D" w:rsidP="007200D9">
      <w:pPr>
        <w:numPr>
          <w:ilvl w:val="0"/>
          <w:numId w:val="34"/>
        </w:numPr>
        <w:rPr>
          <w:sz w:val="28"/>
          <w:szCs w:val="28"/>
          <w:lang w:val="en-IN"/>
        </w:rPr>
      </w:pPr>
      <w:r w:rsidRPr="00340F0D">
        <w:rPr>
          <w:sz w:val="28"/>
          <w:szCs w:val="28"/>
          <w:lang w:val="en-IN"/>
        </w:rPr>
        <w:t>Standardization: Data formats and protocols must align with international standards for SHM systems.</w:t>
      </w:r>
    </w:p>
    <w:p w14:paraId="658E4AE4" w14:textId="77777777" w:rsidR="00FB7DF2" w:rsidRDefault="00FB7DF2">
      <w:pPr>
        <w:rPr>
          <w:sz w:val="28"/>
          <w:szCs w:val="28"/>
        </w:rPr>
      </w:pPr>
    </w:p>
    <w:p w14:paraId="76972F7F" w14:textId="77777777" w:rsidR="00FB7DF2" w:rsidRDefault="00FB7DF2">
      <w:pPr>
        <w:rPr>
          <w:sz w:val="28"/>
          <w:szCs w:val="28"/>
        </w:rPr>
      </w:pPr>
    </w:p>
    <w:p w14:paraId="7F2ECE8F" w14:textId="77777777" w:rsidR="00FB7DF2" w:rsidRDefault="00FB7DF2">
      <w:pPr>
        <w:rPr>
          <w:sz w:val="28"/>
          <w:szCs w:val="28"/>
        </w:rPr>
      </w:pPr>
    </w:p>
    <w:p w14:paraId="33E8E7A2" w14:textId="2106065C" w:rsidR="005547D2" w:rsidRDefault="00FB7DF2">
      <w:pPr>
        <w:rPr>
          <w:rFonts w:cs="Times New Roman"/>
          <w:b/>
          <w:sz w:val="28"/>
          <w:szCs w:val="28"/>
        </w:rPr>
      </w:pPr>
      <w:r w:rsidRPr="00FB7DF2">
        <w:rPr>
          <w:rFonts w:cs="Times New Roman"/>
          <w:b/>
          <w:sz w:val="28"/>
          <w:szCs w:val="28"/>
        </w:rPr>
        <w:t>4.3 Major modules and their functionalities</w:t>
      </w:r>
    </w:p>
    <w:p w14:paraId="302B6D91" w14:textId="77777777" w:rsidR="00FB7DF2" w:rsidRDefault="00FB7DF2">
      <w:pPr>
        <w:rPr>
          <w:rFonts w:cs="Times New Roman"/>
          <w:b/>
          <w:sz w:val="28"/>
          <w:szCs w:val="28"/>
        </w:rPr>
      </w:pPr>
    </w:p>
    <w:p w14:paraId="4B8DA5E5" w14:textId="77777777" w:rsidR="00FB7DF2" w:rsidRPr="00FB7DF2" w:rsidRDefault="00FB7DF2">
      <w:pPr>
        <w:rPr>
          <w:b/>
        </w:rPr>
      </w:pPr>
    </w:p>
    <w:p w14:paraId="7B185409" w14:textId="77777777" w:rsidR="005547D2" w:rsidRPr="005547D2" w:rsidRDefault="005547D2" w:rsidP="005547D2">
      <w:pPr>
        <w:rPr>
          <w:sz w:val="28"/>
          <w:szCs w:val="28"/>
          <w:lang w:val="en-IN"/>
        </w:rPr>
      </w:pPr>
      <w:r w:rsidRPr="005547D2">
        <w:rPr>
          <w:sz w:val="28"/>
          <w:szCs w:val="28"/>
          <w:lang w:val="en-IN"/>
        </w:rPr>
        <w:t>1. Data Acquisition Module</w:t>
      </w:r>
    </w:p>
    <w:p w14:paraId="6F5CD022" w14:textId="0CDE3F05" w:rsidR="005547D2" w:rsidRPr="005547D2" w:rsidRDefault="005547D2" w:rsidP="007200D9">
      <w:pPr>
        <w:numPr>
          <w:ilvl w:val="0"/>
          <w:numId w:val="35"/>
        </w:numPr>
        <w:rPr>
          <w:sz w:val="28"/>
          <w:szCs w:val="28"/>
          <w:lang w:val="en-IN"/>
        </w:rPr>
      </w:pPr>
      <w:r w:rsidRPr="005547D2">
        <w:rPr>
          <w:sz w:val="28"/>
          <w:szCs w:val="28"/>
          <w:lang w:val="en-IN"/>
        </w:rPr>
        <w:t xml:space="preserve">Functionality: Collects data from </w:t>
      </w:r>
      <w:r w:rsidR="00774BE8">
        <w:rPr>
          <w:sz w:val="28"/>
          <w:szCs w:val="28"/>
          <w:lang w:val="en-IN"/>
        </w:rPr>
        <w:t>Google APIs</w:t>
      </w:r>
      <w:r w:rsidRPr="005547D2">
        <w:rPr>
          <w:sz w:val="28"/>
          <w:szCs w:val="28"/>
          <w:lang w:val="en-IN"/>
        </w:rPr>
        <w:t>. This module captures real-time information on structural parameters like stress, strain, vibration, and displacement.</w:t>
      </w:r>
    </w:p>
    <w:p w14:paraId="56A993B9" w14:textId="77777777" w:rsidR="005547D2" w:rsidRPr="005547D2" w:rsidRDefault="005547D2" w:rsidP="005547D2">
      <w:pPr>
        <w:rPr>
          <w:sz w:val="28"/>
          <w:szCs w:val="28"/>
          <w:lang w:val="en-IN"/>
        </w:rPr>
      </w:pPr>
      <w:r w:rsidRPr="005547D2">
        <w:rPr>
          <w:sz w:val="28"/>
          <w:szCs w:val="28"/>
          <w:lang w:val="en-IN"/>
        </w:rPr>
        <w:t>2. Data Processing and Analysis Module</w:t>
      </w:r>
    </w:p>
    <w:p w14:paraId="42950549" w14:textId="57112BD7" w:rsidR="005547D2" w:rsidRPr="005547D2" w:rsidRDefault="005547D2" w:rsidP="007200D9">
      <w:pPr>
        <w:numPr>
          <w:ilvl w:val="0"/>
          <w:numId w:val="36"/>
        </w:numPr>
        <w:rPr>
          <w:sz w:val="28"/>
          <w:szCs w:val="28"/>
          <w:lang w:val="en-IN"/>
        </w:rPr>
      </w:pPr>
      <w:r w:rsidRPr="005547D2">
        <w:rPr>
          <w:sz w:val="28"/>
          <w:szCs w:val="28"/>
          <w:lang w:val="en-IN"/>
        </w:rPr>
        <w:t xml:space="preserve">Functionality: Processes the raw data collected from </w:t>
      </w:r>
      <w:r w:rsidR="00774BE8">
        <w:rPr>
          <w:sz w:val="28"/>
          <w:szCs w:val="28"/>
          <w:lang w:val="en-IN"/>
        </w:rPr>
        <w:t>API</w:t>
      </w:r>
      <w:r w:rsidRPr="005547D2">
        <w:rPr>
          <w:sz w:val="28"/>
          <w:szCs w:val="28"/>
          <w:lang w:val="en-IN"/>
        </w:rPr>
        <w:t xml:space="preserve"> to extract meaningful insights. It may include algorithms for signal processing, noise reduction, and feature extraction. Advanced analytics can identify patterns, anomalies, and potential issues in the bridge's structure.</w:t>
      </w:r>
    </w:p>
    <w:p w14:paraId="69F89CA1" w14:textId="77777777" w:rsidR="005547D2" w:rsidRPr="005547D2" w:rsidRDefault="005547D2" w:rsidP="005547D2">
      <w:pPr>
        <w:rPr>
          <w:sz w:val="28"/>
          <w:szCs w:val="28"/>
          <w:lang w:val="en-IN"/>
        </w:rPr>
      </w:pPr>
      <w:r w:rsidRPr="005547D2">
        <w:rPr>
          <w:sz w:val="28"/>
          <w:szCs w:val="28"/>
          <w:lang w:val="en-IN"/>
        </w:rPr>
        <w:t>3. Structural Health Monitoring (SHM) Module</w:t>
      </w:r>
    </w:p>
    <w:p w14:paraId="019DC7E6" w14:textId="161CE99A" w:rsidR="005547D2" w:rsidRPr="005547D2" w:rsidRDefault="005547D2" w:rsidP="007200D9">
      <w:pPr>
        <w:numPr>
          <w:ilvl w:val="0"/>
          <w:numId w:val="37"/>
        </w:numPr>
        <w:rPr>
          <w:sz w:val="28"/>
          <w:szCs w:val="28"/>
          <w:lang w:val="en-IN"/>
        </w:rPr>
      </w:pPr>
      <w:r w:rsidRPr="005547D2">
        <w:rPr>
          <w:sz w:val="28"/>
          <w:szCs w:val="28"/>
          <w:lang w:val="en-IN"/>
        </w:rPr>
        <w:t xml:space="preserve">Functionality: Evaluates the overall health of the bridge by comparing current data with baseline measurements. It assesses parameters like load-bearing capacity, fatigue, and potential damage. This module helps in predicting the remaining service life of the bridge and </w:t>
      </w:r>
      <w:r w:rsidR="00774BE8">
        <w:rPr>
          <w:sz w:val="28"/>
          <w:szCs w:val="28"/>
          <w:lang w:val="en-IN"/>
        </w:rPr>
        <w:t xml:space="preserve">can be used for </w:t>
      </w:r>
      <w:r w:rsidRPr="005547D2">
        <w:rPr>
          <w:sz w:val="28"/>
          <w:szCs w:val="28"/>
          <w:lang w:val="en-IN"/>
        </w:rPr>
        <w:t>scheduling maintenance activities.</w:t>
      </w:r>
    </w:p>
    <w:p w14:paraId="1D0A7C40" w14:textId="77777777" w:rsidR="005547D2" w:rsidRPr="005547D2" w:rsidRDefault="005547D2" w:rsidP="005547D2">
      <w:pPr>
        <w:rPr>
          <w:sz w:val="28"/>
          <w:szCs w:val="28"/>
          <w:lang w:val="en-IN"/>
        </w:rPr>
      </w:pPr>
      <w:r w:rsidRPr="005547D2">
        <w:rPr>
          <w:sz w:val="28"/>
          <w:szCs w:val="28"/>
          <w:lang w:val="en-IN"/>
        </w:rPr>
        <w:t>4. Visualization and Reporting Module</w:t>
      </w:r>
    </w:p>
    <w:p w14:paraId="364D77D9" w14:textId="494C154F" w:rsidR="005547D2" w:rsidRPr="005547D2" w:rsidRDefault="005547D2" w:rsidP="007200D9">
      <w:pPr>
        <w:numPr>
          <w:ilvl w:val="0"/>
          <w:numId w:val="38"/>
        </w:numPr>
        <w:rPr>
          <w:sz w:val="28"/>
          <w:szCs w:val="28"/>
          <w:lang w:val="en-IN"/>
        </w:rPr>
      </w:pPr>
      <w:r w:rsidRPr="005547D2">
        <w:rPr>
          <w:sz w:val="28"/>
          <w:szCs w:val="28"/>
          <w:lang w:val="en-IN"/>
        </w:rPr>
        <w:t xml:space="preserve">Functionality: Presents the </w:t>
      </w:r>
      <w:r w:rsidR="00A93724" w:rsidRPr="00FB7DF2">
        <w:rPr>
          <w:sz w:val="28"/>
          <w:szCs w:val="28"/>
          <w:lang w:val="en-IN"/>
        </w:rPr>
        <w:t>analysed</w:t>
      </w:r>
      <w:r w:rsidRPr="005547D2">
        <w:rPr>
          <w:sz w:val="28"/>
          <w:szCs w:val="28"/>
          <w:lang w:val="en-IN"/>
        </w:rPr>
        <w:t xml:space="preserve"> data through user-friendly interfaces, such as dashboards and graphical representations. It generates reports highlighting critical findings, trends, and recommendations for maintenance or repairs. This module aids stakeholders in making informed decisions regarding the bridge's upkeep.</w:t>
      </w:r>
    </w:p>
    <w:p w14:paraId="54FB8195" w14:textId="77777777" w:rsidR="005547D2" w:rsidRPr="005547D2" w:rsidRDefault="005547D2" w:rsidP="005547D2">
      <w:pPr>
        <w:rPr>
          <w:sz w:val="28"/>
          <w:szCs w:val="28"/>
          <w:lang w:val="en-IN"/>
        </w:rPr>
      </w:pPr>
      <w:r w:rsidRPr="005547D2">
        <w:rPr>
          <w:sz w:val="28"/>
          <w:szCs w:val="28"/>
          <w:lang w:val="en-IN"/>
        </w:rPr>
        <w:t>5. Alert and Notification Module</w:t>
      </w:r>
    </w:p>
    <w:p w14:paraId="4FA706B2" w14:textId="77777777" w:rsidR="005547D2" w:rsidRPr="005547D2" w:rsidRDefault="005547D2" w:rsidP="007200D9">
      <w:pPr>
        <w:numPr>
          <w:ilvl w:val="0"/>
          <w:numId w:val="39"/>
        </w:numPr>
        <w:rPr>
          <w:sz w:val="28"/>
          <w:szCs w:val="28"/>
          <w:lang w:val="en-IN"/>
        </w:rPr>
      </w:pPr>
      <w:r w:rsidRPr="005547D2">
        <w:rPr>
          <w:sz w:val="28"/>
          <w:szCs w:val="28"/>
          <w:lang w:val="en-IN"/>
        </w:rPr>
        <w:t>Functionality: Monitors real-time data and triggers alerts when predefined thresholds are exceeded, indicating potential structural issues. Notifications can be sent to maintenance teams or engineers via email, SMS, or other communication channels, enabling prompt response to emerging problems.</w:t>
      </w:r>
    </w:p>
    <w:p w14:paraId="55B8C523" w14:textId="77777777" w:rsidR="005547D2" w:rsidRPr="005547D2" w:rsidRDefault="005547D2" w:rsidP="005547D2">
      <w:pPr>
        <w:rPr>
          <w:sz w:val="28"/>
          <w:szCs w:val="28"/>
          <w:lang w:val="en-IN"/>
        </w:rPr>
      </w:pPr>
      <w:r w:rsidRPr="005547D2">
        <w:rPr>
          <w:sz w:val="28"/>
          <w:szCs w:val="28"/>
          <w:lang w:val="en-IN"/>
        </w:rPr>
        <w:t>6. Integration and Communication Module</w:t>
      </w:r>
    </w:p>
    <w:p w14:paraId="2C6FADD4" w14:textId="7FB095B9" w:rsidR="005547D2" w:rsidRDefault="005547D2" w:rsidP="007200D9">
      <w:pPr>
        <w:numPr>
          <w:ilvl w:val="0"/>
          <w:numId w:val="40"/>
        </w:numPr>
        <w:rPr>
          <w:sz w:val="28"/>
          <w:szCs w:val="28"/>
          <w:lang w:val="en-IN"/>
        </w:rPr>
      </w:pPr>
      <w:r w:rsidRPr="005547D2">
        <w:rPr>
          <w:sz w:val="28"/>
          <w:szCs w:val="28"/>
          <w:lang w:val="en-IN"/>
        </w:rPr>
        <w:t xml:space="preserve">Functionality: Ensures seamless communication between the </w:t>
      </w:r>
      <w:r w:rsidR="00A93724" w:rsidRPr="00FB7DF2">
        <w:rPr>
          <w:sz w:val="28"/>
          <w:szCs w:val="28"/>
          <w:lang w:val="en-IN"/>
        </w:rPr>
        <w:t>analyser</w:t>
      </w:r>
      <w:r w:rsidRPr="005547D2">
        <w:rPr>
          <w:sz w:val="28"/>
          <w:szCs w:val="28"/>
          <w:lang w:val="en-IN"/>
        </w:rPr>
        <w:t xml:space="preserve"> system and other infrastructure management platforms. It supports data </w:t>
      </w:r>
      <w:r w:rsidRPr="005547D2">
        <w:rPr>
          <w:sz w:val="28"/>
          <w:szCs w:val="28"/>
          <w:lang w:val="en-IN"/>
        </w:rPr>
        <w:lastRenderedPageBreak/>
        <w:t>exchange protocols and standards, facilitating integration with existing asset management systems and databases.</w:t>
      </w:r>
    </w:p>
    <w:p w14:paraId="52BFF882" w14:textId="77777777" w:rsidR="00774BE8" w:rsidRPr="005547D2" w:rsidRDefault="00774BE8" w:rsidP="00774BE8">
      <w:pPr>
        <w:rPr>
          <w:sz w:val="28"/>
          <w:szCs w:val="28"/>
          <w:lang w:val="en-IN"/>
        </w:rPr>
      </w:pPr>
    </w:p>
    <w:p w14:paraId="07A6F8A8" w14:textId="77777777" w:rsidR="005547D2" w:rsidRPr="00FB7DF2" w:rsidRDefault="005547D2">
      <w:pPr>
        <w:rPr>
          <w:sz w:val="28"/>
          <w:szCs w:val="28"/>
        </w:rPr>
      </w:pPr>
    </w:p>
    <w:p w14:paraId="609B84F0" w14:textId="77777777" w:rsidR="005A67DC" w:rsidRDefault="005A67DC"/>
    <w:p w14:paraId="62FF3C76" w14:textId="77777777" w:rsidR="005A67DC" w:rsidRDefault="005A67DC"/>
    <w:p w14:paraId="6D7FFA23" w14:textId="77777777" w:rsidR="005A67DC" w:rsidRDefault="005A67DC"/>
    <w:p w14:paraId="1D2F45DE" w14:textId="77777777" w:rsidR="005A67DC" w:rsidRDefault="005A67DC"/>
    <w:p w14:paraId="1A942BED" w14:textId="77777777" w:rsidR="005A67DC" w:rsidRDefault="005A67DC"/>
    <w:p w14:paraId="7D389C4D" w14:textId="77777777" w:rsidR="005A67DC" w:rsidRDefault="005A67DC"/>
    <w:p w14:paraId="16AB1E72" w14:textId="77777777" w:rsidR="005A67DC" w:rsidRDefault="005A67DC"/>
    <w:p w14:paraId="67D48899" w14:textId="77777777" w:rsidR="005A67DC" w:rsidRDefault="005A67DC"/>
    <w:p w14:paraId="74265A92" w14:textId="77777777" w:rsidR="00340F0D" w:rsidRDefault="00340F0D"/>
    <w:p w14:paraId="28988E4A" w14:textId="77777777" w:rsidR="00774BE8" w:rsidRDefault="00774BE8"/>
    <w:p w14:paraId="6FA2E0B5" w14:textId="77777777" w:rsidR="00774BE8" w:rsidRDefault="00774BE8"/>
    <w:p w14:paraId="7413A693" w14:textId="77777777" w:rsidR="00774BE8" w:rsidRDefault="00774BE8"/>
    <w:p w14:paraId="2828158A" w14:textId="77777777" w:rsidR="00774BE8" w:rsidRDefault="00774BE8"/>
    <w:p w14:paraId="368F763B" w14:textId="77777777" w:rsidR="00774BE8" w:rsidRDefault="00774BE8"/>
    <w:p w14:paraId="72CFBB51" w14:textId="77777777" w:rsidR="00774BE8" w:rsidRDefault="00774BE8"/>
    <w:p w14:paraId="3542A094" w14:textId="77777777" w:rsidR="00774BE8" w:rsidRDefault="00774BE8"/>
    <w:p w14:paraId="0ABEDDD7" w14:textId="77777777" w:rsidR="00774BE8" w:rsidRDefault="00774BE8"/>
    <w:p w14:paraId="5F867EE1" w14:textId="77777777" w:rsidR="00774BE8" w:rsidRDefault="00774BE8"/>
    <w:p w14:paraId="350F9976" w14:textId="77777777" w:rsidR="00774BE8" w:rsidRDefault="00774BE8"/>
    <w:p w14:paraId="4F507532" w14:textId="77777777" w:rsidR="00774BE8" w:rsidRDefault="00774BE8"/>
    <w:p w14:paraId="6F585E29" w14:textId="77777777" w:rsidR="00774BE8" w:rsidRDefault="00774BE8"/>
    <w:p w14:paraId="123147F1" w14:textId="77777777" w:rsidR="00774BE8" w:rsidRDefault="00774BE8"/>
    <w:p w14:paraId="5E5BA52B" w14:textId="77777777" w:rsidR="00774BE8" w:rsidRDefault="00774BE8"/>
    <w:p w14:paraId="2C9FF7A5" w14:textId="77777777" w:rsidR="00774BE8" w:rsidRDefault="00774BE8"/>
    <w:p w14:paraId="77E79CB4" w14:textId="77777777" w:rsidR="00774BE8" w:rsidRPr="00774BE8" w:rsidRDefault="00774BE8">
      <w:pPr>
        <w:rPr>
          <w:b/>
          <w:bCs/>
          <w:sz w:val="32"/>
          <w:szCs w:val="32"/>
        </w:rPr>
      </w:pPr>
    </w:p>
    <w:p w14:paraId="6E87CB42" w14:textId="77777777" w:rsidR="00774BE8" w:rsidRPr="00774BE8" w:rsidRDefault="00774BE8">
      <w:pPr>
        <w:rPr>
          <w:b/>
          <w:bCs/>
          <w:sz w:val="32"/>
          <w:szCs w:val="32"/>
        </w:rPr>
      </w:pPr>
    </w:p>
    <w:p w14:paraId="1AE10BD1" w14:textId="77777777" w:rsidR="007321AB" w:rsidRDefault="007321AB">
      <w:pPr>
        <w:rPr>
          <w:b/>
          <w:bCs/>
          <w:sz w:val="32"/>
          <w:szCs w:val="32"/>
        </w:rPr>
      </w:pPr>
    </w:p>
    <w:p w14:paraId="76B73FF3" w14:textId="77777777" w:rsidR="007321AB" w:rsidRDefault="007321AB">
      <w:pPr>
        <w:rPr>
          <w:b/>
          <w:bCs/>
          <w:sz w:val="32"/>
          <w:szCs w:val="32"/>
        </w:rPr>
      </w:pPr>
    </w:p>
    <w:p w14:paraId="524378A7" w14:textId="77777777" w:rsidR="007321AB" w:rsidRDefault="007321AB">
      <w:pPr>
        <w:rPr>
          <w:b/>
          <w:bCs/>
          <w:sz w:val="32"/>
          <w:szCs w:val="32"/>
        </w:rPr>
      </w:pPr>
    </w:p>
    <w:p w14:paraId="08BC01FC" w14:textId="77777777" w:rsidR="007321AB" w:rsidRDefault="007321AB">
      <w:pPr>
        <w:rPr>
          <w:b/>
          <w:bCs/>
          <w:sz w:val="32"/>
          <w:szCs w:val="32"/>
        </w:rPr>
      </w:pPr>
    </w:p>
    <w:p w14:paraId="614FC863" w14:textId="77777777" w:rsidR="007321AB" w:rsidRDefault="007321AB">
      <w:pPr>
        <w:rPr>
          <w:b/>
          <w:bCs/>
          <w:sz w:val="32"/>
          <w:szCs w:val="32"/>
        </w:rPr>
      </w:pPr>
    </w:p>
    <w:p w14:paraId="17D20C5A" w14:textId="77777777" w:rsidR="007321AB" w:rsidRDefault="007321AB">
      <w:pPr>
        <w:rPr>
          <w:b/>
          <w:bCs/>
          <w:sz w:val="32"/>
          <w:szCs w:val="32"/>
        </w:rPr>
      </w:pPr>
    </w:p>
    <w:p w14:paraId="141EE766" w14:textId="77777777" w:rsidR="007321AB" w:rsidRDefault="007321AB">
      <w:pPr>
        <w:rPr>
          <w:b/>
          <w:bCs/>
          <w:sz w:val="32"/>
          <w:szCs w:val="32"/>
        </w:rPr>
      </w:pPr>
    </w:p>
    <w:p w14:paraId="10A7A7E9" w14:textId="77777777" w:rsidR="007321AB" w:rsidRDefault="007321AB">
      <w:pPr>
        <w:rPr>
          <w:b/>
          <w:bCs/>
          <w:sz w:val="32"/>
          <w:szCs w:val="32"/>
        </w:rPr>
      </w:pPr>
    </w:p>
    <w:p w14:paraId="009F3D5A" w14:textId="77777777" w:rsidR="007321AB" w:rsidRDefault="007321AB">
      <w:pPr>
        <w:rPr>
          <w:b/>
          <w:bCs/>
          <w:sz w:val="32"/>
          <w:szCs w:val="32"/>
        </w:rPr>
      </w:pPr>
    </w:p>
    <w:p w14:paraId="66B9CF3D" w14:textId="77777777" w:rsidR="007321AB" w:rsidRDefault="007321AB">
      <w:pPr>
        <w:rPr>
          <w:b/>
          <w:bCs/>
          <w:sz w:val="32"/>
          <w:szCs w:val="32"/>
        </w:rPr>
      </w:pPr>
    </w:p>
    <w:p w14:paraId="7E070C90" w14:textId="77777777" w:rsidR="007321AB" w:rsidRDefault="007321AB">
      <w:pPr>
        <w:rPr>
          <w:b/>
          <w:bCs/>
          <w:sz w:val="32"/>
          <w:szCs w:val="32"/>
        </w:rPr>
      </w:pPr>
    </w:p>
    <w:p w14:paraId="33C2189A" w14:textId="77777777" w:rsidR="007321AB" w:rsidRDefault="007321AB">
      <w:pPr>
        <w:rPr>
          <w:b/>
          <w:bCs/>
          <w:sz w:val="32"/>
          <w:szCs w:val="32"/>
        </w:rPr>
      </w:pPr>
    </w:p>
    <w:p w14:paraId="2326E5D5" w14:textId="77777777" w:rsidR="007321AB" w:rsidRDefault="007321AB">
      <w:pPr>
        <w:rPr>
          <w:b/>
          <w:bCs/>
          <w:sz w:val="32"/>
          <w:szCs w:val="32"/>
        </w:rPr>
      </w:pPr>
    </w:p>
    <w:p w14:paraId="52617F6E" w14:textId="3836A363" w:rsidR="00774BE8" w:rsidRDefault="00774BE8" w:rsidP="008A2B5D">
      <w:pPr>
        <w:jc w:val="both"/>
        <w:rPr>
          <w:b/>
          <w:bCs/>
          <w:sz w:val="32"/>
          <w:szCs w:val="32"/>
        </w:rPr>
      </w:pPr>
      <w:r w:rsidRPr="00774BE8">
        <w:rPr>
          <w:b/>
          <w:bCs/>
          <w:sz w:val="32"/>
          <w:szCs w:val="32"/>
        </w:rPr>
        <w:lastRenderedPageBreak/>
        <w:t>CHAPTER 5</w:t>
      </w:r>
    </w:p>
    <w:p w14:paraId="7A588FEA" w14:textId="77777777" w:rsidR="00774BE8" w:rsidRDefault="00774BE8" w:rsidP="008A2B5D">
      <w:pPr>
        <w:jc w:val="both"/>
        <w:rPr>
          <w:b/>
          <w:bCs/>
          <w:sz w:val="32"/>
          <w:szCs w:val="32"/>
        </w:rPr>
      </w:pPr>
    </w:p>
    <w:p w14:paraId="3D4F5E45" w14:textId="77777777" w:rsidR="00774BE8" w:rsidRPr="00774BE8" w:rsidRDefault="00774BE8" w:rsidP="008A2B5D">
      <w:pPr>
        <w:jc w:val="both"/>
        <w:rPr>
          <w:b/>
          <w:bCs/>
          <w:sz w:val="32"/>
          <w:szCs w:val="32"/>
        </w:rPr>
      </w:pPr>
    </w:p>
    <w:p w14:paraId="5F893676" w14:textId="28E03F28" w:rsidR="005A67DC" w:rsidRDefault="005A67DC" w:rsidP="008A2B5D">
      <w:pPr>
        <w:pStyle w:val="Default"/>
        <w:jc w:val="both"/>
        <w:rPr>
          <w:b/>
          <w:bCs/>
          <w:sz w:val="32"/>
          <w:szCs w:val="32"/>
        </w:rPr>
      </w:pPr>
      <w:r w:rsidRPr="00774BE8">
        <w:rPr>
          <w:b/>
          <w:bCs/>
          <w:sz w:val="32"/>
          <w:szCs w:val="32"/>
        </w:rPr>
        <w:t>SYSTEM ANALYSIS &amp; DESIGN</w:t>
      </w:r>
    </w:p>
    <w:p w14:paraId="6008F1B0" w14:textId="77777777" w:rsidR="00774BE8" w:rsidRPr="00774BE8" w:rsidRDefault="00774BE8" w:rsidP="008A2B5D">
      <w:pPr>
        <w:pStyle w:val="Default"/>
        <w:jc w:val="both"/>
        <w:rPr>
          <w:b/>
          <w:bCs/>
          <w:sz w:val="32"/>
          <w:szCs w:val="32"/>
        </w:rPr>
      </w:pPr>
    </w:p>
    <w:p w14:paraId="60263CF1" w14:textId="77777777" w:rsidR="008A2B5D" w:rsidRDefault="005A67DC" w:rsidP="008A2B5D">
      <w:pPr>
        <w:pStyle w:val="Default"/>
        <w:ind w:firstLine="810"/>
        <w:jc w:val="both"/>
        <w:rPr>
          <w:sz w:val="28"/>
          <w:szCs w:val="28"/>
        </w:rPr>
      </w:pPr>
      <w:r w:rsidRPr="0048793C">
        <w:rPr>
          <w:sz w:val="28"/>
          <w:szCs w:val="28"/>
        </w:rPr>
        <w:t xml:space="preserve">  </w:t>
      </w:r>
    </w:p>
    <w:p w14:paraId="3E3F5539" w14:textId="77777777" w:rsidR="008A2B5D" w:rsidRDefault="008A2B5D" w:rsidP="008A2B5D">
      <w:pPr>
        <w:pStyle w:val="Default"/>
        <w:ind w:firstLine="810"/>
        <w:jc w:val="both"/>
        <w:rPr>
          <w:sz w:val="28"/>
          <w:szCs w:val="28"/>
        </w:rPr>
      </w:pPr>
    </w:p>
    <w:p w14:paraId="2A43F9F0" w14:textId="5D2BECCA" w:rsidR="00672ED4" w:rsidRPr="000C39CA" w:rsidRDefault="00672ED4" w:rsidP="008A2B5D">
      <w:pPr>
        <w:pStyle w:val="Default"/>
        <w:ind w:left="540" w:firstLine="450"/>
        <w:jc w:val="both"/>
        <w:rPr>
          <w:b/>
          <w:bCs/>
        </w:rPr>
      </w:pPr>
      <w:r w:rsidRPr="000C39CA">
        <w:rPr>
          <w:b/>
          <w:bCs/>
          <w:sz w:val="28"/>
          <w:szCs w:val="28"/>
        </w:rPr>
        <w:t>5.</w:t>
      </w:r>
      <w:r w:rsidR="00DD6936">
        <w:rPr>
          <w:b/>
          <w:bCs/>
          <w:sz w:val="28"/>
          <w:szCs w:val="28"/>
        </w:rPr>
        <w:t>1</w:t>
      </w:r>
      <w:r w:rsidRPr="000C39CA">
        <w:rPr>
          <w:b/>
          <w:bCs/>
          <w:sz w:val="28"/>
          <w:szCs w:val="28"/>
        </w:rPr>
        <w:t xml:space="preserve"> Sequence diagram</w:t>
      </w:r>
    </w:p>
    <w:p w14:paraId="00E5CE40" w14:textId="065C0472" w:rsidR="002971AD" w:rsidRDefault="002971AD" w:rsidP="008A2B5D">
      <w:pPr>
        <w:pStyle w:val="Default"/>
        <w:ind w:left="540" w:firstLine="450"/>
        <w:jc w:val="both"/>
        <w:rPr>
          <w:sz w:val="28"/>
          <w:szCs w:val="28"/>
        </w:rPr>
      </w:pPr>
    </w:p>
    <w:p w14:paraId="4E3B8E57" w14:textId="1A91092C" w:rsidR="002971AD" w:rsidRDefault="002971AD" w:rsidP="008A2B5D">
      <w:pPr>
        <w:pStyle w:val="Default"/>
        <w:ind w:left="540" w:firstLine="450"/>
        <w:jc w:val="both"/>
        <w:rPr>
          <w:sz w:val="28"/>
          <w:szCs w:val="28"/>
        </w:rPr>
      </w:pPr>
    </w:p>
    <w:p w14:paraId="2471EDB9" w14:textId="36B289A5" w:rsidR="002971AD" w:rsidRDefault="002971AD" w:rsidP="008A2B5D">
      <w:pPr>
        <w:pStyle w:val="Default"/>
        <w:ind w:left="540" w:firstLine="450"/>
        <w:jc w:val="both"/>
        <w:rPr>
          <w:sz w:val="28"/>
          <w:szCs w:val="28"/>
        </w:rPr>
      </w:pPr>
    </w:p>
    <w:p w14:paraId="1C63F96C" w14:textId="13A0BB0A" w:rsidR="002971AD" w:rsidRDefault="002971AD" w:rsidP="008A2B5D">
      <w:pPr>
        <w:pStyle w:val="Default"/>
        <w:ind w:left="540" w:firstLine="450"/>
        <w:jc w:val="both"/>
        <w:rPr>
          <w:sz w:val="28"/>
          <w:szCs w:val="28"/>
        </w:rPr>
      </w:pPr>
    </w:p>
    <w:p w14:paraId="20D5E689" w14:textId="0F0007D8" w:rsidR="002971AD" w:rsidRDefault="002971AD" w:rsidP="008A2B5D">
      <w:pPr>
        <w:pStyle w:val="Default"/>
        <w:ind w:left="540" w:firstLine="450"/>
        <w:jc w:val="both"/>
        <w:rPr>
          <w:sz w:val="28"/>
          <w:szCs w:val="28"/>
        </w:rPr>
      </w:pPr>
    </w:p>
    <w:p w14:paraId="35E316EF" w14:textId="09FF615D" w:rsidR="002971AD" w:rsidRDefault="002971AD" w:rsidP="008A2B5D">
      <w:pPr>
        <w:pStyle w:val="Default"/>
        <w:ind w:left="540" w:firstLine="450"/>
        <w:jc w:val="both"/>
        <w:rPr>
          <w:sz w:val="28"/>
          <w:szCs w:val="28"/>
        </w:rPr>
      </w:pPr>
    </w:p>
    <w:p w14:paraId="134A2E13" w14:textId="1323498E" w:rsidR="002971AD" w:rsidRDefault="000C39CA" w:rsidP="008A2B5D">
      <w:pPr>
        <w:pStyle w:val="Default"/>
        <w:ind w:left="540" w:firstLine="450"/>
        <w:jc w:val="both"/>
        <w:rPr>
          <w:sz w:val="28"/>
          <w:szCs w:val="28"/>
        </w:rPr>
      </w:pPr>
      <w:r w:rsidRPr="000E3EAB">
        <w:rPr>
          <w:noProof/>
          <w:sz w:val="28"/>
          <w:szCs w:val="28"/>
        </w:rPr>
        <mc:AlternateContent>
          <mc:Choice Requires="wps">
            <w:drawing>
              <wp:anchor distT="45720" distB="45720" distL="114300" distR="114300" simplePos="0" relativeHeight="251685888" behindDoc="0" locked="0" layoutInCell="1" allowOverlap="1" wp14:anchorId="1A918517" wp14:editId="3EEC8BB3">
                <wp:simplePos x="0" y="0"/>
                <wp:positionH relativeFrom="column">
                  <wp:posOffset>1167982</wp:posOffset>
                </wp:positionH>
                <wp:positionV relativeFrom="paragraph">
                  <wp:posOffset>1899656</wp:posOffset>
                </wp:positionV>
                <wp:extent cx="668655" cy="348615"/>
                <wp:effectExtent l="0" t="0" r="17145" b="13335"/>
                <wp:wrapSquare wrapText="bothSides"/>
                <wp:docPr id="1163778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48615"/>
                        </a:xfrm>
                        <a:prstGeom prst="rect">
                          <a:avLst/>
                        </a:prstGeom>
                        <a:solidFill>
                          <a:schemeClr val="accent2">
                            <a:lumMod val="40000"/>
                            <a:lumOff val="60000"/>
                          </a:schemeClr>
                        </a:solidFill>
                        <a:ln w="9525">
                          <a:solidFill>
                            <a:srgbClr val="000000"/>
                          </a:solidFill>
                          <a:miter lim="800000"/>
                          <a:headEnd/>
                          <a:tailEnd/>
                        </a:ln>
                      </wps:spPr>
                      <wps:txbx>
                        <w:txbxContent>
                          <w:p w14:paraId="3139D03B" w14:textId="7A281B51" w:rsidR="008C1F44" w:rsidRDefault="008C1F44" w:rsidP="008C1F44">
                            <w:pPr>
                              <w:rPr>
                                <w:lang w:val="en-IN"/>
                              </w:rPr>
                            </w:pPr>
                            <w:r>
                              <w:rPr>
                                <w:lang w:val="en-IN"/>
                              </w:rPr>
                              <w:t>USERS</w:t>
                            </w:r>
                          </w:p>
                          <w:p w14:paraId="59915479" w14:textId="6678D286" w:rsidR="008C1F44" w:rsidRPr="008C1F44" w:rsidRDefault="008C1F44" w:rsidP="008C1F44">
                            <w:pPr>
                              <w:pStyle w:val="ListParagraph"/>
                              <w:numPr>
                                <w:ilvl w:val="0"/>
                                <w:numId w:val="82"/>
                              </w:num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918517" id="_x0000_t202" coordsize="21600,21600" o:spt="202" path="m,l,21600r21600,l21600,xe">
                <v:stroke joinstyle="miter"/>
                <v:path gradientshapeok="t" o:connecttype="rect"/>
              </v:shapetype>
              <v:shape id="Text Box 2" o:spid="_x0000_s1026" type="#_x0000_t202" style="position:absolute;left:0;text-align:left;margin-left:91.95pt;margin-top:149.6pt;width:52.65pt;height:27.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" fillcolor="#f7caac [1301]">
                <v:textbox>
                  <w:txbxContent>
                    <w:p w14:paraId="3139D03B" w14:textId="7A281B51" w:rsidR="008C1F44" w:rsidRDefault="008C1F44" w:rsidP="008C1F44">
                      <w:pPr>
                        <w:rPr>
                          <w:lang w:val="en-IN"/>
                        </w:rPr>
                      </w:pPr>
                      <w:r>
                        <w:rPr>
                          <w:lang w:val="en-IN"/>
                        </w:rPr>
                        <w:t>USERS</w:t>
                      </w:r>
                    </w:p>
                    <w:p w14:paraId="59915479" w14:textId="6678D286" w:rsidR="008C1F44" w:rsidRPr="008C1F44" w:rsidRDefault="008C1F44" w:rsidP="008C1F44">
                      <w:pPr>
                        <w:pStyle w:val="ListParagraph"/>
                        <w:numPr>
                          <w:ilvl w:val="0"/>
                          <w:numId w:val="82"/>
                        </w:numPr>
                        <w:rPr>
                          <w:lang w:val="en-IN"/>
                        </w:rPr>
                      </w:pPr>
                    </w:p>
                  </w:txbxContent>
                </v:textbox>
                <w10:wrap type="square"/>
              </v:shape>
            </w:pict>
          </mc:Fallback>
        </mc:AlternateContent>
      </w:r>
      <w:r>
        <w:rPr>
          <w:noProof/>
          <w:sz w:val="28"/>
          <w:szCs w:val="28"/>
        </w:rPr>
        <w:drawing>
          <wp:anchor distT="0" distB="0" distL="114300" distR="114300" simplePos="0" relativeHeight="251683840" behindDoc="0" locked="0" layoutInCell="1" allowOverlap="1" wp14:anchorId="4A02B710" wp14:editId="02BD1F0D">
            <wp:simplePos x="0" y="0"/>
            <wp:positionH relativeFrom="margin">
              <wp:posOffset>276969</wp:posOffset>
            </wp:positionH>
            <wp:positionV relativeFrom="paragraph">
              <wp:posOffset>438228</wp:posOffset>
            </wp:positionV>
            <wp:extent cx="5925820" cy="3232150"/>
            <wp:effectExtent l="152400" t="152400" r="360680" b="368300"/>
            <wp:wrapTopAndBottom/>
            <wp:docPr id="985933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33134" name="Picture 985933134"/>
                    <pic:cNvPicPr/>
                  </pic:nvPicPr>
                  <pic:blipFill>
                    <a:blip r:embed="rId14">
                      <a:extLst>
                        <a:ext uri="{28A0092B-C50C-407E-A947-70E740481C1C}">
                          <a14:useLocalDpi xmlns:a14="http://schemas.microsoft.com/office/drawing/2010/main" val="0"/>
                        </a:ext>
                      </a:extLst>
                    </a:blip>
                    <a:stretch>
                      <a:fillRect/>
                    </a:stretch>
                  </pic:blipFill>
                  <pic:spPr>
                    <a:xfrm>
                      <a:off x="0" y="0"/>
                      <a:ext cx="5925820" cy="3232150"/>
                    </a:xfrm>
                    <a:prstGeom prst="rect">
                      <a:avLst/>
                    </a:prstGeom>
                    <a:ln>
                      <a:noFill/>
                    </a:ln>
                    <a:effectLst>
                      <a:outerShdw blurRad="292100" dist="139700" dir="2700000" algn="tl" rotWithShape="0">
                        <a:srgbClr val="333333">
                          <a:alpha val="65000"/>
                        </a:srgbClr>
                      </a:outerShdw>
                    </a:effectLst>
                  </pic:spPr>
                </pic:pic>
              </a:graphicData>
            </a:graphic>
          </wp:anchor>
        </w:drawing>
      </w:r>
    </w:p>
    <w:p w14:paraId="7A69CD26" w14:textId="73D0B045" w:rsidR="002971AD" w:rsidRDefault="002971AD" w:rsidP="008A2B5D">
      <w:pPr>
        <w:pStyle w:val="Default"/>
        <w:ind w:left="540" w:firstLine="450"/>
        <w:jc w:val="both"/>
        <w:rPr>
          <w:sz w:val="28"/>
          <w:szCs w:val="28"/>
        </w:rPr>
      </w:pPr>
    </w:p>
    <w:p w14:paraId="610E1BBC" w14:textId="62A5A84A" w:rsidR="002971AD" w:rsidRDefault="002971AD" w:rsidP="008A2B5D">
      <w:pPr>
        <w:pStyle w:val="Default"/>
        <w:ind w:left="540" w:firstLine="450"/>
        <w:jc w:val="both"/>
        <w:rPr>
          <w:sz w:val="28"/>
          <w:szCs w:val="28"/>
        </w:rPr>
      </w:pPr>
    </w:p>
    <w:p w14:paraId="54A2BD15" w14:textId="7FF3565B" w:rsidR="002971AD" w:rsidRPr="00BF0D2A" w:rsidRDefault="000C39CA" w:rsidP="00BF0D2A">
      <w:pPr>
        <w:pStyle w:val="Caption"/>
        <w:jc w:val="center"/>
        <w:rPr>
          <w:sz w:val="28"/>
          <w:szCs w:val="20"/>
        </w:rPr>
      </w:pPr>
      <w:r w:rsidRPr="00BF0D2A">
        <w:rPr>
          <w:sz w:val="28"/>
          <w:szCs w:val="20"/>
        </w:rPr>
        <w:t xml:space="preserve">Figure 3. </w:t>
      </w:r>
      <w:r w:rsidR="00BF0D2A" w:rsidRPr="00BF0D2A">
        <w:rPr>
          <w:sz w:val="28"/>
          <w:szCs w:val="20"/>
        </w:rPr>
        <w:t>Sequence diagram showing the user’s interaction with the webpage; user entering the bridge parameters to predict the quality of the bridge.</w:t>
      </w:r>
    </w:p>
    <w:p w14:paraId="6CCFCCFC" w14:textId="77777777" w:rsidR="002971AD" w:rsidRDefault="002971AD" w:rsidP="008A2B5D">
      <w:pPr>
        <w:pStyle w:val="Default"/>
        <w:ind w:left="540" w:firstLine="450"/>
        <w:jc w:val="both"/>
        <w:rPr>
          <w:sz w:val="28"/>
          <w:szCs w:val="28"/>
        </w:rPr>
      </w:pPr>
    </w:p>
    <w:p w14:paraId="12F669ED" w14:textId="77777777" w:rsidR="002971AD" w:rsidRDefault="002971AD" w:rsidP="008A2B5D">
      <w:pPr>
        <w:pStyle w:val="Default"/>
        <w:ind w:left="540" w:firstLine="450"/>
        <w:jc w:val="both"/>
        <w:rPr>
          <w:sz w:val="28"/>
          <w:szCs w:val="28"/>
        </w:rPr>
      </w:pPr>
    </w:p>
    <w:p w14:paraId="4CD0A26A" w14:textId="77777777" w:rsidR="002971AD" w:rsidRDefault="002971AD" w:rsidP="008A2B5D">
      <w:pPr>
        <w:pStyle w:val="Default"/>
        <w:ind w:left="540" w:firstLine="450"/>
        <w:jc w:val="both"/>
        <w:rPr>
          <w:sz w:val="28"/>
          <w:szCs w:val="28"/>
        </w:rPr>
      </w:pPr>
    </w:p>
    <w:p w14:paraId="71407E80" w14:textId="0CC27D43" w:rsidR="00A62D24" w:rsidRPr="00AA1E21" w:rsidRDefault="00A62D24" w:rsidP="008A2B5D">
      <w:pPr>
        <w:pStyle w:val="Default"/>
        <w:ind w:left="540" w:firstLine="450"/>
        <w:jc w:val="both"/>
        <w:rPr>
          <w:b/>
          <w:bCs/>
          <w:sz w:val="28"/>
          <w:szCs w:val="28"/>
        </w:rPr>
      </w:pPr>
      <w:r w:rsidRPr="00AA1E21">
        <w:rPr>
          <w:b/>
          <w:bCs/>
          <w:sz w:val="28"/>
          <w:szCs w:val="28"/>
        </w:rPr>
        <w:lastRenderedPageBreak/>
        <w:t>5.</w:t>
      </w:r>
      <w:r w:rsidR="00C5750C">
        <w:rPr>
          <w:b/>
          <w:bCs/>
          <w:sz w:val="28"/>
          <w:szCs w:val="28"/>
        </w:rPr>
        <w:t>2</w:t>
      </w:r>
      <w:r w:rsidRPr="00AA1E21">
        <w:rPr>
          <w:b/>
          <w:bCs/>
          <w:sz w:val="28"/>
          <w:szCs w:val="28"/>
        </w:rPr>
        <w:t xml:space="preserve"> Activity Diagram</w:t>
      </w:r>
    </w:p>
    <w:p w14:paraId="4E89A7B4" w14:textId="77777777" w:rsidR="00AA1E21" w:rsidRDefault="00AA1E21" w:rsidP="008A2B5D">
      <w:pPr>
        <w:pStyle w:val="Default"/>
        <w:ind w:left="540" w:firstLine="450"/>
        <w:jc w:val="both"/>
        <w:rPr>
          <w:sz w:val="28"/>
          <w:szCs w:val="28"/>
        </w:rPr>
      </w:pPr>
    </w:p>
    <w:p w14:paraId="4788D4B9" w14:textId="77777777" w:rsidR="00AA1E21" w:rsidRDefault="00AA1E21" w:rsidP="008A2B5D">
      <w:pPr>
        <w:pStyle w:val="Default"/>
        <w:ind w:left="540" w:firstLine="450"/>
        <w:jc w:val="both"/>
        <w:rPr>
          <w:sz w:val="28"/>
          <w:szCs w:val="28"/>
        </w:rPr>
      </w:pPr>
    </w:p>
    <w:p w14:paraId="59FDB41E" w14:textId="77777777" w:rsidR="00AA1E21" w:rsidRDefault="00AA1E21" w:rsidP="008A2B5D">
      <w:pPr>
        <w:pStyle w:val="Default"/>
        <w:ind w:left="540" w:firstLine="450"/>
        <w:jc w:val="both"/>
        <w:rPr>
          <w:sz w:val="28"/>
          <w:szCs w:val="28"/>
        </w:rPr>
      </w:pPr>
    </w:p>
    <w:p w14:paraId="4512768A" w14:textId="77777777" w:rsidR="00AA1E21" w:rsidRDefault="00AA1E21" w:rsidP="008A2B5D">
      <w:pPr>
        <w:pStyle w:val="Default"/>
        <w:ind w:left="540" w:firstLine="450"/>
        <w:jc w:val="both"/>
        <w:rPr>
          <w:sz w:val="28"/>
          <w:szCs w:val="28"/>
        </w:rPr>
      </w:pPr>
    </w:p>
    <w:p w14:paraId="619EC62A" w14:textId="77777777" w:rsidR="00BD593D" w:rsidRDefault="00BD593D" w:rsidP="008A2B5D">
      <w:pPr>
        <w:pStyle w:val="Default"/>
        <w:ind w:left="540" w:firstLine="450"/>
        <w:jc w:val="both"/>
        <w:rPr>
          <w:sz w:val="28"/>
          <w:szCs w:val="28"/>
        </w:rPr>
      </w:pPr>
    </w:p>
    <w:p w14:paraId="61EA05C7" w14:textId="344C6C8F" w:rsidR="00BD593D" w:rsidRDefault="00BD593D" w:rsidP="008A2B5D">
      <w:pPr>
        <w:pStyle w:val="Default"/>
        <w:ind w:left="540" w:firstLine="450"/>
        <w:jc w:val="both"/>
        <w:rPr>
          <w:sz w:val="28"/>
          <w:szCs w:val="28"/>
        </w:rPr>
      </w:pPr>
      <w:r>
        <w:rPr>
          <w:noProof/>
          <w:sz w:val="28"/>
          <w:szCs w:val="28"/>
        </w:rPr>
        <w:drawing>
          <wp:anchor distT="0" distB="0" distL="114300" distR="114300" simplePos="0" relativeHeight="251686912" behindDoc="0" locked="0" layoutInCell="1" allowOverlap="1" wp14:anchorId="23D95431" wp14:editId="3E221178">
            <wp:simplePos x="0" y="0"/>
            <wp:positionH relativeFrom="margin">
              <wp:align>left</wp:align>
            </wp:positionH>
            <wp:positionV relativeFrom="paragraph">
              <wp:posOffset>309880</wp:posOffset>
            </wp:positionV>
            <wp:extent cx="6423025" cy="5255895"/>
            <wp:effectExtent l="0" t="0" r="0" b="1905"/>
            <wp:wrapTopAndBottom/>
            <wp:docPr id="1716707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0782" name="Picture 171670782"/>
                    <pic:cNvPicPr/>
                  </pic:nvPicPr>
                  <pic:blipFill>
                    <a:blip r:embed="rId15">
                      <a:extLst>
                        <a:ext uri="{28A0092B-C50C-407E-A947-70E740481C1C}">
                          <a14:useLocalDpi xmlns:a14="http://schemas.microsoft.com/office/drawing/2010/main" val="0"/>
                        </a:ext>
                      </a:extLst>
                    </a:blip>
                    <a:stretch>
                      <a:fillRect/>
                    </a:stretch>
                  </pic:blipFill>
                  <pic:spPr>
                    <a:xfrm>
                      <a:off x="0" y="0"/>
                      <a:ext cx="6423025" cy="5255895"/>
                    </a:xfrm>
                    <a:prstGeom prst="rect">
                      <a:avLst/>
                    </a:prstGeom>
                  </pic:spPr>
                </pic:pic>
              </a:graphicData>
            </a:graphic>
            <wp14:sizeRelH relativeFrom="margin">
              <wp14:pctWidth>0</wp14:pctWidth>
            </wp14:sizeRelH>
            <wp14:sizeRelV relativeFrom="margin">
              <wp14:pctHeight>0</wp14:pctHeight>
            </wp14:sizeRelV>
          </wp:anchor>
        </w:drawing>
      </w:r>
    </w:p>
    <w:p w14:paraId="30DCAF46" w14:textId="45F3C7FF" w:rsidR="00BD593D" w:rsidRDefault="00BD593D" w:rsidP="008A2B5D">
      <w:pPr>
        <w:pStyle w:val="Default"/>
        <w:ind w:left="540" w:firstLine="450"/>
        <w:jc w:val="both"/>
        <w:rPr>
          <w:sz w:val="28"/>
          <w:szCs w:val="28"/>
        </w:rPr>
      </w:pPr>
    </w:p>
    <w:p w14:paraId="32E8E555" w14:textId="79EC4A33" w:rsidR="00244B81" w:rsidRPr="000E29DE" w:rsidRDefault="00AA1E21" w:rsidP="005E76EA">
      <w:pPr>
        <w:pStyle w:val="Caption"/>
        <w:jc w:val="center"/>
        <w:rPr>
          <w:sz w:val="28"/>
          <w:szCs w:val="20"/>
        </w:rPr>
      </w:pPr>
      <w:r w:rsidRPr="000E29DE">
        <w:rPr>
          <w:sz w:val="28"/>
          <w:szCs w:val="20"/>
        </w:rPr>
        <w:t xml:space="preserve">Figure 4. Activity diagram showing </w:t>
      </w:r>
      <w:r w:rsidR="00B83119" w:rsidRPr="000E29DE">
        <w:rPr>
          <w:sz w:val="28"/>
          <w:szCs w:val="20"/>
        </w:rPr>
        <w:t xml:space="preserve">three </w:t>
      </w:r>
      <w:r w:rsidR="00CC3D4A" w:rsidRPr="000E29DE">
        <w:rPr>
          <w:sz w:val="28"/>
          <w:szCs w:val="20"/>
        </w:rPr>
        <w:t>processes</w:t>
      </w:r>
      <w:r w:rsidR="00CC3D4A">
        <w:rPr>
          <w:sz w:val="28"/>
          <w:szCs w:val="20"/>
        </w:rPr>
        <w:t>.</w:t>
      </w:r>
      <w:r w:rsidR="00CC3D4A" w:rsidRPr="000E29DE">
        <w:rPr>
          <w:sz w:val="28"/>
          <w:szCs w:val="20"/>
        </w:rPr>
        <w:t xml:space="preserve"> Process</w:t>
      </w:r>
      <w:r w:rsidR="00B83119" w:rsidRPr="000E29DE">
        <w:rPr>
          <w:sz w:val="28"/>
          <w:szCs w:val="20"/>
        </w:rPr>
        <w:t xml:space="preserve"> 1: project initiation where the user enters the bridge parameters </w:t>
      </w:r>
      <w:r w:rsidR="00F63BA5" w:rsidRPr="000E29DE">
        <w:rPr>
          <w:sz w:val="28"/>
          <w:szCs w:val="20"/>
        </w:rPr>
        <w:t>like stress, strain etc. for prediction</w:t>
      </w:r>
      <w:r w:rsidR="00CC3D4A">
        <w:rPr>
          <w:sz w:val="28"/>
          <w:szCs w:val="20"/>
        </w:rPr>
        <w:t xml:space="preserve">. </w:t>
      </w:r>
      <w:r w:rsidR="00F63BA5" w:rsidRPr="000E29DE">
        <w:rPr>
          <w:sz w:val="28"/>
          <w:szCs w:val="20"/>
        </w:rPr>
        <w:t xml:space="preserve">Process 2: </w:t>
      </w:r>
      <w:r w:rsidR="00244B81" w:rsidRPr="000E29DE">
        <w:rPr>
          <w:sz w:val="28"/>
          <w:szCs w:val="20"/>
        </w:rPr>
        <w:t>ML model in the background executes the user’s information using an ANN model to predict the quality of the bridge.</w:t>
      </w:r>
      <w:r w:rsidR="00CC3D4A">
        <w:rPr>
          <w:sz w:val="28"/>
          <w:szCs w:val="20"/>
        </w:rPr>
        <w:t xml:space="preserve"> </w:t>
      </w:r>
      <w:r w:rsidR="00244B81" w:rsidRPr="000E29DE">
        <w:rPr>
          <w:sz w:val="28"/>
          <w:szCs w:val="20"/>
        </w:rPr>
        <w:t xml:space="preserve">Process 3: </w:t>
      </w:r>
      <w:r w:rsidR="000E29DE" w:rsidRPr="000E29DE">
        <w:rPr>
          <w:sz w:val="28"/>
          <w:szCs w:val="20"/>
        </w:rPr>
        <w:t>The result is displayed on the screen either “COLLAPSED” or “STANDING”.</w:t>
      </w:r>
    </w:p>
    <w:p w14:paraId="0FA1893C" w14:textId="77777777" w:rsidR="00BD593D" w:rsidRPr="005E76EA" w:rsidRDefault="00BD593D" w:rsidP="008A2B5D">
      <w:pPr>
        <w:pStyle w:val="Default"/>
        <w:ind w:left="540" w:firstLine="450"/>
        <w:jc w:val="both"/>
        <w:rPr>
          <w:b/>
          <w:bCs/>
          <w:sz w:val="28"/>
          <w:szCs w:val="28"/>
        </w:rPr>
      </w:pPr>
    </w:p>
    <w:p w14:paraId="127DFBF9" w14:textId="77777777" w:rsidR="00C5750C" w:rsidRDefault="00C5750C" w:rsidP="008A2B5D">
      <w:pPr>
        <w:pStyle w:val="Default"/>
        <w:tabs>
          <w:tab w:val="left" w:pos="1170"/>
        </w:tabs>
        <w:ind w:left="540" w:firstLine="450"/>
        <w:jc w:val="both"/>
        <w:rPr>
          <w:b/>
          <w:bCs/>
          <w:sz w:val="28"/>
          <w:szCs w:val="28"/>
        </w:rPr>
      </w:pPr>
    </w:p>
    <w:p w14:paraId="54EA7145" w14:textId="2BBD2695" w:rsidR="00607950" w:rsidRPr="005E76EA" w:rsidRDefault="00607950" w:rsidP="008A2B5D">
      <w:pPr>
        <w:pStyle w:val="Default"/>
        <w:tabs>
          <w:tab w:val="left" w:pos="1170"/>
        </w:tabs>
        <w:ind w:left="540" w:firstLine="450"/>
        <w:jc w:val="both"/>
        <w:rPr>
          <w:b/>
          <w:bCs/>
          <w:sz w:val="28"/>
          <w:szCs w:val="28"/>
        </w:rPr>
      </w:pPr>
      <w:r w:rsidRPr="005E76EA">
        <w:rPr>
          <w:b/>
          <w:bCs/>
          <w:sz w:val="28"/>
          <w:szCs w:val="28"/>
        </w:rPr>
        <w:lastRenderedPageBreak/>
        <w:t>5.</w:t>
      </w:r>
      <w:r w:rsidR="00C5750C">
        <w:rPr>
          <w:b/>
          <w:bCs/>
          <w:sz w:val="28"/>
          <w:szCs w:val="28"/>
        </w:rPr>
        <w:t>3</w:t>
      </w:r>
      <w:r w:rsidRPr="005E76EA">
        <w:rPr>
          <w:b/>
          <w:bCs/>
          <w:sz w:val="28"/>
          <w:szCs w:val="28"/>
        </w:rPr>
        <w:t xml:space="preserve"> Gantt Chart </w:t>
      </w:r>
    </w:p>
    <w:p w14:paraId="31CEC2E9" w14:textId="77777777" w:rsidR="00503F19" w:rsidRDefault="00503F19" w:rsidP="008A2B5D">
      <w:pPr>
        <w:pStyle w:val="Default"/>
        <w:tabs>
          <w:tab w:val="left" w:pos="1170"/>
        </w:tabs>
        <w:ind w:left="540" w:firstLine="450"/>
        <w:jc w:val="both"/>
        <w:rPr>
          <w:sz w:val="28"/>
          <w:szCs w:val="28"/>
        </w:rPr>
      </w:pPr>
    </w:p>
    <w:p w14:paraId="11B48620" w14:textId="68ED69A5" w:rsidR="00503F19" w:rsidRDefault="00503F19" w:rsidP="008A2B5D">
      <w:pPr>
        <w:pStyle w:val="Default"/>
        <w:tabs>
          <w:tab w:val="left" w:pos="1170"/>
        </w:tabs>
        <w:ind w:left="540" w:firstLine="450"/>
        <w:jc w:val="both"/>
        <w:rPr>
          <w:sz w:val="28"/>
          <w:szCs w:val="28"/>
        </w:rPr>
      </w:pPr>
    </w:p>
    <w:p w14:paraId="1D32561F" w14:textId="77777777" w:rsidR="005E76EA" w:rsidRDefault="005E76EA" w:rsidP="008A2B5D">
      <w:pPr>
        <w:pStyle w:val="Default"/>
        <w:tabs>
          <w:tab w:val="left" w:pos="1170"/>
        </w:tabs>
        <w:ind w:left="540" w:firstLine="450"/>
        <w:jc w:val="both"/>
        <w:rPr>
          <w:sz w:val="28"/>
          <w:szCs w:val="28"/>
        </w:rPr>
      </w:pPr>
    </w:p>
    <w:p w14:paraId="487A696E" w14:textId="77777777" w:rsidR="005E76EA" w:rsidRDefault="005E76EA" w:rsidP="008A2B5D">
      <w:pPr>
        <w:pStyle w:val="Default"/>
        <w:tabs>
          <w:tab w:val="left" w:pos="1170"/>
        </w:tabs>
        <w:ind w:left="540" w:firstLine="450"/>
        <w:jc w:val="both"/>
        <w:rPr>
          <w:sz w:val="28"/>
          <w:szCs w:val="28"/>
        </w:rPr>
      </w:pPr>
    </w:p>
    <w:p w14:paraId="6C7AAE82" w14:textId="77777777" w:rsidR="005E76EA" w:rsidRDefault="005E76EA" w:rsidP="008A2B5D">
      <w:pPr>
        <w:pStyle w:val="Default"/>
        <w:tabs>
          <w:tab w:val="left" w:pos="1170"/>
        </w:tabs>
        <w:ind w:left="540" w:firstLine="450"/>
        <w:jc w:val="both"/>
        <w:rPr>
          <w:sz w:val="28"/>
          <w:szCs w:val="28"/>
        </w:rPr>
      </w:pPr>
    </w:p>
    <w:p w14:paraId="54994CE3" w14:textId="77777777" w:rsidR="005E76EA" w:rsidRDefault="005E76EA" w:rsidP="008A2B5D">
      <w:pPr>
        <w:pStyle w:val="Default"/>
        <w:tabs>
          <w:tab w:val="left" w:pos="1170"/>
        </w:tabs>
        <w:ind w:left="540" w:firstLine="450"/>
        <w:jc w:val="both"/>
        <w:rPr>
          <w:sz w:val="28"/>
          <w:szCs w:val="28"/>
        </w:rPr>
      </w:pPr>
    </w:p>
    <w:p w14:paraId="3CAE7DF7" w14:textId="77777777" w:rsidR="005E76EA" w:rsidRDefault="005E76EA" w:rsidP="008A2B5D">
      <w:pPr>
        <w:pStyle w:val="Default"/>
        <w:tabs>
          <w:tab w:val="left" w:pos="1170"/>
        </w:tabs>
        <w:ind w:left="540" w:firstLine="450"/>
        <w:jc w:val="both"/>
        <w:rPr>
          <w:sz w:val="28"/>
          <w:szCs w:val="28"/>
        </w:rPr>
      </w:pPr>
    </w:p>
    <w:p w14:paraId="33DF4E5D" w14:textId="0AD06E34" w:rsidR="00503F19" w:rsidRDefault="00503F19" w:rsidP="008A2B5D">
      <w:pPr>
        <w:pStyle w:val="Default"/>
        <w:tabs>
          <w:tab w:val="left" w:pos="1170"/>
        </w:tabs>
        <w:ind w:left="540" w:firstLine="450"/>
        <w:jc w:val="both"/>
        <w:rPr>
          <w:sz w:val="28"/>
          <w:szCs w:val="28"/>
        </w:rPr>
      </w:pPr>
      <w:r w:rsidRPr="00503F19">
        <w:rPr>
          <w:sz w:val="28"/>
          <w:szCs w:val="28"/>
        </w:rPr>
        <w:drawing>
          <wp:anchor distT="0" distB="0" distL="114300" distR="114300" simplePos="0" relativeHeight="251691008" behindDoc="0" locked="0" layoutInCell="1" allowOverlap="1" wp14:anchorId="2FF2B13B" wp14:editId="223A3777">
            <wp:simplePos x="0" y="0"/>
            <wp:positionH relativeFrom="page">
              <wp:align>right</wp:align>
            </wp:positionH>
            <wp:positionV relativeFrom="paragraph">
              <wp:posOffset>209550</wp:posOffset>
            </wp:positionV>
            <wp:extent cx="7493000" cy="3129280"/>
            <wp:effectExtent l="0" t="0" r="0" b="0"/>
            <wp:wrapTopAndBottom/>
            <wp:docPr id="6" name="Picture 5">
              <a:extLst xmlns:a="http://schemas.openxmlformats.org/drawingml/2006/main">
                <a:ext uri="{FF2B5EF4-FFF2-40B4-BE49-F238E27FC236}">
                  <a16:creationId xmlns:a16="http://schemas.microsoft.com/office/drawing/2014/main" id="{BA5D8BF0-5FE3-3894-F67E-51895398BA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5D8BF0-5FE3-3894-F67E-51895398BA02}"/>
                        </a:ext>
                      </a:extLst>
                    </pic:cNvPr>
                    <pic:cNvPicPr>
                      <a:picLocks noChangeAspect="1"/>
                    </pic:cNvPicPr>
                  </pic:nvPicPr>
                  <pic:blipFill>
                    <a:blip r:embed="rId16">
                      <a:alphaModFix/>
                      <a:extLst>
                        <a:ext uri="{BEBA8EAE-BF5A-486C-A8C5-ECC9F3942E4B}">
                          <a14:imgProps xmlns:a14="http://schemas.microsoft.com/office/drawing/2010/main">
                            <a14:imgLayer r:embed="rId17">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508059" cy="3136066"/>
                    </a:xfrm>
                    <a:prstGeom prst="rect">
                      <a:avLst/>
                    </a:prstGeom>
                    <a:noFill/>
                  </pic:spPr>
                </pic:pic>
              </a:graphicData>
            </a:graphic>
            <wp14:sizeRelH relativeFrom="margin">
              <wp14:pctWidth>0</wp14:pctWidth>
            </wp14:sizeRelH>
            <wp14:sizeRelV relativeFrom="margin">
              <wp14:pctHeight>0</wp14:pctHeight>
            </wp14:sizeRelV>
          </wp:anchor>
        </w:drawing>
      </w:r>
    </w:p>
    <w:p w14:paraId="36583208" w14:textId="2EB2576B" w:rsidR="00503F19" w:rsidRPr="0048793C" w:rsidRDefault="00503F19" w:rsidP="008A2B5D">
      <w:pPr>
        <w:pStyle w:val="Default"/>
        <w:tabs>
          <w:tab w:val="left" w:pos="1170"/>
        </w:tabs>
        <w:ind w:left="540" w:firstLine="450"/>
        <w:jc w:val="both"/>
        <w:rPr>
          <w:sz w:val="28"/>
          <w:szCs w:val="28"/>
        </w:rPr>
      </w:pPr>
    </w:p>
    <w:p w14:paraId="3F66A976" w14:textId="77777777" w:rsidR="009E035E" w:rsidRDefault="009E035E" w:rsidP="008A2B5D">
      <w:pPr>
        <w:jc w:val="both"/>
      </w:pPr>
    </w:p>
    <w:p w14:paraId="1429BA83" w14:textId="77777777" w:rsidR="00607950" w:rsidRDefault="00607950" w:rsidP="008A2B5D">
      <w:pPr>
        <w:jc w:val="both"/>
      </w:pPr>
    </w:p>
    <w:p w14:paraId="2F6F5B96" w14:textId="77777777" w:rsidR="00607950" w:rsidRDefault="00607950" w:rsidP="008A2B5D">
      <w:pPr>
        <w:jc w:val="both"/>
      </w:pPr>
    </w:p>
    <w:p w14:paraId="3411CE72" w14:textId="6ADABE54" w:rsidR="00607950" w:rsidRPr="00DD6936" w:rsidRDefault="005E76EA" w:rsidP="00DD6936">
      <w:pPr>
        <w:pStyle w:val="Caption"/>
        <w:jc w:val="center"/>
        <w:rPr>
          <w:sz w:val="28"/>
          <w:szCs w:val="20"/>
        </w:rPr>
      </w:pPr>
      <w:r w:rsidRPr="00DD6936">
        <w:rPr>
          <w:sz w:val="28"/>
          <w:szCs w:val="20"/>
        </w:rPr>
        <w:t xml:space="preserve">Figure 5. </w:t>
      </w:r>
      <w:r w:rsidR="00144429" w:rsidRPr="00DD6936">
        <w:rPr>
          <w:sz w:val="28"/>
          <w:szCs w:val="20"/>
        </w:rPr>
        <w:t>It is the image of the project development phases in the form of Gantt Chart</w:t>
      </w:r>
    </w:p>
    <w:p w14:paraId="1F4A82BF" w14:textId="77777777" w:rsidR="00607950" w:rsidRPr="00DD6936" w:rsidRDefault="00607950" w:rsidP="00DD6936">
      <w:pPr>
        <w:jc w:val="center"/>
        <w:rPr>
          <w:sz w:val="28"/>
          <w:szCs w:val="28"/>
        </w:rPr>
      </w:pPr>
    </w:p>
    <w:p w14:paraId="2D01EA05" w14:textId="77777777" w:rsidR="00607950" w:rsidRDefault="00607950" w:rsidP="008A2B5D">
      <w:pPr>
        <w:jc w:val="both"/>
      </w:pPr>
    </w:p>
    <w:p w14:paraId="467A56F5" w14:textId="77777777" w:rsidR="00607950" w:rsidRDefault="00607950" w:rsidP="008A2B5D">
      <w:pPr>
        <w:jc w:val="both"/>
      </w:pPr>
    </w:p>
    <w:p w14:paraId="2A929533" w14:textId="77777777" w:rsidR="00607950" w:rsidRDefault="00607950" w:rsidP="008A2B5D">
      <w:pPr>
        <w:jc w:val="both"/>
      </w:pPr>
    </w:p>
    <w:p w14:paraId="4BDD1062" w14:textId="77777777" w:rsidR="00607950" w:rsidRDefault="00607950" w:rsidP="008A2B5D">
      <w:pPr>
        <w:jc w:val="both"/>
      </w:pPr>
    </w:p>
    <w:p w14:paraId="3D944FB8" w14:textId="77777777" w:rsidR="00607950" w:rsidRDefault="00607950" w:rsidP="008A2B5D">
      <w:pPr>
        <w:jc w:val="both"/>
      </w:pPr>
    </w:p>
    <w:p w14:paraId="3F3C29EC" w14:textId="77777777" w:rsidR="00607950" w:rsidRDefault="00607950" w:rsidP="008A2B5D">
      <w:pPr>
        <w:jc w:val="both"/>
      </w:pPr>
    </w:p>
    <w:p w14:paraId="4B2F86A0" w14:textId="77777777" w:rsidR="00607950" w:rsidRDefault="00607950" w:rsidP="008A2B5D">
      <w:pPr>
        <w:jc w:val="both"/>
      </w:pPr>
    </w:p>
    <w:p w14:paraId="08BAF70B" w14:textId="77777777" w:rsidR="00607950" w:rsidRDefault="00607950" w:rsidP="008A2B5D">
      <w:pPr>
        <w:jc w:val="both"/>
      </w:pPr>
    </w:p>
    <w:p w14:paraId="3F921686" w14:textId="77777777" w:rsidR="00607950" w:rsidRDefault="00607950" w:rsidP="008A2B5D">
      <w:pPr>
        <w:jc w:val="both"/>
      </w:pPr>
    </w:p>
    <w:p w14:paraId="046B5DE0" w14:textId="77777777" w:rsidR="00607950" w:rsidRDefault="00607950" w:rsidP="008A2B5D">
      <w:pPr>
        <w:jc w:val="both"/>
      </w:pPr>
    </w:p>
    <w:p w14:paraId="78CCAD12" w14:textId="77777777" w:rsidR="00607950" w:rsidRDefault="00607950" w:rsidP="008A2B5D">
      <w:pPr>
        <w:jc w:val="both"/>
      </w:pPr>
    </w:p>
    <w:p w14:paraId="49E41EB9" w14:textId="77777777" w:rsidR="00607950" w:rsidRDefault="00607950" w:rsidP="008A2B5D">
      <w:pPr>
        <w:jc w:val="both"/>
      </w:pPr>
    </w:p>
    <w:p w14:paraId="52AF263B" w14:textId="3FF0E52B" w:rsidR="00FF49E6" w:rsidRDefault="00FF49E6" w:rsidP="00DB03BE">
      <w:pPr>
        <w:jc w:val="both"/>
        <w:rPr>
          <w:b/>
          <w:bCs/>
          <w:sz w:val="32"/>
          <w:szCs w:val="32"/>
        </w:rPr>
      </w:pPr>
      <w:r w:rsidRPr="00774BE8">
        <w:rPr>
          <w:b/>
          <w:bCs/>
          <w:sz w:val="32"/>
          <w:szCs w:val="32"/>
        </w:rPr>
        <w:lastRenderedPageBreak/>
        <w:t xml:space="preserve">CHAPTER </w:t>
      </w:r>
      <w:r>
        <w:rPr>
          <w:b/>
          <w:bCs/>
          <w:sz w:val="32"/>
          <w:szCs w:val="32"/>
        </w:rPr>
        <w:t>6</w:t>
      </w:r>
    </w:p>
    <w:p w14:paraId="17B6F487" w14:textId="77777777" w:rsidR="00FF49E6" w:rsidRDefault="00FF49E6" w:rsidP="00DB03BE">
      <w:pPr>
        <w:jc w:val="both"/>
        <w:rPr>
          <w:b/>
          <w:bCs/>
          <w:sz w:val="32"/>
          <w:szCs w:val="32"/>
        </w:rPr>
      </w:pPr>
    </w:p>
    <w:p w14:paraId="17FDD56E" w14:textId="77777777" w:rsidR="00FF49E6" w:rsidRDefault="00FF49E6" w:rsidP="00DB03BE">
      <w:pPr>
        <w:jc w:val="both"/>
        <w:rPr>
          <w:b/>
          <w:bCs/>
          <w:sz w:val="32"/>
          <w:szCs w:val="32"/>
        </w:rPr>
      </w:pPr>
    </w:p>
    <w:p w14:paraId="4004A429" w14:textId="7FF18CE9" w:rsidR="00442F9E" w:rsidRDefault="00442F9E" w:rsidP="00DB03BE">
      <w:pPr>
        <w:pStyle w:val="Default"/>
        <w:ind w:firstLine="90"/>
        <w:jc w:val="both"/>
        <w:rPr>
          <w:b/>
          <w:sz w:val="32"/>
          <w:szCs w:val="32"/>
        </w:rPr>
      </w:pPr>
      <w:r w:rsidRPr="00FF49E6">
        <w:rPr>
          <w:b/>
          <w:sz w:val="32"/>
          <w:szCs w:val="32"/>
        </w:rPr>
        <w:t>IMPLEMENTATION/CORE MODULE</w:t>
      </w:r>
    </w:p>
    <w:p w14:paraId="1A0F12C5" w14:textId="77777777" w:rsidR="008F1D95" w:rsidRDefault="008F1D95" w:rsidP="00DB03BE">
      <w:pPr>
        <w:pStyle w:val="Default"/>
        <w:ind w:firstLine="90"/>
        <w:jc w:val="both"/>
        <w:rPr>
          <w:b/>
          <w:sz w:val="32"/>
          <w:szCs w:val="32"/>
        </w:rPr>
      </w:pPr>
    </w:p>
    <w:p w14:paraId="7C1DAC8E" w14:textId="77777777" w:rsidR="00933C7C" w:rsidRDefault="00933C7C" w:rsidP="00DB03BE">
      <w:pPr>
        <w:pStyle w:val="Default"/>
        <w:ind w:firstLine="90"/>
        <w:jc w:val="both"/>
        <w:rPr>
          <w:b/>
          <w:sz w:val="32"/>
          <w:szCs w:val="32"/>
        </w:rPr>
      </w:pPr>
    </w:p>
    <w:p w14:paraId="56C43406" w14:textId="16DB02A3" w:rsidR="00FF49E6" w:rsidRDefault="00933C7C" w:rsidP="008F1D95">
      <w:pPr>
        <w:pStyle w:val="Default"/>
        <w:ind w:firstLine="90"/>
        <w:jc w:val="both"/>
        <w:rPr>
          <w:sz w:val="28"/>
          <w:szCs w:val="28"/>
        </w:rPr>
      </w:pPr>
      <w:r w:rsidRPr="008F1D95">
        <w:rPr>
          <w:b/>
          <w:sz w:val="28"/>
          <w:szCs w:val="28"/>
        </w:rPr>
        <w:t xml:space="preserve">6.1 Tables used </w:t>
      </w:r>
      <w:r w:rsidR="00442F9E">
        <w:rPr>
          <w:sz w:val="28"/>
          <w:szCs w:val="28"/>
        </w:rPr>
        <w:t xml:space="preserve"> </w:t>
      </w:r>
    </w:p>
    <w:p w14:paraId="2CDB7590" w14:textId="77777777" w:rsidR="00740F43" w:rsidRDefault="00740F43" w:rsidP="00DB03BE">
      <w:pPr>
        <w:pStyle w:val="Default"/>
        <w:ind w:left="1440" w:hanging="720"/>
        <w:jc w:val="both"/>
        <w:rPr>
          <w:sz w:val="28"/>
          <w:szCs w:val="28"/>
        </w:rPr>
      </w:pPr>
    </w:p>
    <w:p w14:paraId="2B13037F" w14:textId="77777777" w:rsidR="00FF49E6" w:rsidRDefault="00FF49E6" w:rsidP="00875AFF">
      <w:pPr>
        <w:pStyle w:val="Default"/>
        <w:ind w:left="1440" w:hanging="720"/>
        <w:rPr>
          <w:sz w:val="28"/>
          <w:szCs w:val="28"/>
        </w:rPr>
      </w:pPr>
    </w:p>
    <w:p w14:paraId="2C9FA5AB" w14:textId="44253022" w:rsidR="002D31D6" w:rsidRPr="002D31D6" w:rsidRDefault="00442F9E" w:rsidP="00DB03BE">
      <w:pPr>
        <w:pStyle w:val="Default"/>
        <w:ind w:left="1440" w:hanging="720"/>
        <w:jc w:val="both"/>
        <w:rPr>
          <w:sz w:val="28"/>
          <w:szCs w:val="28"/>
        </w:rPr>
      </w:pPr>
      <w:r>
        <w:rPr>
          <w:sz w:val="28"/>
          <w:szCs w:val="28"/>
        </w:rPr>
        <w:t xml:space="preserve"> </w:t>
      </w:r>
    </w:p>
    <w:p w14:paraId="03A3560F" w14:textId="77777777" w:rsidR="002D31D6" w:rsidRPr="002D31D6" w:rsidRDefault="002D31D6" w:rsidP="00DB03BE">
      <w:pPr>
        <w:pStyle w:val="Default"/>
        <w:ind w:left="1440" w:hanging="720"/>
        <w:jc w:val="both"/>
        <w:rPr>
          <w:sz w:val="28"/>
          <w:szCs w:val="28"/>
        </w:rPr>
      </w:pPr>
    </w:p>
    <w:p w14:paraId="6A52D2D6" w14:textId="77777777" w:rsidR="00166139" w:rsidRDefault="00166139" w:rsidP="004D297F">
      <w:pPr>
        <w:pStyle w:val="Caption"/>
        <w:jc w:val="center"/>
      </w:pPr>
    </w:p>
    <w:p w14:paraId="2C29351F" w14:textId="2BA658E6" w:rsidR="002D31D6" w:rsidRPr="0003632B" w:rsidRDefault="004D297F" w:rsidP="004D297F">
      <w:pPr>
        <w:pStyle w:val="Caption"/>
        <w:jc w:val="center"/>
        <w:rPr>
          <w:sz w:val="28"/>
          <w:szCs w:val="20"/>
        </w:rPr>
      </w:pPr>
      <w:r w:rsidRPr="0003632B">
        <w:rPr>
          <w:sz w:val="28"/>
          <w:szCs w:val="20"/>
        </w:rPr>
        <w:t>Table 1. Various Bridge Parameters</w:t>
      </w:r>
    </w:p>
    <w:p w14:paraId="4A2D7C06" w14:textId="538B11AE" w:rsidR="001E50F5" w:rsidRPr="001E50F5" w:rsidRDefault="001E50F5" w:rsidP="00DB03BE">
      <w:pPr>
        <w:pStyle w:val="Default"/>
        <w:ind w:left="1440" w:hanging="720"/>
        <w:jc w:val="both"/>
        <w:rPr>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7"/>
        <w:gridCol w:w="2107"/>
        <w:gridCol w:w="3928"/>
      </w:tblGrid>
      <w:tr w:rsidR="001E50F5" w:rsidRPr="001E50F5" w14:paraId="0B903995" w14:textId="77777777" w:rsidTr="001E50F5">
        <w:trPr>
          <w:tblHeader/>
          <w:tblCellSpacing w:w="15" w:type="dxa"/>
        </w:trPr>
        <w:tc>
          <w:tcPr>
            <w:tcW w:w="0" w:type="auto"/>
            <w:vAlign w:val="center"/>
            <w:hideMark/>
          </w:tcPr>
          <w:p w14:paraId="4DFBBDEF" w14:textId="77777777" w:rsidR="001E50F5" w:rsidRPr="001E50F5" w:rsidRDefault="001E50F5" w:rsidP="00DB03BE">
            <w:pPr>
              <w:pStyle w:val="Default"/>
              <w:ind w:left="1440" w:hanging="720"/>
              <w:jc w:val="both"/>
              <w:rPr>
                <w:b/>
                <w:bCs/>
                <w:sz w:val="28"/>
                <w:szCs w:val="28"/>
                <w:lang w:val="en-IN"/>
              </w:rPr>
            </w:pPr>
            <w:r w:rsidRPr="001E50F5">
              <w:rPr>
                <w:b/>
                <w:bCs/>
                <w:sz w:val="28"/>
                <w:szCs w:val="28"/>
                <w:lang w:val="en-IN"/>
              </w:rPr>
              <w:t>Field Name</w:t>
            </w:r>
          </w:p>
        </w:tc>
        <w:tc>
          <w:tcPr>
            <w:tcW w:w="0" w:type="auto"/>
            <w:vAlign w:val="center"/>
            <w:hideMark/>
          </w:tcPr>
          <w:p w14:paraId="4DB245CD" w14:textId="77777777" w:rsidR="001E50F5" w:rsidRPr="001E50F5" w:rsidRDefault="001E50F5" w:rsidP="00DB03BE">
            <w:pPr>
              <w:pStyle w:val="Default"/>
              <w:ind w:left="1440" w:hanging="720"/>
              <w:jc w:val="both"/>
              <w:rPr>
                <w:b/>
                <w:bCs/>
                <w:sz w:val="28"/>
                <w:szCs w:val="28"/>
                <w:lang w:val="en-IN"/>
              </w:rPr>
            </w:pPr>
            <w:r w:rsidRPr="001E50F5">
              <w:rPr>
                <w:b/>
                <w:bCs/>
                <w:sz w:val="28"/>
                <w:szCs w:val="28"/>
                <w:lang w:val="en-IN"/>
              </w:rPr>
              <w:t>Data Type</w:t>
            </w:r>
          </w:p>
        </w:tc>
        <w:tc>
          <w:tcPr>
            <w:tcW w:w="0" w:type="auto"/>
            <w:vAlign w:val="center"/>
            <w:hideMark/>
          </w:tcPr>
          <w:p w14:paraId="4B2CAA5B" w14:textId="77777777" w:rsidR="001E50F5" w:rsidRPr="001E50F5" w:rsidRDefault="001E50F5" w:rsidP="00DB03BE">
            <w:pPr>
              <w:pStyle w:val="Default"/>
              <w:ind w:left="1440" w:hanging="720"/>
              <w:jc w:val="both"/>
              <w:rPr>
                <w:b/>
                <w:bCs/>
                <w:sz w:val="28"/>
                <w:szCs w:val="28"/>
                <w:lang w:val="en-IN"/>
              </w:rPr>
            </w:pPr>
            <w:r w:rsidRPr="001E50F5">
              <w:rPr>
                <w:b/>
                <w:bCs/>
                <w:sz w:val="28"/>
                <w:szCs w:val="28"/>
                <w:lang w:val="en-IN"/>
              </w:rPr>
              <w:t>Description</w:t>
            </w:r>
          </w:p>
        </w:tc>
      </w:tr>
      <w:tr w:rsidR="001E50F5" w:rsidRPr="001E50F5" w14:paraId="238A7746" w14:textId="77777777" w:rsidTr="001E50F5">
        <w:trPr>
          <w:tblCellSpacing w:w="15" w:type="dxa"/>
        </w:trPr>
        <w:tc>
          <w:tcPr>
            <w:tcW w:w="0" w:type="auto"/>
            <w:vAlign w:val="center"/>
            <w:hideMark/>
          </w:tcPr>
          <w:p w14:paraId="36FDB869" w14:textId="77777777" w:rsidR="001E50F5" w:rsidRPr="001E50F5" w:rsidRDefault="001E50F5" w:rsidP="00DB03BE">
            <w:pPr>
              <w:pStyle w:val="Default"/>
              <w:ind w:left="1440" w:hanging="720"/>
              <w:jc w:val="both"/>
              <w:rPr>
                <w:sz w:val="28"/>
                <w:szCs w:val="28"/>
                <w:lang w:val="en-IN"/>
              </w:rPr>
            </w:pPr>
            <w:r w:rsidRPr="001E50F5">
              <w:rPr>
                <w:sz w:val="28"/>
                <w:szCs w:val="28"/>
                <w:lang w:val="en-IN"/>
              </w:rPr>
              <w:t>Material</w:t>
            </w:r>
          </w:p>
        </w:tc>
        <w:tc>
          <w:tcPr>
            <w:tcW w:w="0" w:type="auto"/>
            <w:vAlign w:val="center"/>
            <w:hideMark/>
          </w:tcPr>
          <w:p w14:paraId="3E985F39" w14:textId="77777777" w:rsidR="001E50F5" w:rsidRPr="001E50F5" w:rsidRDefault="001E50F5" w:rsidP="00DB03BE">
            <w:pPr>
              <w:pStyle w:val="Default"/>
              <w:ind w:left="1440" w:hanging="720"/>
              <w:jc w:val="both"/>
              <w:rPr>
                <w:sz w:val="28"/>
                <w:szCs w:val="28"/>
                <w:lang w:val="en-IN"/>
              </w:rPr>
            </w:pPr>
            <w:r w:rsidRPr="001E50F5">
              <w:rPr>
                <w:sz w:val="28"/>
                <w:szCs w:val="28"/>
                <w:lang w:val="en-IN"/>
              </w:rPr>
              <w:t>String</w:t>
            </w:r>
          </w:p>
        </w:tc>
        <w:tc>
          <w:tcPr>
            <w:tcW w:w="0" w:type="auto"/>
            <w:vAlign w:val="center"/>
            <w:hideMark/>
          </w:tcPr>
          <w:p w14:paraId="7689E7B1" w14:textId="77777777" w:rsidR="001E50F5" w:rsidRPr="001E50F5" w:rsidRDefault="001E50F5" w:rsidP="00DB03BE">
            <w:pPr>
              <w:pStyle w:val="Default"/>
              <w:ind w:left="1440" w:hanging="720"/>
              <w:jc w:val="both"/>
              <w:rPr>
                <w:sz w:val="28"/>
                <w:szCs w:val="28"/>
                <w:lang w:val="en-IN"/>
              </w:rPr>
            </w:pPr>
            <w:r w:rsidRPr="001E50F5">
              <w:rPr>
                <w:sz w:val="28"/>
                <w:szCs w:val="28"/>
                <w:lang w:val="en-IN"/>
              </w:rPr>
              <w:t>Type of material used in bridge construction</w:t>
            </w:r>
          </w:p>
        </w:tc>
      </w:tr>
      <w:tr w:rsidR="001E50F5" w:rsidRPr="001E50F5" w14:paraId="5F06A76D" w14:textId="77777777" w:rsidTr="001E50F5">
        <w:trPr>
          <w:tblCellSpacing w:w="15" w:type="dxa"/>
        </w:trPr>
        <w:tc>
          <w:tcPr>
            <w:tcW w:w="0" w:type="auto"/>
            <w:vAlign w:val="center"/>
            <w:hideMark/>
          </w:tcPr>
          <w:p w14:paraId="120E8995" w14:textId="7B96C137" w:rsidR="001E50F5" w:rsidRPr="001E50F5" w:rsidRDefault="00A93724" w:rsidP="00DB03BE">
            <w:pPr>
              <w:pStyle w:val="Default"/>
              <w:ind w:left="1440" w:hanging="720"/>
              <w:jc w:val="both"/>
              <w:rPr>
                <w:sz w:val="28"/>
                <w:szCs w:val="28"/>
                <w:lang w:val="en-IN"/>
              </w:rPr>
            </w:pPr>
            <w:r w:rsidRPr="001E50F5">
              <w:rPr>
                <w:sz w:val="28"/>
                <w:szCs w:val="28"/>
                <w:lang w:val="en-IN"/>
              </w:rPr>
              <w:t>Weather Conditions</w:t>
            </w:r>
          </w:p>
        </w:tc>
        <w:tc>
          <w:tcPr>
            <w:tcW w:w="0" w:type="auto"/>
            <w:vAlign w:val="center"/>
            <w:hideMark/>
          </w:tcPr>
          <w:p w14:paraId="52C0C1BD" w14:textId="77777777" w:rsidR="001E50F5" w:rsidRPr="001E50F5" w:rsidRDefault="001E50F5" w:rsidP="00DB03BE">
            <w:pPr>
              <w:pStyle w:val="Default"/>
              <w:ind w:left="1440" w:hanging="720"/>
              <w:jc w:val="both"/>
              <w:rPr>
                <w:sz w:val="28"/>
                <w:szCs w:val="28"/>
                <w:lang w:val="en-IN"/>
              </w:rPr>
            </w:pPr>
            <w:r w:rsidRPr="001E50F5">
              <w:rPr>
                <w:sz w:val="28"/>
                <w:szCs w:val="28"/>
                <w:lang w:val="en-IN"/>
              </w:rPr>
              <w:t>String</w:t>
            </w:r>
          </w:p>
        </w:tc>
        <w:tc>
          <w:tcPr>
            <w:tcW w:w="0" w:type="auto"/>
            <w:vAlign w:val="center"/>
            <w:hideMark/>
          </w:tcPr>
          <w:p w14:paraId="47D55ABC" w14:textId="77777777" w:rsidR="001E50F5" w:rsidRPr="001E50F5" w:rsidRDefault="001E50F5" w:rsidP="00DB03BE">
            <w:pPr>
              <w:pStyle w:val="Default"/>
              <w:ind w:left="1440" w:hanging="720"/>
              <w:jc w:val="both"/>
              <w:rPr>
                <w:sz w:val="28"/>
                <w:szCs w:val="28"/>
                <w:lang w:val="en-IN"/>
              </w:rPr>
            </w:pPr>
            <w:r w:rsidRPr="001E50F5">
              <w:rPr>
                <w:sz w:val="28"/>
                <w:szCs w:val="28"/>
                <w:lang w:val="en-IN"/>
              </w:rPr>
              <w:t>Current weather conditions affecting the bridge</w:t>
            </w:r>
          </w:p>
        </w:tc>
      </w:tr>
      <w:tr w:rsidR="001E50F5" w:rsidRPr="001E50F5" w14:paraId="00AB1CFD" w14:textId="77777777" w:rsidTr="001E50F5">
        <w:trPr>
          <w:tblCellSpacing w:w="15" w:type="dxa"/>
        </w:trPr>
        <w:tc>
          <w:tcPr>
            <w:tcW w:w="0" w:type="auto"/>
            <w:vAlign w:val="center"/>
            <w:hideMark/>
          </w:tcPr>
          <w:p w14:paraId="1D51E53B" w14:textId="6CC8D808" w:rsidR="001E50F5" w:rsidRPr="001E50F5" w:rsidRDefault="00A93724" w:rsidP="00DB03BE">
            <w:pPr>
              <w:pStyle w:val="Default"/>
              <w:ind w:left="1440" w:hanging="720"/>
              <w:jc w:val="both"/>
              <w:rPr>
                <w:sz w:val="28"/>
                <w:szCs w:val="28"/>
                <w:lang w:val="en-IN"/>
              </w:rPr>
            </w:pPr>
            <w:r w:rsidRPr="001E50F5">
              <w:rPr>
                <w:sz w:val="28"/>
                <w:szCs w:val="28"/>
                <w:lang w:val="en-IN"/>
              </w:rPr>
              <w:t>Construction Quality</w:t>
            </w:r>
          </w:p>
        </w:tc>
        <w:tc>
          <w:tcPr>
            <w:tcW w:w="0" w:type="auto"/>
            <w:vAlign w:val="center"/>
            <w:hideMark/>
          </w:tcPr>
          <w:p w14:paraId="69D3B9BC" w14:textId="77777777" w:rsidR="001E50F5" w:rsidRPr="001E50F5" w:rsidRDefault="001E50F5" w:rsidP="00DB03BE">
            <w:pPr>
              <w:pStyle w:val="Default"/>
              <w:ind w:left="1440" w:hanging="720"/>
              <w:jc w:val="both"/>
              <w:rPr>
                <w:sz w:val="28"/>
                <w:szCs w:val="28"/>
                <w:lang w:val="en-IN"/>
              </w:rPr>
            </w:pPr>
            <w:r w:rsidRPr="001E50F5">
              <w:rPr>
                <w:sz w:val="28"/>
                <w:szCs w:val="28"/>
                <w:lang w:val="en-IN"/>
              </w:rPr>
              <w:t>String</w:t>
            </w:r>
          </w:p>
        </w:tc>
        <w:tc>
          <w:tcPr>
            <w:tcW w:w="0" w:type="auto"/>
            <w:vAlign w:val="center"/>
            <w:hideMark/>
          </w:tcPr>
          <w:p w14:paraId="7A894F10" w14:textId="77777777" w:rsidR="001E50F5" w:rsidRPr="001E50F5" w:rsidRDefault="001E50F5" w:rsidP="00DB03BE">
            <w:pPr>
              <w:pStyle w:val="Default"/>
              <w:ind w:left="1440" w:hanging="720"/>
              <w:jc w:val="both"/>
              <w:rPr>
                <w:sz w:val="28"/>
                <w:szCs w:val="28"/>
                <w:lang w:val="en-IN"/>
              </w:rPr>
            </w:pPr>
            <w:r w:rsidRPr="001E50F5">
              <w:rPr>
                <w:sz w:val="28"/>
                <w:szCs w:val="28"/>
                <w:lang w:val="en-IN"/>
              </w:rPr>
              <w:t>Quality rating of the construction</w:t>
            </w:r>
          </w:p>
        </w:tc>
      </w:tr>
      <w:tr w:rsidR="001E50F5" w:rsidRPr="001E50F5" w14:paraId="6698B9BB" w14:textId="77777777" w:rsidTr="001E50F5">
        <w:trPr>
          <w:tblCellSpacing w:w="15" w:type="dxa"/>
        </w:trPr>
        <w:tc>
          <w:tcPr>
            <w:tcW w:w="0" w:type="auto"/>
            <w:vAlign w:val="center"/>
            <w:hideMark/>
          </w:tcPr>
          <w:p w14:paraId="3F83D945" w14:textId="5F51F867" w:rsidR="001E50F5" w:rsidRPr="001E50F5" w:rsidRDefault="00A93724" w:rsidP="00DB03BE">
            <w:pPr>
              <w:pStyle w:val="Default"/>
              <w:ind w:left="1440" w:hanging="720"/>
              <w:jc w:val="both"/>
              <w:rPr>
                <w:sz w:val="28"/>
                <w:szCs w:val="28"/>
                <w:lang w:val="en-IN"/>
              </w:rPr>
            </w:pPr>
            <w:r w:rsidRPr="001E50F5">
              <w:rPr>
                <w:sz w:val="28"/>
                <w:szCs w:val="28"/>
                <w:lang w:val="en-IN"/>
              </w:rPr>
              <w:t>Bridge Design</w:t>
            </w:r>
          </w:p>
        </w:tc>
        <w:tc>
          <w:tcPr>
            <w:tcW w:w="0" w:type="auto"/>
            <w:vAlign w:val="center"/>
            <w:hideMark/>
          </w:tcPr>
          <w:p w14:paraId="40331139" w14:textId="77777777" w:rsidR="001E50F5" w:rsidRPr="001E50F5" w:rsidRDefault="001E50F5" w:rsidP="00DB03BE">
            <w:pPr>
              <w:pStyle w:val="Default"/>
              <w:ind w:left="1440" w:hanging="720"/>
              <w:jc w:val="both"/>
              <w:rPr>
                <w:sz w:val="28"/>
                <w:szCs w:val="28"/>
                <w:lang w:val="en-IN"/>
              </w:rPr>
            </w:pPr>
            <w:r w:rsidRPr="001E50F5">
              <w:rPr>
                <w:sz w:val="28"/>
                <w:szCs w:val="28"/>
                <w:lang w:val="en-IN"/>
              </w:rPr>
              <w:t>String</w:t>
            </w:r>
          </w:p>
        </w:tc>
        <w:tc>
          <w:tcPr>
            <w:tcW w:w="0" w:type="auto"/>
            <w:vAlign w:val="center"/>
            <w:hideMark/>
          </w:tcPr>
          <w:p w14:paraId="02287EE5" w14:textId="77777777" w:rsidR="001E50F5" w:rsidRPr="001E50F5" w:rsidRDefault="001E50F5" w:rsidP="00DB03BE">
            <w:pPr>
              <w:pStyle w:val="Default"/>
              <w:ind w:left="1440" w:hanging="720"/>
              <w:jc w:val="both"/>
              <w:rPr>
                <w:sz w:val="28"/>
                <w:szCs w:val="28"/>
                <w:lang w:val="en-IN"/>
              </w:rPr>
            </w:pPr>
            <w:r w:rsidRPr="001E50F5">
              <w:rPr>
                <w:sz w:val="28"/>
                <w:szCs w:val="28"/>
                <w:lang w:val="en-IN"/>
              </w:rPr>
              <w:t>Design specifications of the bridge</w:t>
            </w:r>
          </w:p>
        </w:tc>
      </w:tr>
      <w:tr w:rsidR="001E50F5" w:rsidRPr="001E50F5" w14:paraId="73EF6C57" w14:textId="77777777" w:rsidTr="001E50F5">
        <w:trPr>
          <w:tblCellSpacing w:w="15" w:type="dxa"/>
        </w:trPr>
        <w:tc>
          <w:tcPr>
            <w:tcW w:w="0" w:type="auto"/>
            <w:vAlign w:val="center"/>
            <w:hideMark/>
          </w:tcPr>
          <w:p w14:paraId="0C1A3107" w14:textId="77777777" w:rsidR="001E50F5" w:rsidRPr="001E50F5" w:rsidRDefault="001E50F5" w:rsidP="00DB03BE">
            <w:pPr>
              <w:pStyle w:val="Default"/>
              <w:ind w:left="1440" w:hanging="720"/>
              <w:jc w:val="both"/>
              <w:rPr>
                <w:sz w:val="28"/>
                <w:szCs w:val="28"/>
                <w:lang w:val="en-IN"/>
              </w:rPr>
            </w:pPr>
            <w:r w:rsidRPr="001E50F5">
              <w:rPr>
                <w:sz w:val="28"/>
                <w:szCs w:val="28"/>
                <w:lang w:val="en-IN"/>
              </w:rPr>
              <w:t>Length (m)</w:t>
            </w:r>
          </w:p>
        </w:tc>
        <w:tc>
          <w:tcPr>
            <w:tcW w:w="0" w:type="auto"/>
            <w:vAlign w:val="center"/>
            <w:hideMark/>
          </w:tcPr>
          <w:p w14:paraId="63D787D9"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5E837369" w14:textId="77777777" w:rsidR="001E50F5" w:rsidRPr="001E50F5" w:rsidRDefault="001E50F5" w:rsidP="00DB03BE">
            <w:pPr>
              <w:pStyle w:val="Default"/>
              <w:ind w:left="1440" w:hanging="720"/>
              <w:jc w:val="both"/>
              <w:rPr>
                <w:sz w:val="28"/>
                <w:szCs w:val="28"/>
                <w:lang w:val="en-IN"/>
              </w:rPr>
            </w:pPr>
            <w:r w:rsidRPr="001E50F5">
              <w:rPr>
                <w:sz w:val="28"/>
                <w:szCs w:val="28"/>
                <w:lang w:val="en-IN"/>
              </w:rPr>
              <w:t>Length of the bridge in meters</w:t>
            </w:r>
          </w:p>
        </w:tc>
      </w:tr>
      <w:tr w:rsidR="001E50F5" w:rsidRPr="001E50F5" w14:paraId="0FBB7CF8" w14:textId="77777777" w:rsidTr="001E50F5">
        <w:trPr>
          <w:tblCellSpacing w:w="15" w:type="dxa"/>
        </w:trPr>
        <w:tc>
          <w:tcPr>
            <w:tcW w:w="0" w:type="auto"/>
            <w:vAlign w:val="center"/>
            <w:hideMark/>
          </w:tcPr>
          <w:p w14:paraId="431C46B5" w14:textId="77777777" w:rsidR="001E50F5" w:rsidRPr="001E50F5" w:rsidRDefault="001E50F5" w:rsidP="00DB03BE">
            <w:pPr>
              <w:pStyle w:val="Default"/>
              <w:ind w:left="1440" w:hanging="720"/>
              <w:jc w:val="both"/>
              <w:rPr>
                <w:sz w:val="28"/>
                <w:szCs w:val="28"/>
                <w:lang w:val="en-IN"/>
              </w:rPr>
            </w:pPr>
            <w:r w:rsidRPr="001E50F5">
              <w:rPr>
                <w:sz w:val="28"/>
                <w:szCs w:val="28"/>
                <w:lang w:val="en-IN"/>
              </w:rPr>
              <w:t>Age (years)</w:t>
            </w:r>
          </w:p>
        </w:tc>
        <w:tc>
          <w:tcPr>
            <w:tcW w:w="0" w:type="auto"/>
            <w:vAlign w:val="center"/>
            <w:hideMark/>
          </w:tcPr>
          <w:p w14:paraId="2ED16665" w14:textId="77777777" w:rsidR="001E50F5" w:rsidRPr="001E50F5" w:rsidRDefault="001E50F5" w:rsidP="00DB03BE">
            <w:pPr>
              <w:pStyle w:val="Default"/>
              <w:ind w:left="1440" w:hanging="720"/>
              <w:jc w:val="both"/>
              <w:rPr>
                <w:sz w:val="28"/>
                <w:szCs w:val="28"/>
                <w:lang w:val="en-IN"/>
              </w:rPr>
            </w:pPr>
            <w:r w:rsidRPr="001E50F5">
              <w:rPr>
                <w:sz w:val="28"/>
                <w:szCs w:val="28"/>
                <w:lang w:val="en-IN"/>
              </w:rPr>
              <w:t>Integer</w:t>
            </w:r>
          </w:p>
        </w:tc>
        <w:tc>
          <w:tcPr>
            <w:tcW w:w="0" w:type="auto"/>
            <w:vAlign w:val="center"/>
            <w:hideMark/>
          </w:tcPr>
          <w:p w14:paraId="325205F6" w14:textId="77777777" w:rsidR="001E50F5" w:rsidRPr="001E50F5" w:rsidRDefault="001E50F5" w:rsidP="00DB03BE">
            <w:pPr>
              <w:pStyle w:val="Default"/>
              <w:ind w:left="1440" w:hanging="720"/>
              <w:jc w:val="both"/>
              <w:rPr>
                <w:sz w:val="28"/>
                <w:szCs w:val="28"/>
                <w:lang w:val="en-IN"/>
              </w:rPr>
            </w:pPr>
            <w:r w:rsidRPr="001E50F5">
              <w:rPr>
                <w:sz w:val="28"/>
                <w:szCs w:val="28"/>
                <w:lang w:val="en-IN"/>
              </w:rPr>
              <w:t>Age of the bridge in years</w:t>
            </w:r>
          </w:p>
        </w:tc>
      </w:tr>
      <w:tr w:rsidR="001E50F5" w:rsidRPr="001E50F5" w14:paraId="231DA39F" w14:textId="77777777" w:rsidTr="001E50F5">
        <w:trPr>
          <w:tblCellSpacing w:w="15" w:type="dxa"/>
        </w:trPr>
        <w:tc>
          <w:tcPr>
            <w:tcW w:w="0" w:type="auto"/>
            <w:vAlign w:val="center"/>
            <w:hideMark/>
          </w:tcPr>
          <w:p w14:paraId="26B5FE54" w14:textId="0EC8C30F" w:rsidR="001E50F5" w:rsidRPr="001E50F5" w:rsidRDefault="00A93724" w:rsidP="00DB03BE">
            <w:pPr>
              <w:pStyle w:val="Default"/>
              <w:ind w:left="1440" w:hanging="720"/>
              <w:jc w:val="both"/>
              <w:rPr>
                <w:sz w:val="28"/>
                <w:szCs w:val="28"/>
                <w:lang w:val="en-IN"/>
              </w:rPr>
            </w:pPr>
            <w:r w:rsidRPr="001E50F5">
              <w:rPr>
                <w:sz w:val="28"/>
                <w:szCs w:val="28"/>
                <w:lang w:val="en-IN"/>
              </w:rPr>
              <w:t>Traffic Volume</w:t>
            </w:r>
            <w:r w:rsidR="001E50F5" w:rsidRPr="001E50F5">
              <w:rPr>
                <w:sz w:val="28"/>
                <w:szCs w:val="28"/>
                <w:lang w:val="en-IN"/>
              </w:rPr>
              <w:t xml:space="preserve"> (vehicles/day)</w:t>
            </w:r>
          </w:p>
        </w:tc>
        <w:tc>
          <w:tcPr>
            <w:tcW w:w="0" w:type="auto"/>
            <w:vAlign w:val="center"/>
            <w:hideMark/>
          </w:tcPr>
          <w:p w14:paraId="2EEA93E4" w14:textId="77777777" w:rsidR="001E50F5" w:rsidRPr="001E50F5" w:rsidRDefault="001E50F5" w:rsidP="00DB03BE">
            <w:pPr>
              <w:pStyle w:val="Default"/>
              <w:ind w:left="1440" w:hanging="720"/>
              <w:jc w:val="both"/>
              <w:rPr>
                <w:sz w:val="28"/>
                <w:szCs w:val="28"/>
                <w:lang w:val="en-IN"/>
              </w:rPr>
            </w:pPr>
            <w:r w:rsidRPr="001E50F5">
              <w:rPr>
                <w:sz w:val="28"/>
                <w:szCs w:val="28"/>
                <w:lang w:val="en-IN"/>
              </w:rPr>
              <w:t>Integer</w:t>
            </w:r>
          </w:p>
        </w:tc>
        <w:tc>
          <w:tcPr>
            <w:tcW w:w="0" w:type="auto"/>
            <w:vAlign w:val="center"/>
            <w:hideMark/>
          </w:tcPr>
          <w:p w14:paraId="78384E38" w14:textId="77777777" w:rsidR="001E50F5" w:rsidRPr="001E50F5" w:rsidRDefault="001E50F5" w:rsidP="00DB03BE">
            <w:pPr>
              <w:pStyle w:val="Default"/>
              <w:ind w:left="1440" w:hanging="720"/>
              <w:jc w:val="both"/>
              <w:rPr>
                <w:sz w:val="28"/>
                <w:szCs w:val="28"/>
                <w:lang w:val="en-IN"/>
              </w:rPr>
            </w:pPr>
            <w:r w:rsidRPr="001E50F5">
              <w:rPr>
                <w:sz w:val="28"/>
                <w:szCs w:val="28"/>
                <w:lang w:val="en-IN"/>
              </w:rPr>
              <w:t>Average daily traffic volume in vehicles</w:t>
            </w:r>
          </w:p>
        </w:tc>
      </w:tr>
      <w:tr w:rsidR="001E50F5" w:rsidRPr="001E50F5" w14:paraId="1032D05D" w14:textId="77777777" w:rsidTr="001E50F5">
        <w:trPr>
          <w:tblCellSpacing w:w="15" w:type="dxa"/>
        </w:trPr>
        <w:tc>
          <w:tcPr>
            <w:tcW w:w="0" w:type="auto"/>
            <w:vAlign w:val="center"/>
            <w:hideMark/>
          </w:tcPr>
          <w:p w14:paraId="431AC62E" w14:textId="77777777" w:rsidR="001E50F5" w:rsidRPr="001E50F5" w:rsidRDefault="001E50F5" w:rsidP="00DB03BE">
            <w:pPr>
              <w:pStyle w:val="Default"/>
              <w:ind w:left="1440" w:hanging="720"/>
              <w:jc w:val="both"/>
              <w:rPr>
                <w:sz w:val="28"/>
                <w:szCs w:val="28"/>
                <w:lang w:val="en-IN"/>
              </w:rPr>
            </w:pPr>
            <w:r w:rsidRPr="001E50F5">
              <w:rPr>
                <w:sz w:val="28"/>
                <w:szCs w:val="28"/>
                <w:lang w:val="en-IN"/>
              </w:rPr>
              <w:t>Width (m)</w:t>
            </w:r>
          </w:p>
        </w:tc>
        <w:tc>
          <w:tcPr>
            <w:tcW w:w="0" w:type="auto"/>
            <w:vAlign w:val="center"/>
            <w:hideMark/>
          </w:tcPr>
          <w:p w14:paraId="7531AE1F"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0DF1CC2F" w14:textId="77777777" w:rsidR="001E50F5" w:rsidRPr="001E50F5" w:rsidRDefault="001E50F5" w:rsidP="00DB03BE">
            <w:pPr>
              <w:pStyle w:val="Default"/>
              <w:ind w:left="1440" w:hanging="720"/>
              <w:jc w:val="both"/>
              <w:rPr>
                <w:sz w:val="28"/>
                <w:szCs w:val="28"/>
                <w:lang w:val="en-IN"/>
              </w:rPr>
            </w:pPr>
            <w:r w:rsidRPr="001E50F5">
              <w:rPr>
                <w:sz w:val="28"/>
                <w:szCs w:val="28"/>
                <w:lang w:val="en-IN"/>
              </w:rPr>
              <w:t>Width of the bridge in meters</w:t>
            </w:r>
          </w:p>
        </w:tc>
      </w:tr>
      <w:tr w:rsidR="001E50F5" w:rsidRPr="001E50F5" w14:paraId="1A750CA1" w14:textId="77777777" w:rsidTr="001E50F5">
        <w:trPr>
          <w:tblCellSpacing w:w="15" w:type="dxa"/>
        </w:trPr>
        <w:tc>
          <w:tcPr>
            <w:tcW w:w="0" w:type="auto"/>
            <w:vAlign w:val="center"/>
            <w:hideMark/>
          </w:tcPr>
          <w:p w14:paraId="0870367D" w14:textId="77777777" w:rsidR="001E50F5" w:rsidRPr="001E50F5" w:rsidRDefault="001E50F5" w:rsidP="00DB03BE">
            <w:pPr>
              <w:pStyle w:val="Default"/>
              <w:ind w:left="1440" w:hanging="720"/>
              <w:jc w:val="both"/>
              <w:rPr>
                <w:sz w:val="28"/>
                <w:szCs w:val="28"/>
                <w:lang w:val="en-IN"/>
              </w:rPr>
            </w:pPr>
            <w:r w:rsidRPr="001E50F5">
              <w:rPr>
                <w:sz w:val="28"/>
                <w:szCs w:val="28"/>
                <w:lang w:val="en-IN"/>
              </w:rPr>
              <w:t>Height (m)</w:t>
            </w:r>
          </w:p>
        </w:tc>
        <w:tc>
          <w:tcPr>
            <w:tcW w:w="0" w:type="auto"/>
            <w:vAlign w:val="center"/>
            <w:hideMark/>
          </w:tcPr>
          <w:p w14:paraId="53E6FD73"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5F960CC7" w14:textId="77777777" w:rsidR="001E50F5" w:rsidRPr="001E50F5" w:rsidRDefault="001E50F5" w:rsidP="00DB03BE">
            <w:pPr>
              <w:pStyle w:val="Default"/>
              <w:ind w:left="1440" w:hanging="720"/>
              <w:jc w:val="both"/>
              <w:rPr>
                <w:sz w:val="28"/>
                <w:szCs w:val="28"/>
                <w:lang w:val="en-IN"/>
              </w:rPr>
            </w:pPr>
            <w:r w:rsidRPr="001E50F5">
              <w:rPr>
                <w:sz w:val="28"/>
                <w:szCs w:val="28"/>
                <w:lang w:val="en-IN"/>
              </w:rPr>
              <w:t>Height of the bridge in meters</w:t>
            </w:r>
          </w:p>
        </w:tc>
      </w:tr>
      <w:tr w:rsidR="001E50F5" w:rsidRPr="001E50F5" w14:paraId="23181A99" w14:textId="77777777" w:rsidTr="001E50F5">
        <w:trPr>
          <w:tblCellSpacing w:w="15" w:type="dxa"/>
        </w:trPr>
        <w:tc>
          <w:tcPr>
            <w:tcW w:w="0" w:type="auto"/>
            <w:vAlign w:val="center"/>
            <w:hideMark/>
          </w:tcPr>
          <w:p w14:paraId="17724A44" w14:textId="77777777" w:rsidR="001E50F5" w:rsidRPr="001E50F5" w:rsidRDefault="001E50F5" w:rsidP="00DB03BE">
            <w:pPr>
              <w:pStyle w:val="Default"/>
              <w:ind w:left="1440" w:hanging="720"/>
              <w:jc w:val="both"/>
              <w:rPr>
                <w:sz w:val="28"/>
                <w:szCs w:val="28"/>
                <w:lang w:val="en-IN"/>
              </w:rPr>
            </w:pPr>
            <w:r w:rsidRPr="001E50F5">
              <w:rPr>
                <w:sz w:val="28"/>
                <w:szCs w:val="28"/>
                <w:lang w:val="en-IN"/>
              </w:rPr>
              <w:t>Water_Flow_Rate (m³/s)</w:t>
            </w:r>
          </w:p>
        </w:tc>
        <w:tc>
          <w:tcPr>
            <w:tcW w:w="0" w:type="auto"/>
            <w:vAlign w:val="center"/>
            <w:hideMark/>
          </w:tcPr>
          <w:p w14:paraId="1697DB03"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5AB9C06E"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Flow rate of water around the bridge in cubic meters per second</w:t>
            </w:r>
          </w:p>
        </w:tc>
      </w:tr>
      <w:tr w:rsidR="001E50F5" w:rsidRPr="001E50F5" w14:paraId="781C4D8C" w14:textId="77777777" w:rsidTr="001E50F5">
        <w:trPr>
          <w:tblCellSpacing w:w="15" w:type="dxa"/>
        </w:trPr>
        <w:tc>
          <w:tcPr>
            <w:tcW w:w="0" w:type="auto"/>
            <w:vAlign w:val="center"/>
            <w:hideMark/>
          </w:tcPr>
          <w:p w14:paraId="6EC122DD" w14:textId="77777777" w:rsidR="001E50F5" w:rsidRPr="001E50F5" w:rsidRDefault="001E50F5" w:rsidP="00DB03BE">
            <w:pPr>
              <w:pStyle w:val="Default"/>
              <w:ind w:left="1440" w:hanging="720"/>
              <w:jc w:val="both"/>
              <w:rPr>
                <w:sz w:val="28"/>
                <w:szCs w:val="28"/>
                <w:lang w:val="en-IN"/>
              </w:rPr>
            </w:pPr>
            <w:r w:rsidRPr="001E50F5">
              <w:rPr>
                <w:sz w:val="28"/>
                <w:szCs w:val="28"/>
                <w:lang w:val="en-IN"/>
              </w:rPr>
              <w:t>Stress (MPa)</w:t>
            </w:r>
          </w:p>
        </w:tc>
        <w:tc>
          <w:tcPr>
            <w:tcW w:w="0" w:type="auto"/>
            <w:vAlign w:val="center"/>
            <w:hideMark/>
          </w:tcPr>
          <w:p w14:paraId="02637CD6"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3DB8DDA8" w14:textId="77777777" w:rsidR="001E50F5" w:rsidRPr="001E50F5" w:rsidRDefault="001E50F5" w:rsidP="00DB03BE">
            <w:pPr>
              <w:pStyle w:val="Default"/>
              <w:ind w:left="1440" w:hanging="720"/>
              <w:jc w:val="both"/>
              <w:rPr>
                <w:sz w:val="28"/>
                <w:szCs w:val="28"/>
                <w:lang w:val="en-IN"/>
              </w:rPr>
            </w:pPr>
            <w:r w:rsidRPr="001E50F5">
              <w:rPr>
                <w:sz w:val="28"/>
                <w:szCs w:val="28"/>
                <w:lang w:val="en-IN"/>
              </w:rPr>
              <w:t>Stress experienced by the bridge in megapascals</w:t>
            </w:r>
          </w:p>
        </w:tc>
      </w:tr>
      <w:tr w:rsidR="001E50F5" w:rsidRPr="001E50F5" w14:paraId="6A8E0A37" w14:textId="77777777" w:rsidTr="001E50F5">
        <w:trPr>
          <w:tblCellSpacing w:w="15" w:type="dxa"/>
        </w:trPr>
        <w:tc>
          <w:tcPr>
            <w:tcW w:w="0" w:type="auto"/>
            <w:vAlign w:val="center"/>
            <w:hideMark/>
          </w:tcPr>
          <w:p w14:paraId="70D7EAB1" w14:textId="77777777" w:rsidR="001E50F5" w:rsidRPr="001E50F5" w:rsidRDefault="001E50F5" w:rsidP="00DB03BE">
            <w:pPr>
              <w:pStyle w:val="Default"/>
              <w:ind w:left="1440" w:hanging="720"/>
              <w:jc w:val="both"/>
              <w:rPr>
                <w:sz w:val="28"/>
                <w:szCs w:val="28"/>
                <w:lang w:val="en-IN"/>
              </w:rPr>
            </w:pPr>
            <w:r w:rsidRPr="001E50F5">
              <w:rPr>
                <w:sz w:val="28"/>
                <w:szCs w:val="28"/>
                <w:lang w:val="en-IN"/>
              </w:rPr>
              <w:lastRenderedPageBreak/>
              <w:t>Strain (%)</w:t>
            </w:r>
          </w:p>
        </w:tc>
        <w:tc>
          <w:tcPr>
            <w:tcW w:w="0" w:type="auto"/>
            <w:vAlign w:val="center"/>
            <w:hideMark/>
          </w:tcPr>
          <w:p w14:paraId="26538BCD"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6E2708EB" w14:textId="77777777" w:rsidR="001E50F5" w:rsidRPr="001E50F5" w:rsidRDefault="001E50F5" w:rsidP="00DB03BE">
            <w:pPr>
              <w:pStyle w:val="Default"/>
              <w:ind w:left="1440" w:hanging="720"/>
              <w:jc w:val="both"/>
              <w:rPr>
                <w:sz w:val="28"/>
                <w:szCs w:val="28"/>
                <w:lang w:val="en-IN"/>
              </w:rPr>
            </w:pPr>
            <w:r w:rsidRPr="001E50F5">
              <w:rPr>
                <w:sz w:val="28"/>
                <w:szCs w:val="28"/>
                <w:lang w:val="en-IN"/>
              </w:rPr>
              <w:t>Strain percentage experienced by the bridge</w:t>
            </w:r>
          </w:p>
        </w:tc>
      </w:tr>
      <w:tr w:rsidR="001E50F5" w:rsidRPr="001E50F5" w14:paraId="767916F3" w14:textId="77777777" w:rsidTr="001E50F5">
        <w:trPr>
          <w:tblCellSpacing w:w="15" w:type="dxa"/>
        </w:trPr>
        <w:tc>
          <w:tcPr>
            <w:tcW w:w="0" w:type="auto"/>
            <w:vAlign w:val="center"/>
            <w:hideMark/>
          </w:tcPr>
          <w:p w14:paraId="662AE114" w14:textId="7AC2FC81" w:rsidR="001E50F5" w:rsidRPr="001E50F5" w:rsidRDefault="00A93724" w:rsidP="00DB03BE">
            <w:pPr>
              <w:pStyle w:val="Default"/>
              <w:ind w:left="1440" w:hanging="720"/>
              <w:jc w:val="both"/>
              <w:rPr>
                <w:sz w:val="28"/>
                <w:szCs w:val="28"/>
                <w:lang w:val="en-IN"/>
              </w:rPr>
            </w:pPr>
            <w:r w:rsidRPr="001E50F5">
              <w:rPr>
                <w:sz w:val="28"/>
                <w:szCs w:val="28"/>
                <w:lang w:val="en-IN"/>
              </w:rPr>
              <w:t>Tensile Strength</w:t>
            </w:r>
            <w:r w:rsidR="001E50F5" w:rsidRPr="001E50F5">
              <w:rPr>
                <w:sz w:val="28"/>
                <w:szCs w:val="28"/>
                <w:lang w:val="en-IN"/>
              </w:rPr>
              <w:t xml:space="preserve"> (MPa)</w:t>
            </w:r>
          </w:p>
        </w:tc>
        <w:tc>
          <w:tcPr>
            <w:tcW w:w="0" w:type="auto"/>
            <w:vAlign w:val="center"/>
            <w:hideMark/>
          </w:tcPr>
          <w:p w14:paraId="1609BB32"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0E5F3B78" w14:textId="77777777" w:rsidR="001E50F5" w:rsidRPr="001E50F5" w:rsidRDefault="001E50F5" w:rsidP="00DB03BE">
            <w:pPr>
              <w:pStyle w:val="Default"/>
              <w:ind w:left="1440" w:hanging="720"/>
              <w:jc w:val="both"/>
              <w:rPr>
                <w:sz w:val="28"/>
                <w:szCs w:val="28"/>
                <w:lang w:val="en-IN"/>
              </w:rPr>
            </w:pPr>
            <w:r w:rsidRPr="001E50F5">
              <w:rPr>
                <w:sz w:val="28"/>
                <w:szCs w:val="28"/>
                <w:lang w:val="en-IN"/>
              </w:rPr>
              <w:t>Tensile strength of the material in megapascals</w:t>
            </w:r>
          </w:p>
        </w:tc>
      </w:tr>
      <w:tr w:rsidR="001E50F5" w:rsidRPr="001E50F5" w14:paraId="0825973C" w14:textId="77777777" w:rsidTr="001E50F5">
        <w:trPr>
          <w:tblCellSpacing w:w="15" w:type="dxa"/>
        </w:trPr>
        <w:tc>
          <w:tcPr>
            <w:tcW w:w="0" w:type="auto"/>
            <w:vAlign w:val="center"/>
            <w:hideMark/>
          </w:tcPr>
          <w:p w14:paraId="1E725680" w14:textId="77777777" w:rsidR="001E50F5" w:rsidRPr="001E50F5" w:rsidRDefault="001E50F5" w:rsidP="00DB03BE">
            <w:pPr>
              <w:pStyle w:val="Default"/>
              <w:ind w:left="1440" w:hanging="720"/>
              <w:jc w:val="both"/>
              <w:rPr>
                <w:sz w:val="28"/>
                <w:szCs w:val="28"/>
                <w:lang w:val="en-IN"/>
              </w:rPr>
            </w:pPr>
            <w:r w:rsidRPr="001E50F5">
              <w:rPr>
                <w:sz w:val="28"/>
                <w:szCs w:val="28"/>
                <w:lang w:val="en-IN"/>
              </w:rPr>
              <w:t>Rainfall (mm)</w:t>
            </w:r>
          </w:p>
        </w:tc>
        <w:tc>
          <w:tcPr>
            <w:tcW w:w="0" w:type="auto"/>
            <w:vAlign w:val="center"/>
            <w:hideMark/>
          </w:tcPr>
          <w:p w14:paraId="236D2778"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2D8FFE90" w14:textId="61EDD5B6" w:rsidR="001E50F5" w:rsidRPr="001E50F5" w:rsidRDefault="001E50F5" w:rsidP="00DB03BE">
            <w:pPr>
              <w:pStyle w:val="Default"/>
              <w:ind w:left="1440" w:hanging="720"/>
              <w:jc w:val="both"/>
              <w:rPr>
                <w:sz w:val="28"/>
                <w:szCs w:val="28"/>
                <w:lang w:val="en-IN"/>
              </w:rPr>
            </w:pPr>
            <w:r w:rsidRPr="001E50F5">
              <w:rPr>
                <w:sz w:val="28"/>
                <w:szCs w:val="28"/>
                <w:lang w:val="en-IN"/>
              </w:rPr>
              <w:t xml:space="preserve">Amount of rainfall in </w:t>
            </w:r>
            <w:r w:rsidR="0008620B" w:rsidRPr="001E50F5">
              <w:rPr>
                <w:sz w:val="28"/>
                <w:szCs w:val="28"/>
                <w:lang w:val="en-IN"/>
              </w:rPr>
              <w:t>millimetres</w:t>
            </w:r>
          </w:p>
        </w:tc>
      </w:tr>
      <w:tr w:rsidR="001E50F5" w:rsidRPr="001E50F5" w14:paraId="34735742" w14:textId="77777777" w:rsidTr="001E50F5">
        <w:trPr>
          <w:tblCellSpacing w:w="15" w:type="dxa"/>
        </w:trPr>
        <w:tc>
          <w:tcPr>
            <w:tcW w:w="0" w:type="auto"/>
            <w:vAlign w:val="center"/>
            <w:hideMark/>
          </w:tcPr>
          <w:p w14:paraId="25277FC3" w14:textId="77777777" w:rsidR="001E50F5" w:rsidRPr="001E50F5" w:rsidRDefault="001E50F5" w:rsidP="00DB03BE">
            <w:pPr>
              <w:pStyle w:val="Default"/>
              <w:ind w:left="1440" w:hanging="720"/>
              <w:jc w:val="both"/>
              <w:rPr>
                <w:sz w:val="28"/>
                <w:szCs w:val="28"/>
                <w:lang w:val="en-IN"/>
              </w:rPr>
            </w:pPr>
            <w:r w:rsidRPr="001E50F5">
              <w:rPr>
                <w:sz w:val="28"/>
                <w:szCs w:val="28"/>
                <w:lang w:val="en-IN"/>
              </w:rPr>
              <w:t>Temperature (°C)</w:t>
            </w:r>
          </w:p>
        </w:tc>
        <w:tc>
          <w:tcPr>
            <w:tcW w:w="0" w:type="auto"/>
            <w:vAlign w:val="center"/>
            <w:hideMark/>
          </w:tcPr>
          <w:p w14:paraId="775D20B2"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4ABC4A18" w14:textId="77777777" w:rsidR="001E50F5" w:rsidRPr="001E50F5" w:rsidRDefault="001E50F5" w:rsidP="00DB03BE">
            <w:pPr>
              <w:pStyle w:val="Default"/>
              <w:ind w:left="1440" w:hanging="720"/>
              <w:jc w:val="both"/>
              <w:rPr>
                <w:sz w:val="28"/>
                <w:szCs w:val="28"/>
                <w:lang w:val="en-IN"/>
              </w:rPr>
            </w:pPr>
            <w:r w:rsidRPr="001E50F5">
              <w:rPr>
                <w:sz w:val="28"/>
                <w:szCs w:val="28"/>
                <w:lang w:val="en-IN"/>
              </w:rPr>
              <w:t>Ambient temperature in degrees Celsius</w:t>
            </w:r>
          </w:p>
        </w:tc>
      </w:tr>
      <w:tr w:rsidR="001E50F5" w:rsidRPr="001E50F5" w14:paraId="098029BB" w14:textId="77777777" w:rsidTr="001E50F5">
        <w:trPr>
          <w:tblCellSpacing w:w="15" w:type="dxa"/>
        </w:trPr>
        <w:tc>
          <w:tcPr>
            <w:tcW w:w="0" w:type="auto"/>
            <w:vAlign w:val="center"/>
            <w:hideMark/>
          </w:tcPr>
          <w:p w14:paraId="47E73EF7" w14:textId="77777777" w:rsidR="001E50F5" w:rsidRPr="001E50F5" w:rsidRDefault="001E50F5" w:rsidP="00DB03BE">
            <w:pPr>
              <w:pStyle w:val="Default"/>
              <w:ind w:left="1440" w:hanging="720"/>
              <w:jc w:val="both"/>
              <w:rPr>
                <w:sz w:val="28"/>
                <w:szCs w:val="28"/>
                <w:lang w:val="en-IN"/>
              </w:rPr>
            </w:pPr>
            <w:r w:rsidRPr="001E50F5">
              <w:rPr>
                <w:sz w:val="28"/>
                <w:szCs w:val="28"/>
                <w:lang w:val="en-IN"/>
              </w:rPr>
              <w:t>Humidity (%)</w:t>
            </w:r>
          </w:p>
        </w:tc>
        <w:tc>
          <w:tcPr>
            <w:tcW w:w="0" w:type="auto"/>
            <w:vAlign w:val="center"/>
            <w:hideMark/>
          </w:tcPr>
          <w:p w14:paraId="0D676838" w14:textId="77777777" w:rsidR="001E50F5" w:rsidRPr="001E50F5" w:rsidRDefault="001E50F5" w:rsidP="00DB03BE">
            <w:pPr>
              <w:pStyle w:val="Default"/>
              <w:ind w:left="1440" w:hanging="720"/>
              <w:jc w:val="both"/>
              <w:rPr>
                <w:sz w:val="28"/>
                <w:szCs w:val="28"/>
                <w:lang w:val="en-IN"/>
              </w:rPr>
            </w:pPr>
            <w:r w:rsidRPr="001E50F5">
              <w:rPr>
                <w:sz w:val="28"/>
                <w:szCs w:val="28"/>
                <w:lang w:val="en-IN"/>
              </w:rPr>
              <w:t>Float</w:t>
            </w:r>
          </w:p>
        </w:tc>
        <w:tc>
          <w:tcPr>
            <w:tcW w:w="0" w:type="auto"/>
            <w:vAlign w:val="center"/>
            <w:hideMark/>
          </w:tcPr>
          <w:p w14:paraId="5315E1B1" w14:textId="77777777" w:rsidR="001E50F5" w:rsidRPr="001E50F5" w:rsidRDefault="001E50F5" w:rsidP="00DB03BE">
            <w:pPr>
              <w:pStyle w:val="Default"/>
              <w:ind w:left="1440" w:hanging="720"/>
              <w:jc w:val="both"/>
              <w:rPr>
                <w:sz w:val="28"/>
                <w:szCs w:val="28"/>
                <w:lang w:val="en-IN"/>
              </w:rPr>
            </w:pPr>
            <w:r w:rsidRPr="001E50F5">
              <w:rPr>
                <w:sz w:val="28"/>
                <w:szCs w:val="28"/>
                <w:lang w:val="en-IN"/>
              </w:rPr>
              <w:t>Relative humidity percentage</w:t>
            </w:r>
          </w:p>
        </w:tc>
      </w:tr>
    </w:tbl>
    <w:p w14:paraId="2B4D23BC" w14:textId="26B3FF7B" w:rsidR="002D31D6" w:rsidRPr="002D31D6" w:rsidRDefault="002D31D6" w:rsidP="00875AFF">
      <w:pPr>
        <w:pStyle w:val="Caption"/>
      </w:pPr>
    </w:p>
    <w:p w14:paraId="2516BA4F" w14:textId="77777777" w:rsidR="00166139" w:rsidRDefault="00166139" w:rsidP="00321FCF">
      <w:pPr>
        <w:pStyle w:val="Caption"/>
        <w:jc w:val="center"/>
        <w:rPr>
          <w:lang w:val="en-IN"/>
        </w:rPr>
      </w:pPr>
    </w:p>
    <w:p w14:paraId="466F7BD1" w14:textId="77777777" w:rsidR="00166139" w:rsidRDefault="00166139" w:rsidP="00321FCF">
      <w:pPr>
        <w:pStyle w:val="Caption"/>
        <w:jc w:val="center"/>
        <w:rPr>
          <w:lang w:val="en-IN"/>
        </w:rPr>
      </w:pPr>
    </w:p>
    <w:p w14:paraId="489C9DB3" w14:textId="73F62ED4" w:rsidR="0091217D" w:rsidRPr="0003632B" w:rsidRDefault="00321FCF" w:rsidP="00321FCF">
      <w:pPr>
        <w:pStyle w:val="Caption"/>
        <w:jc w:val="center"/>
        <w:rPr>
          <w:sz w:val="28"/>
          <w:szCs w:val="20"/>
          <w:lang w:val="en-IN"/>
        </w:rPr>
      </w:pPr>
      <w:r w:rsidRPr="0003632B">
        <w:rPr>
          <w:sz w:val="28"/>
          <w:szCs w:val="20"/>
          <w:lang w:val="en-IN"/>
        </w:rPr>
        <w:t>Table 2. User Location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5"/>
        <w:gridCol w:w="2107"/>
        <w:gridCol w:w="5010"/>
      </w:tblGrid>
      <w:tr w:rsidR="0091217D" w:rsidRPr="0091217D" w14:paraId="6BE57B32" w14:textId="77777777" w:rsidTr="0091217D">
        <w:trPr>
          <w:tblHeader/>
          <w:tblCellSpacing w:w="15" w:type="dxa"/>
        </w:trPr>
        <w:tc>
          <w:tcPr>
            <w:tcW w:w="0" w:type="auto"/>
            <w:vAlign w:val="center"/>
            <w:hideMark/>
          </w:tcPr>
          <w:p w14:paraId="3B5AA618" w14:textId="77777777" w:rsidR="0091217D" w:rsidRPr="0091217D" w:rsidRDefault="0091217D" w:rsidP="00DB03BE">
            <w:pPr>
              <w:pStyle w:val="Default"/>
              <w:ind w:left="1440" w:hanging="720"/>
              <w:jc w:val="both"/>
              <w:rPr>
                <w:b/>
                <w:bCs/>
                <w:sz w:val="28"/>
                <w:szCs w:val="28"/>
                <w:lang w:val="en-IN"/>
              </w:rPr>
            </w:pPr>
            <w:r w:rsidRPr="0091217D">
              <w:rPr>
                <w:b/>
                <w:bCs/>
                <w:sz w:val="28"/>
                <w:szCs w:val="28"/>
                <w:lang w:val="en-IN"/>
              </w:rPr>
              <w:t>Field Name</w:t>
            </w:r>
          </w:p>
        </w:tc>
        <w:tc>
          <w:tcPr>
            <w:tcW w:w="0" w:type="auto"/>
            <w:vAlign w:val="center"/>
            <w:hideMark/>
          </w:tcPr>
          <w:p w14:paraId="1FA2C295" w14:textId="77777777" w:rsidR="0091217D" w:rsidRPr="0091217D" w:rsidRDefault="0091217D" w:rsidP="00DB03BE">
            <w:pPr>
              <w:pStyle w:val="Default"/>
              <w:ind w:left="1440" w:hanging="720"/>
              <w:jc w:val="both"/>
              <w:rPr>
                <w:b/>
                <w:bCs/>
                <w:sz w:val="28"/>
                <w:szCs w:val="28"/>
                <w:lang w:val="en-IN"/>
              </w:rPr>
            </w:pPr>
            <w:r w:rsidRPr="0091217D">
              <w:rPr>
                <w:b/>
                <w:bCs/>
                <w:sz w:val="28"/>
                <w:szCs w:val="28"/>
                <w:lang w:val="en-IN"/>
              </w:rPr>
              <w:t>Data Type</w:t>
            </w:r>
          </w:p>
        </w:tc>
        <w:tc>
          <w:tcPr>
            <w:tcW w:w="0" w:type="auto"/>
            <w:vAlign w:val="center"/>
            <w:hideMark/>
          </w:tcPr>
          <w:p w14:paraId="420F9C21" w14:textId="77777777" w:rsidR="0091217D" w:rsidRPr="0091217D" w:rsidRDefault="0091217D" w:rsidP="00DB03BE">
            <w:pPr>
              <w:pStyle w:val="Default"/>
              <w:ind w:left="1440" w:hanging="720"/>
              <w:jc w:val="both"/>
              <w:rPr>
                <w:b/>
                <w:bCs/>
                <w:sz w:val="28"/>
                <w:szCs w:val="28"/>
                <w:lang w:val="en-IN"/>
              </w:rPr>
            </w:pPr>
            <w:r w:rsidRPr="0091217D">
              <w:rPr>
                <w:b/>
                <w:bCs/>
                <w:sz w:val="28"/>
                <w:szCs w:val="28"/>
                <w:lang w:val="en-IN"/>
              </w:rPr>
              <w:t>Description</w:t>
            </w:r>
          </w:p>
        </w:tc>
      </w:tr>
      <w:tr w:rsidR="0091217D" w:rsidRPr="0091217D" w14:paraId="66EDB445" w14:textId="77777777" w:rsidTr="0091217D">
        <w:trPr>
          <w:tblCellSpacing w:w="15" w:type="dxa"/>
        </w:trPr>
        <w:tc>
          <w:tcPr>
            <w:tcW w:w="0" w:type="auto"/>
            <w:vAlign w:val="center"/>
            <w:hideMark/>
          </w:tcPr>
          <w:p w14:paraId="5DB42BDE" w14:textId="77777777" w:rsidR="0091217D" w:rsidRPr="0091217D" w:rsidRDefault="0091217D" w:rsidP="00DB03BE">
            <w:pPr>
              <w:pStyle w:val="Default"/>
              <w:ind w:left="1440" w:hanging="720"/>
              <w:jc w:val="both"/>
              <w:rPr>
                <w:sz w:val="28"/>
                <w:szCs w:val="28"/>
                <w:lang w:val="en-IN"/>
              </w:rPr>
            </w:pPr>
            <w:r w:rsidRPr="0091217D">
              <w:rPr>
                <w:sz w:val="28"/>
                <w:szCs w:val="28"/>
                <w:lang w:val="en-IN"/>
              </w:rPr>
              <w:t>Bridge ID</w:t>
            </w:r>
          </w:p>
        </w:tc>
        <w:tc>
          <w:tcPr>
            <w:tcW w:w="0" w:type="auto"/>
            <w:vAlign w:val="center"/>
            <w:hideMark/>
          </w:tcPr>
          <w:p w14:paraId="6403C37B" w14:textId="77777777" w:rsidR="0091217D" w:rsidRPr="0091217D" w:rsidRDefault="0091217D" w:rsidP="00DB03BE">
            <w:pPr>
              <w:pStyle w:val="Default"/>
              <w:ind w:left="1440" w:hanging="720"/>
              <w:jc w:val="both"/>
              <w:rPr>
                <w:sz w:val="28"/>
                <w:szCs w:val="28"/>
                <w:lang w:val="en-IN"/>
              </w:rPr>
            </w:pPr>
            <w:r w:rsidRPr="0091217D">
              <w:rPr>
                <w:sz w:val="28"/>
                <w:szCs w:val="28"/>
                <w:lang w:val="en-IN"/>
              </w:rPr>
              <w:t>Integer</w:t>
            </w:r>
          </w:p>
        </w:tc>
        <w:tc>
          <w:tcPr>
            <w:tcW w:w="0" w:type="auto"/>
            <w:vAlign w:val="center"/>
            <w:hideMark/>
          </w:tcPr>
          <w:p w14:paraId="7F6F2BBB" w14:textId="77777777" w:rsidR="0091217D" w:rsidRPr="0091217D" w:rsidRDefault="0091217D" w:rsidP="00DB03BE">
            <w:pPr>
              <w:pStyle w:val="Default"/>
              <w:ind w:left="1440" w:hanging="720"/>
              <w:jc w:val="both"/>
              <w:rPr>
                <w:sz w:val="28"/>
                <w:szCs w:val="28"/>
                <w:lang w:val="en-IN"/>
              </w:rPr>
            </w:pPr>
            <w:r w:rsidRPr="0091217D">
              <w:rPr>
                <w:sz w:val="28"/>
                <w:szCs w:val="28"/>
                <w:lang w:val="en-IN"/>
              </w:rPr>
              <w:t>Unique identifier for each bridge</w:t>
            </w:r>
          </w:p>
        </w:tc>
      </w:tr>
      <w:tr w:rsidR="0091217D" w:rsidRPr="0091217D" w14:paraId="01DF7604" w14:textId="77777777" w:rsidTr="0091217D">
        <w:trPr>
          <w:tblCellSpacing w:w="15" w:type="dxa"/>
        </w:trPr>
        <w:tc>
          <w:tcPr>
            <w:tcW w:w="0" w:type="auto"/>
            <w:vAlign w:val="center"/>
            <w:hideMark/>
          </w:tcPr>
          <w:p w14:paraId="4829A756" w14:textId="77777777" w:rsidR="0091217D" w:rsidRPr="0091217D" w:rsidRDefault="0091217D" w:rsidP="00DB03BE">
            <w:pPr>
              <w:pStyle w:val="Default"/>
              <w:ind w:left="1440" w:hanging="720"/>
              <w:jc w:val="both"/>
              <w:rPr>
                <w:sz w:val="28"/>
                <w:szCs w:val="28"/>
                <w:lang w:val="en-IN"/>
              </w:rPr>
            </w:pPr>
            <w:r w:rsidRPr="0091217D">
              <w:rPr>
                <w:sz w:val="28"/>
                <w:szCs w:val="28"/>
                <w:lang w:val="en-IN"/>
              </w:rPr>
              <w:t>Latitude</w:t>
            </w:r>
          </w:p>
        </w:tc>
        <w:tc>
          <w:tcPr>
            <w:tcW w:w="0" w:type="auto"/>
            <w:vAlign w:val="center"/>
            <w:hideMark/>
          </w:tcPr>
          <w:p w14:paraId="01057A25" w14:textId="77777777" w:rsidR="0091217D" w:rsidRPr="0091217D" w:rsidRDefault="0091217D" w:rsidP="00DB03BE">
            <w:pPr>
              <w:pStyle w:val="Default"/>
              <w:ind w:left="1440" w:hanging="720"/>
              <w:jc w:val="both"/>
              <w:rPr>
                <w:sz w:val="28"/>
                <w:szCs w:val="28"/>
                <w:lang w:val="en-IN"/>
              </w:rPr>
            </w:pPr>
            <w:r w:rsidRPr="0091217D">
              <w:rPr>
                <w:sz w:val="28"/>
                <w:szCs w:val="28"/>
                <w:lang w:val="en-IN"/>
              </w:rPr>
              <w:t>Float</w:t>
            </w:r>
          </w:p>
        </w:tc>
        <w:tc>
          <w:tcPr>
            <w:tcW w:w="0" w:type="auto"/>
            <w:vAlign w:val="center"/>
            <w:hideMark/>
          </w:tcPr>
          <w:p w14:paraId="4A2B8022" w14:textId="77777777" w:rsidR="0091217D" w:rsidRPr="0091217D" w:rsidRDefault="0091217D" w:rsidP="00DB03BE">
            <w:pPr>
              <w:pStyle w:val="Default"/>
              <w:ind w:left="1440" w:hanging="720"/>
              <w:jc w:val="both"/>
              <w:rPr>
                <w:sz w:val="28"/>
                <w:szCs w:val="28"/>
                <w:lang w:val="en-IN"/>
              </w:rPr>
            </w:pPr>
            <w:r w:rsidRPr="0091217D">
              <w:rPr>
                <w:sz w:val="28"/>
                <w:szCs w:val="28"/>
                <w:lang w:val="en-IN"/>
              </w:rPr>
              <w:t>Geographical latitude of the bridge</w:t>
            </w:r>
          </w:p>
        </w:tc>
      </w:tr>
      <w:tr w:rsidR="0091217D" w:rsidRPr="0091217D" w14:paraId="536B8ED7" w14:textId="77777777" w:rsidTr="0091217D">
        <w:trPr>
          <w:tblCellSpacing w:w="15" w:type="dxa"/>
        </w:trPr>
        <w:tc>
          <w:tcPr>
            <w:tcW w:w="0" w:type="auto"/>
            <w:vAlign w:val="center"/>
            <w:hideMark/>
          </w:tcPr>
          <w:p w14:paraId="74BF3857" w14:textId="77777777" w:rsidR="0091217D" w:rsidRPr="0091217D" w:rsidRDefault="0091217D" w:rsidP="00DB03BE">
            <w:pPr>
              <w:pStyle w:val="Default"/>
              <w:ind w:left="1440" w:hanging="720"/>
              <w:jc w:val="both"/>
              <w:rPr>
                <w:sz w:val="28"/>
                <w:szCs w:val="28"/>
                <w:lang w:val="en-IN"/>
              </w:rPr>
            </w:pPr>
            <w:r w:rsidRPr="0091217D">
              <w:rPr>
                <w:sz w:val="28"/>
                <w:szCs w:val="28"/>
                <w:lang w:val="en-IN"/>
              </w:rPr>
              <w:t>Longitude</w:t>
            </w:r>
          </w:p>
        </w:tc>
        <w:tc>
          <w:tcPr>
            <w:tcW w:w="0" w:type="auto"/>
            <w:vAlign w:val="center"/>
            <w:hideMark/>
          </w:tcPr>
          <w:p w14:paraId="66E146FC" w14:textId="77777777" w:rsidR="0091217D" w:rsidRPr="0091217D" w:rsidRDefault="0091217D" w:rsidP="00DB03BE">
            <w:pPr>
              <w:pStyle w:val="Default"/>
              <w:ind w:left="1440" w:hanging="720"/>
              <w:jc w:val="both"/>
              <w:rPr>
                <w:sz w:val="28"/>
                <w:szCs w:val="28"/>
                <w:lang w:val="en-IN"/>
              </w:rPr>
            </w:pPr>
            <w:r w:rsidRPr="0091217D">
              <w:rPr>
                <w:sz w:val="28"/>
                <w:szCs w:val="28"/>
                <w:lang w:val="en-IN"/>
              </w:rPr>
              <w:t>Float</w:t>
            </w:r>
          </w:p>
        </w:tc>
        <w:tc>
          <w:tcPr>
            <w:tcW w:w="0" w:type="auto"/>
            <w:vAlign w:val="center"/>
            <w:hideMark/>
          </w:tcPr>
          <w:p w14:paraId="6B6D192C" w14:textId="77777777" w:rsidR="0091217D" w:rsidRPr="0091217D" w:rsidRDefault="0091217D" w:rsidP="00DB03BE">
            <w:pPr>
              <w:pStyle w:val="Default"/>
              <w:ind w:left="1440" w:hanging="720"/>
              <w:jc w:val="both"/>
              <w:rPr>
                <w:sz w:val="28"/>
                <w:szCs w:val="28"/>
                <w:lang w:val="en-IN"/>
              </w:rPr>
            </w:pPr>
            <w:r w:rsidRPr="0091217D">
              <w:rPr>
                <w:sz w:val="28"/>
                <w:szCs w:val="28"/>
                <w:lang w:val="en-IN"/>
              </w:rPr>
              <w:t>Geographical longitude of the bridge</w:t>
            </w:r>
          </w:p>
        </w:tc>
      </w:tr>
      <w:tr w:rsidR="0091217D" w:rsidRPr="0091217D" w14:paraId="560EEAD9" w14:textId="77777777" w:rsidTr="0091217D">
        <w:trPr>
          <w:tblCellSpacing w:w="15" w:type="dxa"/>
        </w:trPr>
        <w:tc>
          <w:tcPr>
            <w:tcW w:w="0" w:type="auto"/>
            <w:vAlign w:val="center"/>
            <w:hideMark/>
          </w:tcPr>
          <w:p w14:paraId="6053B0A2" w14:textId="77777777" w:rsidR="0091217D" w:rsidRPr="0091217D" w:rsidRDefault="0091217D" w:rsidP="00DB03BE">
            <w:pPr>
              <w:pStyle w:val="Default"/>
              <w:ind w:left="1440" w:hanging="720"/>
              <w:jc w:val="both"/>
              <w:rPr>
                <w:sz w:val="28"/>
                <w:szCs w:val="28"/>
                <w:lang w:val="en-IN"/>
              </w:rPr>
            </w:pPr>
            <w:r w:rsidRPr="0091217D">
              <w:rPr>
                <w:sz w:val="28"/>
                <w:szCs w:val="28"/>
                <w:lang w:val="en-IN"/>
              </w:rPr>
              <w:t>Status</w:t>
            </w:r>
          </w:p>
        </w:tc>
        <w:tc>
          <w:tcPr>
            <w:tcW w:w="0" w:type="auto"/>
            <w:vAlign w:val="center"/>
            <w:hideMark/>
          </w:tcPr>
          <w:p w14:paraId="05AC3197" w14:textId="77777777" w:rsidR="0091217D" w:rsidRPr="0091217D" w:rsidRDefault="0091217D" w:rsidP="00DB03BE">
            <w:pPr>
              <w:pStyle w:val="Default"/>
              <w:ind w:left="1440" w:hanging="720"/>
              <w:jc w:val="both"/>
              <w:rPr>
                <w:sz w:val="28"/>
                <w:szCs w:val="28"/>
                <w:lang w:val="en-IN"/>
              </w:rPr>
            </w:pPr>
            <w:r w:rsidRPr="0091217D">
              <w:rPr>
                <w:sz w:val="28"/>
                <w:szCs w:val="28"/>
                <w:lang w:val="en-IN"/>
              </w:rPr>
              <w:t>String</w:t>
            </w:r>
          </w:p>
        </w:tc>
        <w:tc>
          <w:tcPr>
            <w:tcW w:w="0" w:type="auto"/>
            <w:vAlign w:val="center"/>
            <w:hideMark/>
          </w:tcPr>
          <w:p w14:paraId="39F70F33" w14:textId="77777777" w:rsidR="0091217D" w:rsidRPr="0091217D" w:rsidRDefault="0091217D" w:rsidP="00DB03BE">
            <w:pPr>
              <w:pStyle w:val="Default"/>
              <w:ind w:left="1440" w:hanging="720"/>
              <w:jc w:val="both"/>
              <w:rPr>
                <w:sz w:val="28"/>
                <w:szCs w:val="28"/>
                <w:lang w:val="en-IN"/>
              </w:rPr>
            </w:pPr>
            <w:r w:rsidRPr="0091217D">
              <w:rPr>
                <w:sz w:val="28"/>
                <w:szCs w:val="28"/>
                <w:lang w:val="en-IN"/>
              </w:rPr>
              <w:t>Current status of the bridge ("Standing" or "Collapsed")</w:t>
            </w:r>
          </w:p>
        </w:tc>
      </w:tr>
    </w:tbl>
    <w:p w14:paraId="1E957114" w14:textId="77777777" w:rsidR="002D31D6" w:rsidRPr="002D31D6" w:rsidRDefault="002D31D6" w:rsidP="00DB03BE">
      <w:pPr>
        <w:pStyle w:val="Default"/>
        <w:ind w:left="1440" w:hanging="720"/>
        <w:jc w:val="both"/>
        <w:rPr>
          <w:sz w:val="28"/>
          <w:szCs w:val="28"/>
        </w:rPr>
      </w:pPr>
    </w:p>
    <w:p w14:paraId="661FD684" w14:textId="77777777" w:rsidR="002D31D6" w:rsidRDefault="002D31D6" w:rsidP="00DB03BE">
      <w:pPr>
        <w:pStyle w:val="Default"/>
        <w:ind w:left="1440" w:hanging="720"/>
        <w:jc w:val="both"/>
        <w:rPr>
          <w:sz w:val="28"/>
          <w:szCs w:val="28"/>
        </w:rPr>
      </w:pPr>
      <w:r w:rsidRPr="002D31D6">
        <w:rPr>
          <w:sz w:val="28"/>
          <w:szCs w:val="28"/>
        </w:rPr>
        <w:t>These tables are essential for predicting the structural integrity of bridges and enabling users to check their statuses on a map interface. The project employs various libraries for data handling, model training, and web application development.</w:t>
      </w:r>
    </w:p>
    <w:p w14:paraId="3B70CB9F" w14:textId="77777777" w:rsidR="0013075E" w:rsidRPr="002D31D6" w:rsidRDefault="0013075E" w:rsidP="00DB03BE">
      <w:pPr>
        <w:pStyle w:val="Default"/>
        <w:ind w:left="1440" w:hanging="720"/>
        <w:jc w:val="both"/>
        <w:rPr>
          <w:sz w:val="28"/>
          <w:szCs w:val="28"/>
        </w:rPr>
      </w:pPr>
    </w:p>
    <w:p w14:paraId="6E758661" w14:textId="77777777" w:rsidR="002D31D6" w:rsidRPr="002D31D6" w:rsidRDefault="002D31D6" w:rsidP="00DB03BE">
      <w:pPr>
        <w:pStyle w:val="Default"/>
        <w:ind w:left="1440" w:hanging="720"/>
        <w:jc w:val="both"/>
        <w:rPr>
          <w:sz w:val="28"/>
          <w:szCs w:val="28"/>
        </w:rPr>
      </w:pPr>
    </w:p>
    <w:p w14:paraId="10CA14CF" w14:textId="77777777" w:rsidR="00442F9E" w:rsidRDefault="00442F9E" w:rsidP="00DB03BE">
      <w:pPr>
        <w:jc w:val="both"/>
      </w:pPr>
    </w:p>
    <w:p w14:paraId="418A18BF" w14:textId="77777777" w:rsidR="00442F9E" w:rsidRDefault="00442F9E" w:rsidP="00DB03BE">
      <w:pPr>
        <w:jc w:val="both"/>
      </w:pPr>
    </w:p>
    <w:p w14:paraId="7121DCAC" w14:textId="77777777" w:rsidR="00442F9E" w:rsidRDefault="00442F9E" w:rsidP="00DB03BE">
      <w:pPr>
        <w:jc w:val="both"/>
      </w:pPr>
    </w:p>
    <w:p w14:paraId="1C5E9C2D" w14:textId="26511435" w:rsidR="00AA629E" w:rsidRDefault="00FF49E6" w:rsidP="00DB03BE">
      <w:pPr>
        <w:jc w:val="both"/>
        <w:rPr>
          <w:b/>
          <w:bCs/>
          <w:sz w:val="28"/>
          <w:szCs w:val="28"/>
          <w:lang w:val="en-IN"/>
        </w:rPr>
      </w:pPr>
      <w:r w:rsidRPr="00FF49E6">
        <w:rPr>
          <w:b/>
          <w:bCs/>
          <w:sz w:val="28"/>
          <w:szCs w:val="28"/>
          <w:lang w:val="en-IN"/>
        </w:rPr>
        <w:t xml:space="preserve">6.2 </w:t>
      </w:r>
      <w:r w:rsidR="00AA629E" w:rsidRPr="00AA629E">
        <w:rPr>
          <w:b/>
          <w:bCs/>
          <w:sz w:val="28"/>
          <w:szCs w:val="28"/>
          <w:lang w:val="en-IN"/>
        </w:rPr>
        <w:t>Used Algorithms/Approaches for Projects</w:t>
      </w:r>
    </w:p>
    <w:p w14:paraId="26E5C36E" w14:textId="77777777" w:rsidR="00FF49E6" w:rsidRDefault="00FF49E6" w:rsidP="00DB03BE">
      <w:pPr>
        <w:jc w:val="both"/>
        <w:rPr>
          <w:b/>
          <w:bCs/>
          <w:sz w:val="28"/>
          <w:szCs w:val="28"/>
          <w:lang w:val="en-IN"/>
        </w:rPr>
      </w:pPr>
    </w:p>
    <w:p w14:paraId="75088616" w14:textId="77777777" w:rsidR="00FF49E6" w:rsidRPr="00AA629E" w:rsidRDefault="00FF49E6" w:rsidP="00DB03BE">
      <w:pPr>
        <w:jc w:val="both"/>
        <w:rPr>
          <w:b/>
          <w:bCs/>
          <w:sz w:val="28"/>
          <w:szCs w:val="28"/>
          <w:lang w:val="en-IN"/>
        </w:rPr>
      </w:pPr>
    </w:p>
    <w:p w14:paraId="749A374C" w14:textId="77777777" w:rsidR="00AA629E" w:rsidRDefault="00AA629E" w:rsidP="00DB03BE">
      <w:pPr>
        <w:jc w:val="both"/>
        <w:rPr>
          <w:sz w:val="28"/>
          <w:szCs w:val="28"/>
          <w:lang w:val="en-IN"/>
        </w:rPr>
      </w:pPr>
      <w:r w:rsidRPr="00AA629E">
        <w:rPr>
          <w:sz w:val="28"/>
          <w:szCs w:val="28"/>
          <w:lang w:val="en-IN"/>
        </w:rPr>
        <w:t>1. Artificial Neural Networks (ANN) for Prediction</w:t>
      </w:r>
    </w:p>
    <w:p w14:paraId="06E3F444" w14:textId="77777777" w:rsidR="00F9345E" w:rsidRPr="00AA629E" w:rsidRDefault="00F9345E" w:rsidP="00DB03BE">
      <w:pPr>
        <w:jc w:val="both"/>
        <w:rPr>
          <w:sz w:val="28"/>
          <w:szCs w:val="28"/>
          <w:lang w:val="en-IN"/>
        </w:rPr>
      </w:pPr>
    </w:p>
    <w:p w14:paraId="3F1DB0F6" w14:textId="50FB0F9E" w:rsidR="00F9345E" w:rsidRDefault="00AA629E" w:rsidP="00DB03BE">
      <w:pPr>
        <w:jc w:val="both"/>
        <w:rPr>
          <w:sz w:val="28"/>
          <w:szCs w:val="28"/>
          <w:lang w:val="en-IN"/>
        </w:rPr>
      </w:pPr>
      <w:r w:rsidRPr="00AA629E">
        <w:rPr>
          <w:sz w:val="28"/>
          <w:szCs w:val="28"/>
          <w:lang w:val="en-IN"/>
        </w:rPr>
        <w:lastRenderedPageBreak/>
        <w:t>Purpose: The primary algorithm used in this project is an Artificial Neural Network (ANN), implemented to predict the status of a bridge (“Collapsed” or “Standing”) based on a variety of input features.</w:t>
      </w:r>
    </w:p>
    <w:p w14:paraId="27C10017" w14:textId="77777777" w:rsidR="00F9345E" w:rsidRDefault="00F9345E" w:rsidP="00DB03BE">
      <w:pPr>
        <w:jc w:val="both"/>
        <w:rPr>
          <w:sz w:val="28"/>
          <w:szCs w:val="28"/>
          <w:lang w:val="en-IN"/>
        </w:rPr>
      </w:pPr>
    </w:p>
    <w:p w14:paraId="0BEB4D35" w14:textId="77777777" w:rsidR="00F9345E" w:rsidRPr="00AA629E" w:rsidRDefault="00F9345E" w:rsidP="00DB03BE">
      <w:pPr>
        <w:jc w:val="both"/>
        <w:rPr>
          <w:sz w:val="28"/>
          <w:szCs w:val="28"/>
          <w:lang w:val="en-IN"/>
        </w:rPr>
      </w:pPr>
    </w:p>
    <w:p w14:paraId="7FCC6183" w14:textId="77777777" w:rsidR="00AA629E" w:rsidRPr="00AA629E" w:rsidRDefault="00AA629E" w:rsidP="00DB03BE">
      <w:pPr>
        <w:jc w:val="both"/>
        <w:rPr>
          <w:sz w:val="28"/>
          <w:szCs w:val="28"/>
          <w:lang w:val="en-IN"/>
        </w:rPr>
      </w:pPr>
      <w:r w:rsidRPr="00AA629E">
        <w:rPr>
          <w:sz w:val="28"/>
          <w:szCs w:val="28"/>
          <w:lang w:val="en-IN"/>
        </w:rPr>
        <w:t>Key Features:</w:t>
      </w:r>
    </w:p>
    <w:p w14:paraId="5EC5ED67" w14:textId="77777777" w:rsidR="00AA629E" w:rsidRPr="00AA629E" w:rsidRDefault="00AA629E" w:rsidP="00DB03BE">
      <w:pPr>
        <w:numPr>
          <w:ilvl w:val="0"/>
          <w:numId w:val="44"/>
        </w:numPr>
        <w:jc w:val="both"/>
        <w:rPr>
          <w:sz w:val="28"/>
          <w:szCs w:val="28"/>
          <w:lang w:val="en-IN"/>
        </w:rPr>
      </w:pPr>
      <w:r w:rsidRPr="00AA629E">
        <w:rPr>
          <w:sz w:val="28"/>
          <w:szCs w:val="28"/>
          <w:lang w:val="en-IN"/>
        </w:rPr>
        <w:t xml:space="preserve">Input Features: </w:t>
      </w:r>
    </w:p>
    <w:p w14:paraId="6A316A59" w14:textId="77777777" w:rsidR="00AA629E" w:rsidRPr="00AA629E" w:rsidRDefault="00AA629E" w:rsidP="00DB03BE">
      <w:pPr>
        <w:numPr>
          <w:ilvl w:val="1"/>
          <w:numId w:val="44"/>
        </w:numPr>
        <w:jc w:val="both"/>
        <w:rPr>
          <w:sz w:val="28"/>
          <w:szCs w:val="28"/>
          <w:lang w:val="en-IN"/>
        </w:rPr>
      </w:pPr>
      <w:r w:rsidRPr="00AA629E">
        <w:rPr>
          <w:sz w:val="28"/>
          <w:szCs w:val="28"/>
          <w:lang w:val="en-IN"/>
        </w:rPr>
        <w:t>Material</w:t>
      </w:r>
    </w:p>
    <w:p w14:paraId="04C9C1AF" w14:textId="77777777" w:rsidR="00AA629E" w:rsidRPr="00AA629E" w:rsidRDefault="00AA629E" w:rsidP="00DB03BE">
      <w:pPr>
        <w:numPr>
          <w:ilvl w:val="1"/>
          <w:numId w:val="44"/>
        </w:numPr>
        <w:jc w:val="both"/>
        <w:rPr>
          <w:sz w:val="28"/>
          <w:szCs w:val="28"/>
          <w:lang w:val="en-IN"/>
        </w:rPr>
      </w:pPr>
      <w:r w:rsidRPr="00AA629E">
        <w:rPr>
          <w:sz w:val="28"/>
          <w:szCs w:val="28"/>
          <w:lang w:val="en-IN"/>
        </w:rPr>
        <w:t>Weather Conditions</w:t>
      </w:r>
    </w:p>
    <w:p w14:paraId="4B1818E3" w14:textId="77777777" w:rsidR="00AA629E" w:rsidRPr="00AA629E" w:rsidRDefault="00AA629E" w:rsidP="00DB03BE">
      <w:pPr>
        <w:numPr>
          <w:ilvl w:val="1"/>
          <w:numId w:val="44"/>
        </w:numPr>
        <w:jc w:val="both"/>
        <w:rPr>
          <w:sz w:val="28"/>
          <w:szCs w:val="28"/>
          <w:lang w:val="en-IN"/>
        </w:rPr>
      </w:pPr>
      <w:r w:rsidRPr="00AA629E">
        <w:rPr>
          <w:sz w:val="28"/>
          <w:szCs w:val="28"/>
          <w:lang w:val="en-IN"/>
        </w:rPr>
        <w:t>Construction Quality</w:t>
      </w:r>
    </w:p>
    <w:p w14:paraId="767F8CC9" w14:textId="77777777" w:rsidR="00AA629E" w:rsidRPr="00AA629E" w:rsidRDefault="00AA629E" w:rsidP="00DB03BE">
      <w:pPr>
        <w:numPr>
          <w:ilvl w:val="1"/>
          <w:numId w:val="44"/>
        </w:numPr>
        <w:jc w:val="both"/>
        <w:rPr>
          <w:sz w:val="28"/>
          <w:szCs w:val="28"/>
          <w:lang w:val="en-IN"/>
        </w:rPr>
      </w:pPr>
      <w:r w:rsidRPr="00AA629E">
        <w:rPr>
          <w:sz w:val="28"/>
          <w:szCs w:val="28"/>
          <w:lang w:val="en-IN"/>
        </w:rPr>
        <w:t>Bridge Design</w:t>
      </w:r>
    </w:p>
    <w:p w14:paraId="1648F06F" w14:textId="77777777" w:rsidR="00AA629E" w:rsidRPr="00AA629E" w:rsidRDefault="00AA629E" w:rsidP="00DB03BE">
      <w:pPr>
        <w:numPr>
          <w:ilvl w:val="1"/>
          <w:numId w:val="44"/>
        </w:numPr>
        <w:jc w:val="both"/>
        <w:rPr>
          <w:sz w:val="28"/>
          <w:szCs w:val="28"/>
          <w:lang w:val="en-IN"/>
        </w:rPr>
      </w:pPr>
      <w:r w:rsidRPr="00AA629E">
        <w:rPr>
          <w:sz w:val="28"/>
          <w:szCs w:val="28"/>
          <w:lang w:val="en-IN"/>
        </w:rPr>
        <w:t>Length (m)</w:t>
      </w:r>
    </w:p>
    <w:p w14:paraId="073C9E15" w14:textId="77777777" w:rsidR="00AA629E" w:rsidRPr="00AA629E" w:rsidRDefault="00AA629E" w:rsidP="00DB03BE">
      <w:pPr>
        <w:numPr>
          <w:ilvl w:val="1"/>
          <w:numId w:val="44"/>
        </w:numPr>
        <w:jc w:val="both"/>
        <w:rPr>
          <w:sz w:val="28"/>
          <w:szCs w:val="28"/>
          <w:lang w:val="en-IN"/>
        </w:rPr>
      </w:pPr>
      <w:r w:rsidRPr="00AA629E">
        <w:rPr>
          <w:sz w:val="28"/>
          <w:szCs w:val="28"/>
          <w:lang w:val="en-IN"/>
        </w:rPr>
        <w:t>Age (years)</w:t>
      </w:r>
    </w:p>
    <w:p w14:paraId="3B89313E" w14:textId="77777777" w:rsidR="00AA629E" w:rsidRPr="00AA629E" w:rsidRDefault="00AA629E" w:rsidP="00DB03BE">
      <w:pPr>
        <w:numPr>
          <w:ilvl w:val="1"/>
          <w:numId w:val="44"/>
        </w:numPr>
        <w:jc w:val="both"/>
        <w:rPr>
          <w:sz w:val="28"/>
          <w:szCs w:val="28"/>
          <w:lang w:val="en-IN"/>
        </w:rPr>
      </w:pPr>
      <w:r w:rsidRPr="00AA629E">
        <w:rPr>
          <w:sz w:val="28"/>
          <w:szCs w:val="28"/>
          <w:lang w:val="en-IN"/>
        </w:rPr>
        <w:t>Traffic Volume (vehicles/day)</w:t>
      </w:r>
    </w:p>
    <w:p w14:paraId="1932F869" w14:textId="77777777" w:rsidR="00AA629E" w:rsidRPr="00AA629E" w:rsidRDefault="00AA629E" w:rsidP="00DB03BE">
      <w:pPr>
        <w:numPr>
          <w:ilvl w:val="1"/>
          <w:numId w:val="44"/>
        </w:numPr>
        <w:jc w:val="both"/>
        <w:rPr>
          <w:sz w:val="28"/>
          <w:szCs w:val="28"/>
          <w:lang w:val="en-IN"/>
        </w:rPr>
      </w:pPr>
      <w:r w:rsidRPr="00AA629E">
        <w:rPr>
          <w:sz w:val="28"/>
          <w:szCs w:val="28"/>
          <w:lang w:val="en-IN"/>
        </w:rPr>
        <w:t>Width (m)</w:t>
      </w:r>
    </w:p>
    <w:p w14:paraId="5370824D" w14:textId="77777777" w:rsidR="00AA629E" w:rsidRPr="00AA629E" w:rsidRDefault="00AA629E" w:rsidP="00DB03BE">
      <w:pPr>
        <w:numPr>
          <w:ilvl w:val="1"/>
          <w:numId w:val="44"/>
        </w:numPr>
        <w:jc w:val="both"/>
        <w:rPr>
          <w:sz w:val="28"/>
          <w:szCs w:val="28"/>
          <w:lang w:val="en-IN"/>
        </w:rPr>
      </w:pPr>
      <w:r w:rsidRPr="00AA629E">
        <w:rPr>
          <w:sz w:val="28"/>
          <w:szCs w:val="28"/>
          <w:lang w:val="en-IN"/>
        </w:rPr>
        <w:t>Height (m)</w:t>
      </w:r>
    </w:p>
    <w:p w14:paraId="1E43999E" w14:textId="77777777" w:rsidR="00AA629E" w:rsidRPr="00AA629E" w:rsidRDefault="00AA629E" w:rsidP="00DB03BE">
      <w:pPr>
        <w:numPr>
          <w:ilvl w:val="1"/>
          <w:numId w:val="44"/>
        </w:numPr>
        <w:jc w:val="both"/>
        <w:rPr>
          <w:sz w:val="28"/>
          <w:szCs w:val="28"/>
          <w:lang w:val="en-IN"/>
        </w:rPr>
      </w:pPr>
      <w:r w:rsidRPr="00AA629E">
        <w:rPr>
          <w:sz w:val="28"/>
          <w:szCs w:val="28"/>
          <w:lang w:val="en-IN"/>
        </w:rPr>
        <w:t>Water Flow Rate (m³/s)</w:t>
      </w:r>
    </w:p>
    <w:p w14:paraId="22690D7B" w14:textId="77777777" w:rsidR="00AA629E" w:rsidRPr="00AA629E" w:rsidRDefault="00AA629E" w:rsidP="00DB03BE">
      <w:pPr>
        <w:numPr>
          <w:ilvl w:val="1"/>
          <w:numId w:val="44"/>
        </w:numPr>
        <w:jc w:val="both"/>
        <w:rPr>
          <w:sz w:val="28"/>
          <w:szCs w:val="28"/>
          <w:lang w:val="en-IN"/>
        </w:rPr>
      </w:pPr>
      <w:r w:rsidRPr="00AA629E">
        <w:rPr>
          <w:sz w:val="28"/>
          <w:szCs w:val="28"/>
          <w:lang w:val="en-IN"/>
        </w:rPr>
        <w:t>Stress (MPa)</w:t>
      </w:r>
    </w:p>
    <w:p w14:paraId="3336DB4F" w14:textId="77777777" w:rsidR="00AA629E" w:rsidRPr="00AA629E" w:rsidRDefault="00AA629E" w:rsidP="00DB03BE">
      <w:pPr>
        <w:numPr>
          <w:ilvl w:val="1"/>
          <w:numId w:val="44"/>
        </w:numPr>
        <w:jc w:val="both"/>
        <w:rPr>
          <w:sz w:val="28"/>
          <w:szCs w:val="28"/>
          <w:lang w:val="en-IN"/>
        </w:rPr>
      </w:pPr>
      <w:r w:rsidRPr="00AA629E">
        <w:rPr>
          <w:sz w:val="28"/>
          <w:szCs w:val="28"/>
          <w:lang w:val="en-IN"/>
        </w:rPr>
        <w:t>Strain (%)</w:t>
      </w:r>
    </w:p>
    <w:p w14:paraId="5A88454E" w14:textId="77777777" w:rsidR="00AA629E" w:rsidRPr="00AA629E" w:rsidRDefault="00AA629E" w:rsidP="00DB03BE">
      <w:pPr>
        <w:numPr>
          <w:ilvl w:val="1"/>
          <w:numId w:val="44"/>
        </w:numPr>
        <w:jc w:val="both"/>
        <w:rPr>
          <w:sz w:val="28"/>
          <w:szCs w:val="28"/>
          <w:lang w:val="en-IN"/>
        </w:rPr>
      </w:pPr>
      <w:r w:rsidRPr="00AA629E">
        <w:rPr>
          <w:sz w:val="28"/>
          <w:szCs w:val="28"/>
          <w:lang w:val="en-IN"/>
        </w:rPr>
        <w:t>Tensile Strength (MPa)</w:t>
      </w:r>
    </w:p>
    <w:p w14:paraId="38D7B8D9" w14:textId="77777777" w:rsidR="00AA629E" w:rsidRPr="00AA629E" w:rsidRDefault="00AA629E" w:rsidP="00DB03BE">
      <w:pPr>
        <w:numPr>
          <w:ilvl w:val="1"/>
          <w:numId w:val="44"/>
        </w:numPr>
        <w:jc w:val="both"/>
        <w:rPr>
          <w:sz w:val="28"/>
          <w:szCs w:val="28"/>
          <w:lang w:val="en-IN"/>
        </w:rPr>
      </w:pPr>
      <w:r w:rsidRPr="00AA629E">
        <w:rPr>
          <w:sz w:val="28"/>
          <w:szCs w:val="28"/>
          <w:lang w:val="en-IN"/>
        </w:rPr>
        <w:t>Rainfall (mm)</w:t>
      </w:r>
    </w:p>
    <w:p w14:paraId="46DB2BCE" w14:textId="77777777" w:rsidR="00AA629E" w:rsidRPr="00AA629E" w:rsidRDefault="00AA629E" w:rsidP="00DB03BE">
      <w:pPr>
        <w:numPr>
          <w:ilvl w:val="1"/>
          <w:numId w:val="44"/>
        </w:numPr>
        <w:jc w:val="both"/>
        <w:rPr>
          <w:sz w:val="28"/>
          <w:szCs w:val="28"/>
          <w:lang w:val="en-IN"/>
        </w:rPr>
      </w:pPr>
      <w:r w:rsidRPr="00AA629E">
        <w:rPr>
          <w:sz w:val="28"/>
          <w:szCs w:val="28"/>
          <w:lang w:val="en-IN"/>
        </w:rPr>
        <w:t>Temperature (°C)</w:t>
      </w:r>
    </w:p>
    <w:p w14:paraId="612C68E8" w14:textId="77777777" w:rsidR="00AA629E" w:rsidRDefault="00AA629E" w:rsidP="00DB03BE">
      <w:pPr>
        <w:numPr>
          <w:ilvl w:val="1"/>
          <w:numId w:val="44"/>
        </w:numPr>
        <w:jc w:val="both"/>
        <w:rPr>
          <w:sz w:val="28"/>
          <w:szCs w:val="28"/>
          <w:lang w:val="en-IN"/>
        </w:rPr>
      </w:pPr>
      <w:r w:rsidRPr="00AA629E">
        <w:rPr>
          <w:sz w:val="28"/>
          <w:szCs w:val="28"/>
          <w:lang w:val="en-IN"/>
        </w:rPr>
        <w:t>Humidity (%)</w:t>
      </w:r>
    </w:p>
    <w:p w14:paraId="055453CA" w14:textId="77777777" w:rsidR="0013075E" w:rsidRPr="00AA629E" w:rsidRDefault="0013075E" w:rsidP="0013075E">
      <w:pPr>
        <w:jc w:val="both"/>
        <w:rPr>
          <w:sz w:val="28"/>
          <w:szCs w:val="28"/>
          <w:lang w:val="en-IN"/>
        </w:rPr>
      </w:pPr>
    </w:p>
    <w:p w14:paraId="7FC17BC5" w14:textId="77777777" w:rsidR="00AA629E" w:rsidRPr="00AA629E" w:rsidRDefault="00AA629E" w:rsidP="00DB03BE">
      <w:pPr>
        <w:numPr>
          <w:ilvl w:val="0"/>
          <w:numId w:val="44"/>
        </w:numPr>
        <w:jc w:val="both"/>
        <w:rPr>
          <w:sz w:val="28"/>
          <w:szCs w:val="28"/>
          <w:lang w:val="en-IN"/>
        </w:rPr>
      </w:pPr>
      <w:r w:rsidRPr="00AA629E">
        <w:rPr>
          <w:sz w:val="28"/>
          <w:szCs w:val="28"/>
          <w:lang w:val="en-IN"/>
        </w:rPr>
        <w:t xml:space="preserve">Architecture: </w:t>
      </w:r>
    </w:p>
    <w:p w14:paraId="3CB63F8F" w14:textId="77777777" w:rsidR="00AA629E" w:rsidRPr="00AA629E" w:rsidRDefault="00AA629E" w:rsidP="00DB03BE">
      <w:pPr>
        <w:numPr>
          <w:ilvl w:val="1"/>
          <w:numId w:val="44"/>
        </w:numPr>
        <w:jc w:val="both"/>
        <w:rPr>
          <w:sz w:val="28"/>
          <w:szCs w:val="28"/>
          <w:lang w:val="en-IN"/>
        </w:rPr>
      </w:pPr>
      <w:r w:rsidRPr="00AA629E">
        <w:rPr>
          <w:sz w:val="28"/>
          <w:szCs w:val="28"/>
          <w:lang w:val="en-IN"/>
        </w:rPr>
        <w:t>Input Layer: Handles all 16 input features.</w:t>
      </w:r>
    </w:p>
    <w:p w14:paraId="36B128B1" w14:textId="77777777" w:rsidR="00AA629E" w:rsidRPr="00AA629E" w:rsidRDefault="00AA629E" w:rsidP="00DB03BE">
      <w:pPr>
        <w:numPr>
          <w:ilvl w:val="1"/>
          <w:numId w:val="44"/>
        </w:numPr>
        <w:jc w:val="both"/>
        <w:rPr>
          <w:sz w:val="28"/>
          <w:szCs w:val="28"/>
          <w:lang w:val="en-IN"/>
        </w:rPr>
      </w:pPr>
      <w:r w:rsidRPr="00AA629E">
        <w:rPr>
          <w:sz w:val="28"/>
          <w:szCs w:val="28"/>
          <w:lang w:val="en-IN"/>
        </w:rPr>
        <w:t>Hidden Layers: Built using fully connected layers (Dense layers) to process and learn complex relationships in the data, with ReLU activation function for the input and hidden layers.</w:t>
      </w:r>
    </w:p>
    <w:p w14:paraId="4572DCAD" w14:textId="54A38E6C" w:rsidR="00AA629E" w:rsidRDefault="00AA629E" w:rsidP="00DB03BE">
      <w:pPr>
        <w:numPr>
          <w:ilvl w:val="1"/>
          <w:numId w:val="44"/>
        </w:numPr>
        <w:jc w:val="both"/>
        <w:rPr>
          <w:sz w:val="28"/>
          <w:szCs w:val="28"/>
          <w:lang w:val="en-IN"/>
        </w:rPr>
      </w:pPr>
      <w:r w:rsidRPr="00AA629E">
        <w:rPr>
          <w:sz w:val="28"/>
          <w:szCs w:val="28"/>
          <w:lang w:val="en-IN"/>
        </w:rPr>
        <w:t xml:space="preserve">Output Layer: Outputs the probability of bridge collapse. If </w:t>
      </w:r>
      <w:r w:rsidR="0008620B" w:rsidRPr="00FF49E6">
        <w:rPr>
          <w:sz w:val="28"/>
          <w:szCs w:val="28"/>
          <w:lang w:val="en-IN"/>
        </w:rPr>
        <w:t>collapse probability</w:t>
      </w:r>
      <w:r w:rsidRPr="00AA629E">
        <w:rPr>
          <w:sz w:val="28"/>
          <w:szCs w:val="28"/>
          <w:lang w:val="en-IN"/>
        </w:rPr>
        <w:t xml:space="preserve"> &gt; 0.5, the status is classified as “Collapsed”; otherwise, “Standing.” The output layer uses the sigmoid activation function because there are only two possible outputs.</w:t>
      </w:r>
    </w:p>
    <w:p w14:paraId="3A075639" w14:textId="77777777" w:rsidR="0013075E" w:rsidRPr="00AA629E" w:rsidRDefault="0013075E" w:rsidP="0013075E">
      <w:pPr>
        <w:jc w:val="both"/>
        <w:rPr>
          <w:sz w:val="28"/>
          <w:szCs w:val="28"/>
          <w:lang w:val="en-IN"/>
        </w:rPr>
      </w:pPr>
    </w:p>
    <w:p w14:paraId="6288B289" w14:textId="77777777" w:rsidR="00AA629E" w:rsidRPr="00AA629E" w:rsidRDefault="00AA629E" w:rsidP="00DB03BE">
      <w:pPr>
        <w:numPr>
          <w:ilvl w:val="0"/>
          <w:numId w:val="44"/>
        </w:numPr>
        <w:jc w:val="both"/>
        <w:rPr>
          <w:sz w:val="28"/>
          <w:szCs w:val="28"/>
          <w:lang w:val="en-IN"/>
        </w:rPr>
      </w:pPr>
      <w:r w:rsidRPr="00AA629E">
        <w:rPr>
          <w:sz w:val="28"/>
          <w:szCs w:val="28"/>
          <w:lang w:val="en-IN"/>
        </w:rPr>
        <w:t xml:space="preserve">Training Process: </w:t>
      </w:r>
    </w:p>
    <w:p w14:paraId="31361BDF" w14:textId="77777777" w:rsidR="00AA629E" w:rsidRPr="00AA629E" w:rsidRDefault="00AA629E" w:rsidP="00DB03BE">
      <w:pPr>
        <w:numPr>
          <w:ilvl w:val="1"/>
          <w:numId w:val="44"/>
        </w:numPr>
        <w:jc w:val="both"/>
        <w:rPr>
          <w:sz w:val="28"/>
          <w:szCs w:val="28"/>
          <w:lang w:val="en-IN"/>
        </w:rPr>
      </w:pPr>
      <w:r w:rsidRPr="00AA629E">
        <w:rPr>
          <w:sz w:val="28"/>
          <w:szCs w:val="28"/>
          <w:lang w:val="en-IN"/>
        </w:rPr>
        <w:t>Data is split into training and testing sets using the train_test_split function from sklearn.</w:t>
      </w:r>
    </w:p>
    <w:p w14:paraId="03D7F549" w14:textId="77777777" w:rsidR="00AA629E" w:rsidRPr="00AA629E" w:rsidRDefault="00AA629E" w:rsidP="00DB03BE">
      <w:pPr>
        <w:numPr>
          <w:ilvl w:val="1"/>
          <w:numId w:val="44"/>
        </w:numPr>
        <w:jc w:val="both"/>
        <w:rPr>
          <w:sz w:val="28"/>
          <w:szCs w:val="28"/>
          <w:lang w:val="en-IN"/>
        </w:rPr>
      </w:pPr>
      <w:r w:rsidRPr="00AA629E">
        <w:rPr>
          <w:sz w:val="28"/>
          <w:szCs w:val="28"/>
          <w:lang w:val="en-IN"/>
        </w:rPr>
        <w:t>Input data is standardized using StandardScaler for normalization, which scales the data to a standard range (zero mean, unit variance).</w:t>
      </w:r>
    </w:p>
    <w:p w14:paraId="0EE998A3" w14:textId="6B40A16A" w:rsidR="00AA629E" w:rsidRPr="00AA629E" w:rsidRDefault="00AA629E" w:rsidP="00DB03BE">
      <w:pPr>
        <w:numPr>
          <w:ilvl w:val="1"/>
          <w:numId w:val="44"/>
        </w:numPr>
        <w:jc w:val="both"/>
        <w:rPr>
          <w:sz w:val="28"/>
          <w:szCs w:val="28"/>
          <w:lang w:val="en-IN"/>
        </w:rPr>
      </w:pPr>
      <w:r w:rsidRPr="00AA629E">
        <w:rPr>
          <w:sz w:val="28"/>
          <w:szCs w:val="28"/>
          <w:lang w:val="en-IN"/>
        </w:rPr>
        <w:t xml:space="preserve">The ANN model is trained using a sequential approach in </w:t>
      </w:r>
      <w:r w:rsidR="0008620B" w:rsidRPr="00FF49E6">
        <w:rPr>
          <w:sz w:val="28"/>
          <w:szCs w:val="28"/>
          <w:lang w:val="en-IN"/>
        </w:rPr>
        <w:t>Karas</w:t>
      </w:r>
      <w:r w:rsidRPr="00AA629E">
        <w:rPr>
          <w:sz w:val="28"/>
          <w:szCs w:val="28"/>
          <w:lang w:val="en-IN"/>
        </w:rPr>
        <w:t>, optimizing weights through backpropagation and using the binary cross-entropy loss function (suitable for binary classification tasks).</w:t>
      </w:r>
    </w:p>
    <w:p w14:paraId="329151A6" w14:textId="77777777" w:rsidR="00AA629E" w:rsidRDefault="00AA629E" w:rsidP="00DB03BE">
      <w:pPr>
        <w:numPr>
          <w:ilvl w:val="1"/>
          <w:numId w:val="44"/>
        </w:numPr>
        <w:jc w:val="both"/>
        <w:rPr>
          <w:sz w:val="28"/>
          <w:szCs w:val="28"/>
          <w:lang w:val="en-IN"/>
        </w:rPr>
      </w:pPr>
      <w:r w:rsidRPr="00AA629E">
        <w:rPr>
          <w:sz w:val="28"/>
          <w:szCs w:val="28"/>
          <w:lang w:val="en-IN"/>
        </w:rPr>
        <w:lastRenderedPageBreak/>
        <w:t>The optimizer used is ADAM, known for its efficiency in training deep learning models.</w:t>
      </w:r>
    </w:p>
    <w:p w14:paraId="3F92EDFA" w14:textId="77777777" w:rsidR="0013075E" w:rsidRPr="00AA629E" w:rsidRDefault="0013075E" w:rsidP="0013075E">
      <w:pPr>
        <w:jc w:val="both"/>
        <w:rPr>
          <w:sz w:val="28"/>
          <w:szCs w:val="28"/>
          <w:lang w:val="en-IN"/>
        </w:rPr>
      </w:pPr>
    </w:p>
    <w:p w14:paraId="0BF61C22" w14:textId="77777777" w:rsidR="00AA629E" w:rsidRPr="00AA629E" w:rsidRDefault="00AA629E" w:rsidP="00DB03BE">
      <w:pPr>
        <w:numPr>
          <w:ilvl w:val="0"/>
          <w:numId w:val="44"/>
        </w:numPr>
        <w:jc w:val="both"/>
        <w:rPr>
          <w:sz w:val="28"/>
          <w:szCs w:val="28"/>
          <w:lang w:val="en-IN"/>
        </w:rPr>
      </w:pPr>
      <w:r w:rsidRPr="00AA629E">
        <w:rPr>
          <w:sz w:val="28"/>
          <w:szCs w:val="28"/>
          <w:lang w:val="en-IN"/>
        </w:rPr>
        <w:t xml:space="preserve">Testing: </w:t>
      </w:r>
    </w:p>
    <w:p w14:paraId="7BA1FB1F" w14:textId="77777777" w:rsidR="00AA629E" w:rsidRDefault="00AA629E" w:rsidP="00DB03BE">
      <w:pPr>
        <w:numPr>
          <w:ilvl w:val="1"/>
          <w:numId w:val="44"/>
        </w:numPr>
        <w:jc w:val="both"/>
        <w:rPr>
          <w:sz w:val="28"/>
          <w:szCs w:val="28"/>
          <w:lang w:val="en-IN"/>
        </w:rPr>
      </w:pPr>
      <w:r w:rsidRPr="00AA629E">
        <w:rPr>
          <w:sz w:val="28"/>
          <w:szCs w:val="28"/>
          <w:lang w:val="en-IN"/>
        </w:rPr>
        <w:t>Test cases are created using a subset of the data that was separated during model training to validate model performance.</w:t>
      </w:r>
    </w:p>
    <w:p w14:paraId="710872B4" w14:textId="77777777" w:rsidR="0033655F" w:rsidRPr="00AA629E" w:rsidRDefault="0033655F" w:rsidP="00DB03BE">
      <w:pPr>
        <w:jc w:val="both"/>
        <w:rPr>
          <w:sz w:val="28"/>
          <w:szCs w:val="28"/>
          <w:lang w:val="en-IN"/>
        </w:rPr>
      </w:pPr>
    </w:p>
    <w:p w14:paraId="102BCC00" w14:textId="77777777" w:rsidR="00AA629E" w:rsidRDefault="00AA629E" w:rsidP="00DB03BE">
      <w:pPr>
        <w:jc w:val="both"/>
        <w:rPr>
          <w:sz w:val="28"/>
          <w:szCs w:val="28"/>
          <w:lang w:val="en-IN"/>
        </w:rPr>
      </w:pPr>
      <w:r w:rsidRPr="00AA629E">
        <w:rPr>
          <w:sz w:val="28"/>
          <w:szCs w:val="28"/>
          <w:lang w:val="en-IN"/>
        </w:rPr>
        <w:t>2. Geospatial Mapping</w:t>
      </w:r>
    </w:p>
    <w:p w14:paraId="29353A7E" w14:textId="77777777" w:rsidR="0013075E" w:rsidRPr="00AA629E" w:rsidRDefault="0013075E" w:rsidP="00DB03BE">
      <w:pPr>
        <w:jc w:val="both"/>
        <w:rPr>
          <w:sz w:val="28"/>
          <w:szCs w:val="28"/>
          <w:lang w:val="en-IN"/>
        </w:rPr>
      </w:pPr>
    </w:p>
    <w:p w14:paraId="7B3DD9AA" w14:textId="77777777" w:rsidR="00AA629E" w:rsidRDefault="00AA629E" w:rsidP="00DB03BE">
      <w:pPr>
        <w:jc w:val="both"/>
        <w:rPr>
          <w:sz w:val="28"/>
          <w:szCs w:val="28"/>
          <w:lang w:val="en-IN"/>
        </w:rPr>
      </w:pPr>
      <w:r w:rsidRPr="00AA629E">
        <w:rPr>
          <w:sz w:val="28"/>
          <w:szCs w:val="28"/>
          <w:lang w:val="en-IN"/>
        </w:rPr>
        <w:t>Purpose: This approach is used to display and assess bridge locations on a map and provide insights into their status during route planning.</w:t>
      </w:r>
    </w:p>
    <w:p w14:paraId="15EAA128" w14:textId="77777777" w:rsidR="0013075E" w:rsidRPr="00AA629E" w:rsidRDefault="0013075E" w:rsidP="00DB03BE">
      <w:pPr>
        <w:jc w:val="both"/>
        <w:rPr>
          <w:sz w:val="28"/>
          <w:szCs w:val="28"/>
          <w:lang w:val="en-IN"/>
        </w:rPr>
      </w:pPr>
    </w:p>
    <w:p w14:paraId="0ED43B68" w14:textId="77777777" w:rsidR="00AA629E" w:rsidRPr="00AA629E" w:rsidRDefault="00AA629E" w:rsidP="00DB03BE">
      <w:pPr>
        <w:jc w:val="both"/>
        <w:rPr>
          <w:sz w:val="28"/>
          <w:szCs w:val="28"/>
          <w:lang w:val="en-IN"/>
        </w:rPr>
      </w:pPr>
      <w:r w:rsidRPr="00AA629E">
        <w:rPr>
          <w:sz w:val="28"/>
          <w:szCs w:val="28"/>
          <w:lang w:val="en-IN"/>
        </w:rPr>
        <w:t>Key Features:</w:t>
      </w:r>
    </w:p>
    <w:p w14:paraId="7EF7C6F0" w14:textId="77777777" w:rsidR="00AA629E" w:rsidRPr="00AA629E" w:rsidRDefault="00AA629E" w:rsidP="00DB03BE">
      <w:pPr>
        <w:numPr>
          <w:ilvl w:val="0"/>
          <w:numId w:val="45"/>
        </w:numPr>
        <w:jc w:val="both"/>
        <w:rPr>
          <w:sz w:val="28"/>
          <w:szCs w:val="28"/>
          <w:lang w:val="en-IN"/>
        </w:rPr>
      </w:pPr>
      <w:r w:rsidRPr="00AA629E">
        <w:rPr>
          <w:sz w:val="28"/>
          <w:szCs w:val="28"/>
          <w:lang w:val="en-IN"/>
        </w:rPr>
        <w:t xml:space="preserve">Database Integration: </w:t>
      </w:r>
    </w:p>
    <w:p w14:paraId="0297F44E" w14:textId="77777777" w:rsidR="00AA629E" w:rsidRDefault="00AA629E" w:rsidP="00DB03BE">
      <w:pPr>
        <w:numPr>
          <w:ilvl w:val="1"/>
          <w:numId w:val="45"/>
        </w:numPr>
        <w:jc w:val="both"/>
        <w:rPr>
          <w:sz w:val="28"/>
          <w:szCs w:val="28"/>
          <w:lang w:val="en-IN"/>
        </w:rPr>
      </w:pPr>
      <w:r w:rsidRPr="00AA629E">
        <w:rPr>
          <w:sz w:val="28"/>
          <w:szCs w:val="28"/>
          <w:lang w:val="en-IN"/>
        </w:rPr>
        <w:t>A separate table contains bridge coordinates (latitude and longitude) along with their unique IDs and statuses.</w:t>
      </w:r>
    </w:p>
    <w:p w14:paraId="44A9ADC7" w14:textId="77777777" w:rsidR="0013075E" w:rsidRPr="00AA629E" w:rsidRDefault="0013075E" w:rsidP="0013075E">
      <w:pPr>
        <w:jc w:val="both"/>
        <w:rPr>
          <w:sz w:val="28"/>
          <w:szCs w:val="28"/>
          <w:lang w:val="en-IN"/>
        </w:rPr>
      </w:pPr>
    </w:p>
    <w:p w14:paraId="1A84056B" w14:textId="77777777" w:rsidR="00AA629E" w:rsidRPr="00AA629E" w:rsidRDefault="00AA629E" w:rsidP="00DB03BE">
      <w:pPr>
        <w:numPr>
          <w:ilvl w:val="0"/>
          <w:numId w:val="45"/>
        </w:numPr>
        <w:jc w:val="both"/>
        <w:rPr>
          <w:sz w:val="28"/>
          <w:szCs w:val="28"/>
          <w:lang w:val="en-IN"/>
        </w:rPr>
      </w:pPr>
      <w:r w:rsidRPr="00AA629E">
        <w:rPr>
          <w:sz w:val="28"/>
          <w:szCs w:val="28"/>
          <w:lang w:val="en-IN"/>
        </w:rPr>
        <w:t xml:space="preserve">Functionalities: </w:t>
      </w:r>
    </w:p>
    <w:p w14:paraId="55D08C60" w14:textId="77777777" w:rsidR="00AA629E" w:rsidRDefault="00AA629E" w:rsidP="00DB03BE">
      <w:pPr>
        <w:numPr>
          <w:ilvl w:val="1"/>
          <w:numId w:val="45"/>
        </w:numPr>
        <w:jc w:val="both"/>
        <w:rPr>
          <w:sz w:val="28"/>
          <w:szCs w:val="28"/>
          <w:lang w:val="en-IN"/>
        </w:rPr>
      </w:pPr>
      <w:r w:rsidRPr="00AA629E">
        <w:rPr>
          <w:sz w:val="28"/>
          <w:szCs w:val="28"/>
          <w:lang w:val="en-IN"/>
        </w:rPr>
        <w:t>The map interface dynamically checks the status of bridges in planned routes. If a “Collapsed” bridge is detected, appropriate actions are recommended.</w:t>
      </w:r>
    </w:p>
    <w:p w14:paraId="6D1DA16C" w14:textId="77777777" w:rsidR="0033655F" w:rsidRPr="00AA629E" w:rsidRDefault="0033655F" w:rsidP="00DB03BE">
      <w:pPr>
        <w:jc w:val="both"/>
        <w:rPr>
          <w:sz w:val="28"/>
          <w:szCs w:val="28"/>
          <w:lang w:val="en-IN"/>
        </w:rPr>
      </w:pPr>
    </w:p>
    <w:p w14:paraId="3CA619B0" w14:textId="77777777" w:rsidR="00AA629E" w:rsidRDefault="00AA629E" w:rsidP="00DB03BE">
      <w:pPr>
        <w:jc w:val="both"/>
        <w:rPr>
          <w:sz w:val="28"/>
          <w:szCs w:val="28"/>
          <w:lang w:val="en-IN"/>
        </w:rPr>
      </w:pPr>
      <w:r w:rsidRPr="00AA629E">
        <w:rPr>
          <w:sz w:val="28"/>
          <w:szCs w:val="28"/>
          <w:lang w:val="en-IN"/>
        </w:rPr>
        <w:t>3. Database and Data Handling</w:t>
      </w:r>
    </w:p>
    <w:p w14:paraId="0FEF7C52" w14:textId="77777777" w:rsidR="0013075E" w:rsidRPr="00AA629E" w:rsidRDefault="0013075E" w:rsidP="00DB03BE">
      <w:pPr>
        <w:jc w:val="both"/>
        <w:rPr>
          <w:sz w:val="28"/>
          <w:szCs w:val="28"/>
          <w:lang w:val="en-IN"/>
        </w:rPr>
      </w:pPr>
    </w:p>
    <w:p w14:paraId="4B345479" w14:textId="77777777" w:rsidR="00AA629E" w:rsidRDefault="00AA629E" w:rsidP="00DB03BE">
      <w:pPr>
        <w:jc w:val="both"/>
        <w:rPr>
          <w:sz w:val="28"/>
          <w:szCs w:val="28"/>
          <w:lang w:val="en-IN"/>
        </w:rPr>
      </w:pPr>
      <w:r w:rsidRPr="00AA629E">
        <w:rPr>
          <w:sz w:val="28"/>
          <w:szCs w:val="28"/>
          <w:lang w:val="en-IN"/>
        </w:rPr>
        <w:t>Purpose: Efficient storage and retrieval of data for prediction and mapping purposes.</w:t>
      </w:r>
    </w:p>
    <w:p w14:paraId="7EA9433C" w14:textId="77777777" w:rsidR="0013075E" w:rsidRPr="00AA629E" w:rsidRDefault="0013075E" w:rsidP="00DB03BE">
      <w:pPr>
        <w:jc w:val="both"/>
        <w:rPr>
          <w:sz w:val="28"/>
          <w:szCs w:val="28"/>
          <w:lang w:val="en-IN"/>
        </w:rPr>
      </w:pPr>
    </w:p>
    <w:p w14:paraId="31997023" w14:textId="77777777" w:rsidR="00AA629E" w:rsidRPr="00AA629E" w:rsidRDefault="00AA629E" w:rsidP="00DB03BE">
      <w:pPr>
        <w:jc w:val="both"/>
        <w:rPr>
          <w:sz w:val="28"/>
          <w:szCs w:val="28"/>
          <w:lang w:val="en-IN"/>
        </w:rPr>
      </w:pPr>
      <w:r w:rsidRPr="00AA629E">
        <w:rPr>
          <w:sz w:val="28"/>
          <w:szCs w:val="28"/>
          <w:lang w:val="en-IN"/>
        </w:rPr>
        <w:t>Database Design:</w:t>
      </w:r>
    </w:p>
    <w:p w14:paraId="666FC1CF" w14:textId="77777777" w:rsidR="00AA629E" w:rsidRPr="00AA629E" w:rsidRDefault="00AA629E" w:rsidP="00DB03BE">
      <w:pPr>
        <w:numPr>
          <w:ilvl w:val="0"/>
          <w:numId w:val="46"/>
        </w:numPr>
        <w:jc w:val="both"/>
        <w:rPr>
          <w:sz w:val="28"/>
          <w:szCs w:val="28"/>
          <w:lang w:val="en-IN"/>
        </w:rPr>
      </w:pPr>
      <w:r w:rsidRPr="00AA629E">
        <w:rPr>
          <w:sz w:val="28"/>
          <w:szCs w:val="28"/>
          <w:lang w:val="en-IN"/>
        </w:rPr>
        <w:t xml:space="preserve">Tables: </w:t>
      </w:r>
    </w:p>
    <w:p w14:paraId="686B0CE5" w14:textId="77777777" w:rsidR="00AA629E" w:rsidRPr="00AA629E" w:rsidRDefault="00AA629E" w:rsidP="00DB03BE">
      <w:pPr>
        <w:numPr>
          <w:ilvl w:val="1"/>
          <w:numId w:val="46"/>
        </w:numPr>
        <w:jc w:val="both"/>
        <w:rPr>
          <w:sz w:val="28"/>
          <w:szCs w:val="28"/>
          <w:lang w:val="en-IN"/>
        </w:rPr>
      </w:pPr>
      <w:r w:rsidRPr="00AA629E">
        <w:rPr>
          <w:sz w:val="28"/>
          <w:szCs w:val="28"/>
          <w:lang w:val="en-IN"/>
        </w:rPr>
        <w:t>Bridge Prediction Table: Stores all input features required for prediction.</w:t>
      </w:r>
    </w:p>
    <w:p w14:paraId="6DDAA034" w14:textId="77777777" w:rsidR="00AA629E" w:rsidRDefault="00AA629E" w:rsidP="00DB03BE">
      <w:pPr>
        <w:numPr>
          <w:ilvl w:val="1"/>
          <w:numId w:val="46"/>
        </w:numPr>
        <w:jc w:val="both"/>
        <w:rPr>
          <w:sz w:val="28"/>
          <w:szCs w:val="28"/>
          <w:lang w:val="en-IN"/>
        </w:rPr>
      </w:pPr>
      <w:r w:rsidRPr="00AA629E">
        <w:rPr>
          <w:sz w:val="28"/>
          <w:szCs w:val="28"/>
          <w:lang w:val="en-IN"/>
        </w:rPr>
        <w:t>Bridge Coordinates Table: Stores geospatial data such as bridge IDs, latitude, longitude, and status.</w:t>
      </w:r>
    </w:p>
    <w:p w14:paraId="198B503C" w14:textId="77777777" w:rsidR="0013075E" w:rsidRPr="00AA629E" w:rsidRDefault="0013075E" w:rsidP="0013075E">
      <w:pPr>
        <w:jc w:val="both"/>
        <w:rPr>
          <w:sz w:val="28"/>
          <w:szCs w:val="28"/>
          <w:lang w:val="en-IN"/>
        </w:rPr>
      </w:pPr>
    </w:p>
    <w:p w14:paraId="7740E41F" w14:textId="77777777" w:rsidR="00AA629E" w:rsidRPr="00AA629E" w:rsidRDefault="00AA629E" w:rsidP="00DB03BE">
      <w:pPr>
        <w:numPr>
          <w:ilvl w:val="0"/>
          <w:numId w:val="46"/>
        </w:numPr>
        <w:jc w:val="both"/>
        <w:rPr>
          <w:sz w:val="28"/>
          <w:szCs w:val="28"/>
          <w:lang w:val="en-IN"/>
        </w:rPr>
      </w:pPr>
      <w:r w:rsidRPr="00AA629E">
        <w:rPr>
          <w:sz w:val="28"/>
          <w:szCs w:val="28"/>
          <w:lang w:val="en-IN"/>
        </w:rPr>
        <w:t xml:space="preserve">Data Handling: </w:t>
      </w:r>
    </w:p>
    <w:p w14:paraId="0F7C7592" w14:textId="77777777" w:rsidR="00AA629E" w:rsidRPr="00AA629E" w:rsidRDefault="00AA629E" w:rsidP="00DB03BE">
      <w:pPr>
        <w:numPr>
          <w:ilvl w:val="1"/>
          <w:numId w:val="46"/>
        </w:numPr>
        <w:jc w:val="both"/>
        <w:rPr>
          <w:sz w:val="28"/>
          <w:szCs w:val="28"/>
          <w:lang w:val="en-IN"/>
        </w:rPr>
      </w:pPr>
      <w:r w:rsidRPr="00AA629E">
        <w:rPr>
          <w:sz w:val="28"/>
          <w:szCs w:val="28"/>
          <w:lang w:val="en-IN"/>
        </w:rPr>
        <w:t>Data is loaded into Pandas DataFrames for preprocessing and analysis.</w:t>
      </w:r>
    </w:p>
    <w:p w14:paraId="34B722B4" w14:textId="77777777" w:rsidR="00AA629E" w:rsidRDefault="00AA629E" w:rsidP="00DB03BE">
      <w:pPr>
        <w:numPr>
          <w:ilvl w:val="1"/>
          <w:numId w:val="46"/>
        </w:numPr>
        <w:jc w:val="both"/>
        <w:rPr>
          <w:sz w:val="28"/>
          <w:szCs w:val="28"/>
          <w:lang w:val="en-IN"/>
        </w:rPr>
      </w:pPr>
      <w:r w:rsidRPr="00AA629E">
        <w:rPr>
          <w:sz w:val="28"/>
          <w:szCs w:val="28"/>
          <w:lang w:val="en-IN"/>
        </w:rPr>
        <w:t>Real-time queries fetch data for both prediction and visualization modules.</w:t>
      </w:r>
    </w:p>
    <w:p w14:paraId="6FD5CFDA" w14:textId="77777777" w:rsidR="0033655F" w:rsidRPr="00AA629E" w:rsidRDefault="0033655F" w:rsidP="00DB03BE">
      <w:pPr>
        <w:jc w:val="both"/>
        <w:rPr>
          <w:sz w:val="28"/>
          <w:szCs w:val="28"/>
          <w:lang w:val="en-IN"/>
        </w:rPr>
      </w:pPr>
    </w:p>
    <w:p w14:paraId="70BB23DC" w14:textId="77777777" w:rsidR="00AA629E" w:rsidRDefault="00AA629E" w:rsidP="00DB03BE">
      <w:pPr>
        <w:jc w:val="both"/>
        <w:rPr>
          <w:sz w:val="28"/>
          <w:szCs w:val="28"/>
          <w:lang w:val="en-IN"/>
        </w:rPr>
      </w:pPr>
      <w:r w:rsidRPr="00AA629E">
        <w:rPr>
          <w:sz w:val="28"/>
          <w:szCs w:val="28"/>
          <w:lang w:val="en-IN"/>
        </w:rPr>
        <w:t>4. Web Application Framework</w:t>
      </w:r>
    </w:p>
    <w:p w14:paraId="467EE043" w14:textId="77777777" w:rsidR="0013075E" w:rsidRPr="00AA629E" w:rsidRDefault="0013075E" w:rsidP="00DB03BE">
      <w:pPr>
        <w:jc w:val="both"/>
        <w:rPr>
          <w:sz w:val="28"/>
          <w:szCs w:val="28"/>
          <w:lang w:val="en-IN"/>
        </w:rPr>
      </w:pPr>
    </w:p>
    <w:p w14:paraId="565BB245" w14:textId="77777777" w:rsidR="00AA629E" w:rsidRPr="00AA629E" w:rsidRDefault="00AA629E" w:rsidP="00DB03BE">
      <w:pPr>
        <w:jc w:val="both"/>
        <w:rPr>
          <w:sz w:val="28"/>
          <w:szCs w:val="28"/>
          <w:lang w:val="en-IN"/>
        </w:rPr>
      </w:pPr>
      <w:r w:rsidRPr="00AA629E">
        <w:rPr>
          <w:sz w:val="28"/>
          <w:szCs w:val="28"/>
          <w:lang w:val="en-IN"/>
        </w:rPr>
        <w:t>Purpose: Provides a user-friendly interface for interaction with the prediction and mapping system.</w:t>
      </w:r>
    </w:p>
    <w:p w14:paraId="16D2EAF1" w14:textId="77777777" w:rsidR="00AA629E" w:rsidRPr="00AA629E" w:rsidRDefault="00AA629E" w:rsidP="00DB03BE">
      <w:pPr>
        <w:jc w:val="both"/>
        <w:rPr>
          <w:sz w:val="28"/>
          <w:szCs w:val="28"/>
          <w:lang w:val="en-IN"/>
        </w:rPr>
      </w:pPr>
      <w:r w:rsidRPr="00AA629E">
        <w:rPr>
          <w:sz w:val="28"/>
          <w:szCs w:val="28"/>
          <w:lang w:val="en-IN"/>
        </w:rPr>
        <w:lastRenderedPageBreak/>
        <w:t>Framework: Flask</w:t>
      </w:r>
    </w:p>
    <w:p w14:paraId="348BEC47" w14:textId="77777777" w:rsidR="00AA629E" w:rsidRPr="00AA629E" w:rsidRDefault="00AA629E" w:rsidP="00DB03BE">
      <w:pPr>
        <w:numPr>
          <w:ilvl w:val="0"/>
          <w:numId w:val="47"/>
        </w:numPr>
        <w:jc w:val="both"/>
        <w:rPr>
          <w:sz w:val="28"/>
          <w:szCs w:val="28"/>
          <w:lang w:val="en-IN"/>
        </w:rPr>
      </w:pPr>
      <w:r w:rsidRPr="00AA629E">
        <w:rPr>
          <w:sz w:val="28"/>
          <w:szCs w:val="28"/>
          <w:lang w:val="en-IN"/>
        </w:rPr>
        <w:t xml:space="preserve">Features: </w:t>
      </w:r>
    </w:p>
    <w:p w14:paraId="76F439A1" w14:textId="77777777" w:rsidR="00AA629E" w:rsidRPr="00AA629E" w:rsidRDefault="00AA629E" w:rsidP="00DB03BE">
      <w:pPr>
        <w:numPr>
          <w:ilvl w:val="1"/>
          <w:numId w:val="47"/>
        </w:numPr>
        <w:jc w:val="both"/>
        <w:rPr>
          <w:sz w:val="28"/>
          <w:szCs w:val="28"/>
          <w:lang w:val="en-IN"/>
        </w:rPr>
      </w:pPr>
      <w:r w:rsidRPr="00AA629E">
        <w:rPr>
          <w:sz w:val="28"/>
          <w:szCs w:val="28"/>
          <w:lang w:val="en-IN"/>
        </w:rPr>
        <w:t>Home Page: Displays the prediction model output, allowing users to view the status of a selected bridge.</w:t>
      </w:r>
    </w:p>
    <w:p w14:paraId="1253CD87" w14:textId="77777777" w:rsidR="00AA629E" w:rsidRDefault="00AA629E" w:rsidP="00DB03BE">
      <w:pPr>
        <w:numPr>
          <w:ilvl w:val="1"/>
          <w:numId w:val="47"/>
        </w:numPr>
        <w:jc w:val="both"/>
        <w:rPr>
          <w:sz w:val="28"/>
          <w:szCs w:val="28"/>
          <w:lang w:val="en-IN"/>
        </w:rPr>
      </w:pPr>
      <w:r w:rsidRPr="00AA629E">
        <w:rPr>
          <w:sz w:val="28"/>
          <w:szCs w:val="28"/>
          <w:lang w:val="en-IN"/>
        </w:rPr>
        <w:t>Map Page: Displays an interactive map showing bridge locations. Users can plan routes and check bridge statuses along the way.</w:t>
      </w:r>
    </w:p>
    <w:p w14:paraId="58D465CD" w14:textId="77777777" w:rsidR="008A3831" w:rsidRPr="00AA629E" w:rsidRDefault="008A3831" w:rsidP="008A3831">
      <w:pPr>
        <w:jc w:val="both"/>
        <w:rPr>
          <w:sz w:val="28"/>
          <w:szCs w:val="28"/>
          <w:lang w:val="en-IN"/>
        </w:rPr>
      </w:pPr>
    </w:p>
    <w:p w14:paraId="34006738" w14:textId="77777777" w:rsidR="00AA629E" w:rsidRPr="00AA629E" w:rsidRDefault="00AA629E" w:rsidP="00DB03BE">
      <w:pPr>
        <w:numPr>
          <w:ilvl w:val="0"/>
          <w:numId w:val="47"/>
        </w:numPr>
        <w:jc w:val="both"/>
        <w:rPr>
          <w:sz w:val="28"/>
          <w:szCs w:val="28"/>
          <w:lang w:val="en-IN"/>
        </w:rPr>
      </w:pPr>
      <w:r w:rsidRPr="00AA629E">
        <w:rPr>
          <w:sz w:val="28"/>
          <w:szCs w:val="28"/>
          <w:lang w:val="en-IN"/>
        </w:rPr>
        <w:t xml:space="preserve">Backend: </w:t>
      </w:r>
    </w:p>
    <w:p w14:paraId="0E84AB82" w14:textId="77777777" w:rsidR="00AA629E" w:rsidRPr="00AA629E" w:rsidRDefault="00AA629E" w:rsidP="00DB03BE">
      <w:pPr>
        <w:numPr>
          <w:ilvl w:val="1"/>
          <w:numId w:val="47"/>
        </w:numPr>
        <w:jc w:val="both"/>
        <w:rPr>
          <w:sz w:val="28"/>
          <w:szCs w:val="28"/>
          <w:lang w:val="en-IN"/>
        </w:rPr>
      </w:pPr>
      <w:r w:rsidRPr="00AA629E">
        <w:rPr>
          <w:sz w:val="28"/>
          <w:szCs w:val="28"/>
          <w:lang w:val="en-IN"/>
        </w:rPr>
        <w:t>Handles HTTP requests for prediction and mapping functionalities.</w:t>
      </w:r>
    </w:p>
    <w:p w14:paraId="12B45DBD" w14:textId="77777777" w:rsidR="00AA629E" w:rsidRDefault="00AA629E" w:rsidP="00DB03BE">
      <w:pPr>
        <w:numPr>
          <w:ilvl w:val="1"/>
          <w:numId w:val="47"/>
        </w:numPr>
        <w:jc w:val="both"/>
        <w:rPr>
          <w:sz w:val="28"/>
          <w:szCs w:val="28"/>
          <w:lang w:val="en-IN"/>
        </w:rPr>
      </w:pPr>
      <w:r w:rsidRPr="00AA629E">
        <w:rPr>
          <w:sz w:val="28"/>
          <w:szCs w:val="28"/>
          <w:lang w:val="en-IN"/>
        </w:rPr>
        <w:t>Loads the trained ANN model using the load_model function from Keras.</w:t>
      </w:r>
    </w:p>
    <w:p w14:paraId="5B0169CC" w14:textId="77777777" w:rsidR="0033655F" w:rsidRPr="00AA629E" w:rsidRDefault="0033655F" w:rsidP="00DB03BE">
      <w:pPr>
        <w:jc w:val="both"/>
        <w:rPr>
          <w:sz w:val="28"/>
          <w:szCs w:val="28"/>
          <w:lang w:val="en-IN"/>
        </w:rPr>
      </w:pPr>
    </w:p>
    <w:p w14:paraId="2C7CE863" w14:textId="77777777" w:rsidR="00AA629E" w:rsidRDefault="00AA629E" w:rsidP="00DB03BE">
      <w:pPr>
        <w:jc w:val="both"/>
        <w:rPr>
          <w:sz w:val="28"/>
          <w:szCs w:val="28"/>
          <w:lang w:val="en-IN"/>
        </w:rPr>
      </w:pPr>
      <w:r w:rsidRPr="00AA629E">
        <w:rPr>
          <w:sz w:val="28"/>
          <w:szCs w:val="28"/>
          <w:lang w:val="en-IN"/>
        </w:rPr>
        <w:t>5. Test Cases</w:t>
      </w:r>
    </w:p>
    <w:p w14:paraId="5D375FD7" w14:textId="77777777" w:rsidR="008A3831" w:rsidRPr="00AA629E" w:rsidRDefault="008A3831" w:rsidP="00DB03BE">
      <w:pPr>
        <w:jc w:val="both"/>
        <w:rPr>
          <w:sz w:val="28"/>
          <w:szCs w:val="28"/>
          <w:lang w:val="en-IN"/>
        </w:rPr>
      </w:pPr>
    </w:p>
    <w:p w14:paraId="4EEBF7CE" w14:textId="77777777" w:rsidR="00AA629E" w:rsidRDefault="00AA629E" w:rsidP="00DB03BE">
      <w:pPr>
        <w:jc w:val="both"/>
        <w:rPr>
          <w:sz w:val="28"/>
          <w:szCs w:val="28"/>
          <w:lang w:val="en-IN"/>
        </w:rPr>
      </w:pPr>
      <w:r w:rsidRPr="00AA629E">
        <w:rPr>
          <w:sz w:val="28"/>
          <w:szCs w:val="28"/>
          <w:lang w:val="en-IN"/>
        </w:rPr>
        <w:t>Purpose: Evaluate the model’s accuracy and robustness.</w:t>
      </w:r>
    </w:p>
    <w:p w14:paraId="20A6D793" w14:textId="77777777" w:rsidR="008A3831" w:rsidRPr="00AA629E" w:rsidRDefault="008A3831" w:rsidP="00DB03BE">
      <w:pPr>
        <w:jc w:val="both"/>
        <w:rPr>
          <w:sz w:val="28"/>
          <w:szCs w:val="28"/>
          <w:lang w:val="en-IN"/>
        </w:rPr>
      </w:pPr>
    </w:p>
    <w:p w14:paraId="4D8E6B82" w14:textId="77777777" w:rsidR="00AA629E" w:rsidRPr="00AA629E" w:rsidRDefault="00AA629E" w:rsidP="00DB03BE">
      <w:pPr>
        <w:numPr>
          <w:ilvl w:val="0"/>
          <w:numId w:val="48"/>
        </w:numPr>
        <w:jc w:val="both"/>
        <w:rPr>
          <w:sz w:val="28"/>
          <w:szCs w:val="28"/>
          <w:lang w:val="en-IN"/>
        </w:rPr>
      </w:pPr>
      <w:r w:rsidRPr="00AA629E">
        <w:rPr>
          <w:sz w:val="28"/>
          <w:szCs w:val="28"/>
          <w:lang w:val="en-IN"/>
        </w:rPr>
        <w:t xml:space="preserve">Data Source: </w:t>
      </w:r>
    </w:p>
    <w:p w14:paraId="6BBF339D" w14:textId="77777777" w:rsidR="00AA629E" w:rsidRDefault="00AA629E" w:rsidP="00DB03BE">
      <w:pPr>
        <w:numPr>
          <w:ilvl w:val="1"/>
          <w:numId w:val="48"/>
        </w:numPr>
        <w:jc w:val="both"/>
        <w:rPr>
          <w:sz w:val="28"/>
          <w:szCs w:val="28"/>
          <w:lang w:val="en-IN"/>
        </w:rPr>
      </w:pPr>
      <w:r w:rsidRPr="00AA629E">
        <w:rPr>
          <w:sz w:val="28"/>
          <w:szCs w:val="28"/>
          <w:lang w:val="en-IN"/>
        </w:rPr>
        <w:t>Test data is extracted from the original dataset and set aside during model training.</w:t>
      </w:r>
    </w:p>
    <w:p w14:paraId="5B5D99A7" w14:textId="77777777" w:rsidR="008A3831" w:rsidRPr="00AA629E" w:rsidRDefault="008A3831" w:rsidP="008A3831">
      <w:pPr>
        <w:jc w:val="both"/>
        <w:rPr>
          <w:sz w:val="28"/>
          <w:szCs w:val="28"/>
          <w:lang w:val="en-IN"/>
        </w:rPr>
      </w:pPr>
    </w:p>
    <w:p w14:paraId="212C02A0" w14:textId="77777777" w:rsidR="00AA629E" w:rsidRPr="00AA629E" w:rsidRDefault="00AA629E" w:rsidP="00DB03BE">
      <w:pPr>
        <w:numPr>
          <w:ilvl w:val="0"/>
          <w:numId w:val="48"/>
        </w:numPr>
        <w:jc w:val="both"/>
        <w:rPr>
          <w:sz w:val="28"/>
          <w:szCs w:val="28"/>
          <w:lang w:val="en-IN"/>
        </w:rPr>
      </w:pPr>
      <w:r w:rsidRPr="00AA629E">
        <w:rPr>
          <w:sz w:val="28"/>
          <w:szCs w:val="28"/>
          <w:lang w:val="en-IN"/>
        </w:rPr>
        <w:t xml:space="preserve">Evaluation Metrics: </w:t>
      </w:r>
    </w:p>
    <w:p w14:paraId="306D7FE1" w14:textId="77777777" w:rsidR="00AA629E" w:rsidRDefault="00AA629E" w:rsidP="00DB03BE">
      <w:pPr>
        <w:numPr>
          <w:ilvl w:val="1"/>
          <w:numId w:val="48"/>
        </w:numPr>
        <w:jc w:val="both"/>
        <w:rPr>
          <w:sz w:val="28"/>
          <w:szCs w:val="28"/>
          <w:lang w:val="en-IN"/>
        </w:rPr>
      </w:pPr>
      <w:r w:rsidRPr="00AA629E">
        <w:rPr>
          <w:sz w:val="28"/>
          <w:szCs w:val="28"/>
          <w:lang w:val="en-IN"/>
        </w:rPr>
        <w:t>Accuracy, precision, recall, and F1-score are likely used to assess performance.</w:t>
      </w:r>
    </w:p>
    <w:p w14:paraId="45E05941" w14:textId="77777777" w:rsidR="0033655F" w:rsidRPr="00AA629E" w:rsidRDefault="0033655F" w:rsidP="00DB03BE">
      <w:pPr>
        <w:jc w:val="both"/>
        <w:rPr>
          <w:sz w:val="28"/>
          <w:szCs w:val="28"/>
          <w:lang w:val="en-IN"/>
        </w:rPr>
      </w:pPr>
    </w:p>
    <w:p w14:paraId="73CFA6B6" w14:textId="77777777" w:rsidR="00AA629E" w:rsidRDefault="00AA629E" w:rsidP="00DB03BE">
      <w:pPr>
        <w:jc w:val="both"/>
        <w:rPr>
          <w:sz w:val="28"/>
          <w:szCs w:val="28"/>
          <w:lang w:val="en-IN"/>
        </w:rPr>
      </w:pPr>
      <w:r w:rsidRPr="00AA629E">
        <w:rPr>
          <w:sz w:val="28"/>
          <w:szCs w:val="28"/>
          <w:lang w:val="en-IN"/>
        </w:rPr>
        <w:t>6. Tools and Libraries</w:t>
      </w:r>
    </w:p>
    <w:p w14:paraId="17664D71" w14:textId="77777777" w:rsidR="008A3831" w:rsidRPr="00AA629E" w:rsidRDefault="008A3831" w:rsidP="00DB03BE">
      <w:pPr>
        <w:jc w:val="both"/>
        <w:rPr>
          <w:sz w:val="28"/>
          <w:szCs w:val="28"/>
          <w:lang w:val="en-IN"/>
        </w:rPr>
      </w:pPr>
    </w:p>
    <w:p w14:paraId="003B9B5E" w14:textId="77777777" w:rsidR="00AA629E" w:rsidRPr="00AA629E" w:rsidRDefault="00AA629E" w:rsidP="00DB03BE">
      <w:pPr>
        <w:jc w:val="both"/>
        <w:rPr>
          <w:sz w:val="28"/>
          <w:szCs w:val="28"/>
          <w:lang w:val="en-IN"/>
        </w:rPr>
      </w:pPr>
      <w:r w:rsidRPr="00AA629E">
        <w:rPr>
          <w:sz w:val="28"/>
          <w:szCs w:val="28"/>
          <w:lang w:val="en-IN"/>
        </w:rPr>
        <w:t>Python Libraries:</w:t>
      </w:r>
    </w:p>
    <w:p w14:paraId="09C41362" w14:textId="4A765E30" w:rsidR="00AA629E" w:rsidRPr="00AA629E" w:rsidRDefault="00AA629E" w:rsidP="00DB03BE">
      <w:pPr>
        <w:numPr>
          <w:ilvl w:val="0"/>
          <w:numId w:val="49"/>
        </w:numPr>
        <w:jc w:val="both"/>
        <w:rPr>
          <w:sz w:val="28"/>
          <w:szCs w:val="28"/>
          <w:lang w:val="en-IN"/>
        </w:rPr>
      </w:pPr>
      <w:r w:rsidRPr="00AA629E">
        <w:rPr>
          <w:sz w:val="28"/>
          <w:szCs w:val="28"/>
          <w:lang w:val="en-IN"/>
        </w:rPr>
        <w:t xml:space="preserve">Data Handling: </w:t>
      </w:r>
      <w:r w:rsidR="00D12274" w:rsidRPr="00FF49E6">
        <w:rPr>
          <w:sz w:val="28"/>
          <w:szCs w:val="28"/>
          <w:lang w:val="en-IN"/>
        </w:rPr>
        <w:t>NumPy</w:t>
      </w:r>
      <w:r w:rsidRPr="00AA629E">
        <w:rPr>
          <w:sz w:val="28"/>
          <w:szCs w:val="28"/>
          <w:lang w:val="en-IN"/>
        </w:rPr>
        <w:t>, pandas</w:t>
      </w:r>
    </w:p>
    <w:p w14:paraId="42284CDA" w14:textId="77777777" w:rsidR="00AA629E" w:rsidRPr="00AA629E" w:rsidRDefault="00AA629E" w:rsidP="00DB03BE">
      <w:pPr>
        <w:numPr>
          <w:ilvl w:val="0"/>
          <w:numId w:val="49"/>
        </w:numPr>
        <w:jc w:val="both"/>
        <w:rPr>
          <w:sz w:val="28"/>
          <w:szCs w:val="28"/>
          <w:lang w:val="en-IN"/>
        </w:rPr>
      </w:pPr>
      <w:r w:rsidRPr="00AA629E">
        <w:rPr>
          <w:sz w:val="28"/>
          <w:szCs w:val="28"/>
          <w:lang w:val="en-IN"/>
        </w:rPr>
        <w:t>Data Preprocessing: sklearn</w:t>
      </w:r>
    </w:p>
    <w:p w14:paraId="1F191C88" w14:textId="678B0023" w:rsidR="00AA629E" w:rsidRPr="00AA629E" w:rsidRDefault="00AA629E" w:rsidP="00DB03BE">
      <w:pPr>
        <w:numPr>
          <w:ilvl w:val="0"/>
          <w:numId w:val="49"/>
        </w:numPr>
        <w:jc w:val="both"/>
        <w:rPr>
          <w:sz w:val="28"/>
          <w:szCs w:val="28"/>
          <w:lang w:val="en-IN"/>
        </w:rPr>
      </w:pPr>
      <w:r w:rsidRPr="00AA629E">
        <w:rPr>
          <w:sz w:val="28"/>
          <w:szCs w:val="28"/>
          <w:lang w:val="en-IN"/>
        </w:rPr>
        <w:t xml:space="preserve">Model Building: </w:t>
      </w:r>
      <w:r w:rsidR="00D12274" w:rsidRPr="00FF49E6">
        <w:rPr>
          <w:sz w:val="28"/>
          <w:szCs w:val="28"/>
          <w:lang w:val="en-IN"/>
        </w:rPr>
        <w:t>Keras</w:t>
      </w:r>
      <w:r w:rsidRPr="00AA629E">
        <w:rPr>
          <w:sz w:val="28"/>
          <w:szCs w:val="28"/>
          <w:lang w:val="en-IN"/>
        </w:rPr>
        <w:t xml:space="preserve"> (for ANN)</w:t>
      </w:r>
    </w:p>
    <w:p w14:paraId="216853B1" w14:textId="77777777" w:rsidR="00AA629E" w:rsidRDefault="00AA629E" w:rsidP="00DB03BE">
      <w:pPr>
        <w:numPr>
          <w:ilvl w:val="0"/>
          <w:numId w:val="49"/>
        </w:numPr>
        <w:jc w:val="both"/>
        <w:rPr>
          <w:sz w:val="28"/>
          <w:szCs w:val="28"/>
          <w:lang w:val="en-IN"/>
        </w:rPr>
      </w:pPr>
      <w:r w:rsidRPr="00AA629E">
        <w:rPr>
          <w:sz w:val="28"/>
          <w:szCs w:val="28"/>
          <w:lang w:val="en-IN"/>
        </w:rPr>
        <w:t>Web Framework: flask</w:t>
      </w:r>
    </w:p>
    <w:p w14:paraId="3441BA09" w14:textId="77777777" w:rsidR="008A3831" w:rsidRPr="00AA629E" w:rsidRDefault="008A3831" w:rsidP="008A3831">
      <w:pPr>
        <w:jc w:val="both"/>
        <w:rPr>
          <w:sz w:val="28"/>
          <w:szCs w:val="28"/>
          <w:lang w:val="en-IN"/>
        </w:rPr>
      </w:pPr>
    </w:p>
    <w:p w14:paraId="3A5F6F50" w14:textId="77777777" w:rsidR="00AA629E" w:rsidRPr="00AA629E" w:rsidRDefault="00AA629E" w:rsidP="00DB03BE">
      <w:pPr>
        <w:jc w:val="both"/>
        <w:rPr>
          <w:sz w:val="28"/>
          <w:szCs w:val="28"/>
          <w:lang w:val="en-IN"/>
        </w:rPr>
      </w:pPr>
      <w:r w:rsidRPr="00AA629E">
        <w:rPr>
          <w:sz w:val="28"/>
          <w:szCs w:val="28"/>
          <w:lang w:val="en-IN"/>
        </w:rPr>
        <w:t>Additional Integrations:</w:t>
      </w:r>
    </w:p>
    <w:p w14:paraId="7A3E2ADF" w14:textId="77777777" w:rsidR="00AA629E" w:rsidRPr="00AA629E" w:rsidRDefault="00AA629E" w:rsidP="00DB03BE">
      <w:pPr>
        <w:numPr>
          <w:ilvl w:val="0"/>
          <w:numId w:val="50"/>
        </w:numPr>
        <w:jc w:val="both"/>
        <w:rPr>
          <w:sz w:val="28"/>
          <w:szCs w:val="28"/>
          <w:lang w:val="en-IN"/>
        </w:rPr>
      </w:pPr>
      <w:r w:rsidRPr="00AA629E">
        <w:rPr>
          <w:sz w:val="28"/>
          <w:szCs w:val="28"/>
          <w:lang w:val="en-IN"/>
        </w:rPr>
        <w:t>Mapping Tools: Geospatial APIs or libraries may be used for visualizing bridge locations.</w:t>
      </w:r>
    </w:p>
    <w:p w14:paraId="3DFFB2E9" w14:textId="77777777" w:rsidR="00AA629E" w:rsidRDefault="00AA629E" w:rsidP="00DB03BE">
      <w:pPr>
        <w:numPr>
          <w:ilvl w:val="0"/>
          <w:numId w:val="50"/>
        </w:numPr>
        <w:jc w:val="both"/>
        <w:rPr>
          <w:sz w:val="28"/>
          <w:szCs w:val="28"/>
          <w:lang w:val="en-IN"/>
        </w:rPr>
      </w:pPr>
      <w:r w:rsidRPr="00AA629E">
        <w:rPr>
          <w:sz w:val="28"/>
          <w:szCs w:val="28"/>
          <w:lang w:val="en-IN"/>
        </w:rPr>
        <w:t>Database: Likely relational (e.g., MySQL) for storing bridge-related data.</w:t>
      </w:r>
    </w:p>
    <w:p w14:paraId="31E5B7D5" w14:textId="77777777" w:rsidR="0033655F" w:rsidRPr="00AA629E" w:rsidRDefault="0033655F" w:rsidP="00DB03BE">
      <w:pPr>
        <w:jc w:val="both"/>
        <w:rPr>
          <w:sz w:val="28"/>
          <w:szCs w:val="28"/>
          <w:lang w:val="en-IN"/>
        </w:rPr>
      </w:pPr>
    </w:p>
    <w:p w14:paraId="157F5EE7" w14:textId="77777777" w:rsidR="00AA629E" w:rsidRDefault="00AA629E" w:rsidP="00DB03BE">
      <w:pPr>
        <w:jc w:val="both"/>
        <w:rPr>
          <w:sz w:val="28"/>
          <w:szCs w:val="28"/>
          <w:lang w:val="en-IN"/>
        </w:rPr>
      </w:pPr>
      <w:r w:rsidRPr="00AA629E">
        <w:rPr>
          <w:sz w:val="28"/>
          <w:szCs w:val="28"/>
          <w:lang w:val="en-IN"/>
        </w:rPr>
        <w:t>7. Summary of Workflow</w:t>
      </w:r>
    </w:p>
    <w:p w14:paraId="0AB7A433" w14:textId="77777777" w:rsidR="00701CA8" w:rsidRPr="00AA629E" w:rsidRDefault="00701CA8" w:rsidP="00DB03BE">
      <w:pPr>
        <w:jc w:val="both"/>
        <w:rPr>
          <w:sz w:val="28"/>
          <w:szCs w:val="28"/>
          <w:lang w:val="en-IN"/>
        </w:rPr>
      </w:pPr>
    </w:p>
    <w:p w14:paraId="5268779E" w14:textId="77777777" w:rsidR="00AA629E" w:rsidRPr="00AA629E" w:rsidRDefault="00AA629E" w:rsidP="00DB03BE">
      <w:pPr>
        <w:numPr>
          <w:ilvl w:val="0"/>
          <w:numId w:val="51"/>
        </w:numPr>
        <w:jc w:val="both"/>
        <w:rPr>
          <w:sz w:val="28"/>
          <w:szCs w:val="28"/>
          <w:lang w:val="en-IN"/>
        </w:rPr>
      </w:pPr>
      <w:r w:rsidRPr="00AA629E">
        <w:rPr>
          <w:sz w:val="28"/>
          <w:szCs w:val="28"/>
          <w:lang w:val="en-IN"/>
        </w:rPr>
        <w:t xml:space="preserve">Data Collection: </w:t>
      </w:r>
    </w:p>
    <w:p w14:paraId="0CC1CEFB" w14:textId="77777777" w:rsidR="00AA629E" w:rsidRPr="00AA629E" w:rsidRDefault="00AA629E" w:rsidP="00DB03BE">
      <w:pPr>
        <w:numPr>
          <w:ilvl w:val="1"/>
          <w:numId w:val="51"/>
        </w:numPr>
        <w:jc w:val="both"/>
        <w:rPr>
          <w:sz w:val="28"/>
          <w:szCs w:val="28"/>
          <w:lang w:val="en-IN"/>
        </w:rPr>
      </w:pPr>
      <w:r w:rsidRPr="00AA629E">
        <w:rPr>
          <w:sz w:val="28"/>
          <w:szCs w:val="28"/>
          <w:lang w:val="en-IN"/>
        </w:rPr>
        <w:t>Gather bridge features and geospatial data.</w:t>
      </w:r>
    </w:p>
    <w:p w14:paraId="022E19DA" w14:textId="77777777" w:rsidR="00AA629E" w:rsidRPr="00AA629E" w:rsidRDefault="00AA629E" w:rsidP="00DB03BE">
      <w:pPr>
        <w:numPr>
          <w:ilvl w:val="0"/>
          <w:numId w:val="51"/>
        </w:numPr>
        <w:jc w:val="both"/>
        <w:rPr>
          <w:sz w:val="28"/>
          <w:szCs w:val="28"/>
          <w:lang w:val="en-IN"/>
        </w:rPr>
      </w:pPr>
      <w:r w:rsidRPr="00AA629E">
        <w:rPr>
          <w:sz w:val="28"/>
          <w:szCs w:val="28"/>
          <w:lang w:val="en-IN"/>
        </w:rPr>
        <w:t xml:space="preserve">Preprocessing: </w:t>
      </w:r>
    </w:p>
    <w:p w14:paraId="3DA2692E" w14:textId="77777777" w:rsidR="00AA629E" w:rsidRPr="00AA629E" w:rsidRDefault="00AA629E" w:rsidP="00DB03BE">
      <w:pPr>
        <w:numPr>
          <w:ilvl w:val="1"/>
          <w:numId w:val="51"/>
        </w:numPr>
        <w:jc w:val="both"/>
        <w:rPr>
          <w:sz w:val="28"/>
          <w:szCs w:val="28"/>
          <w:lang w:val="en-IN"/>
        </w:rPr>
      </w:pPr>
      <w:r w:rsidRPr="00AA629E">
        <w:rPr>
          <w:sz w:val="28"/>
          <w:szCs w:val="28"/>
          <w:lang w:val="en-IN"/>
        </w:rPr>
        <w:lastRenderedPageBreak/>
        <w:t>Clean and standardize the data for ANN input using StandardScaler().</w:t>
      </w:r>
    </w:p>
    <w:p w14:paraId="1AA9F144" w14:textId="77777777" w:rsidR="00AA629E" w:rsidRPr="00AA629E" w:rsidRDefault="00AA629E" w:rsidP="00DB03BE">
      <w:pPr>
        <w:numPr>
          <w:ilvl w:val="0"/>
          <w:numId w:val="51"/>
        </w:numPr>
        <w:jc w:val="both"/>
        <w:rPr>
          <w:sz w:val="28"/>
          <w:szCs w:val="28"/>
          <w:lang w:val="en-IN"/>
        </w:rPr>
      </w:pPr>
      <w:r w:rsidRPr="00AA629E">
        <w:rPr>
          <w:sz w:val="28"/>
          <w:szCs w:val="28"/>
          <w:lang w:val="en-IN"/>
        </w:rPr>
        <w:t xml:space="preserve">Model Training: </w:t>
      </w:r>
    </w:p>
    <w:p w14:paraId="0499893C" w14:textId="77777777" w:rsidR="00AA629E" w:rsidRPr="00AA629E" w:rsidRDefault="00AA629E" w:rsidP="00DB03BE">
      <w:pPr>
        <w:numPr>
          <w:ilvl w:val="1"/>
          <w:numId w:val="51"/>
        </w:numPr>
        <w:jc w:val="both"/>
        <w:rPr>
          <w:sz w:val="28"/>
          <w:szCs w:val="28"/>
          <w:lang w:val="en-IN"/>
        </w:rPr>
      </w:pPr>
      <w:r w:rsidRPr="00AA629E">
        <w:rPr>
          <w:sz w:val="28"/>
          <w:szCs w:val="28"/>
          <w:lang w:val="en-IN"/>
        </w:rPr>
        <w:t>Train the ANN model using bridge data with ReLU in the input and hidden layers, sigmoid in the output layer, binary cross-entropy as the loss function, and ADAM as the optimizer.</w:t>
      </w:r>
    </w:p>
    <w:p w14:paraId="113279DF" w14:textId="77777777" w:rsidR="00AA629E" w:rsidRPr="00AA629E" w:rsidRDefault="00AA629E" w:rsidP="00DB03BE">
      <w:pPr>
        <w:numPr>
          <w:ilvl w:val="0"/>
          <w:numId w:val="51"/>
        </w:numPr>
        <w:jc w:val="both"/>
        <w:rPr>
          <w:sz w:val="28"/>
          <w:szCs w:val="28"/>
          <w:lang w:val="en-IN"/>
        </w:rPr>
      </w:pPr>
      <w:r w:rsidRPr="00AA629E">
        <w:rPr>
          <w:sz w:val="28"/>
          <w:szCs w:val="28"/>
          <w:lang w:val="en-IN"/>
        </w:rPr>
        <w:t xml:space="preserve">Prediction: </w:t>
      </w:r>
    </w:p>
    <w:p w14:paraId="587A26E5" w14:textId="77777777" w:rsidR="00AA629E" w:rsidRPr="00AA629E" w:rsidRDefault="00AA629E" w:rsidP="00DB03BE">
      <w:pPr>
        <w:numPr>
          <w:ilvl w:val="1"/>
          <w:numId w:val="51"/>
        </w:numPr>
        <w:jc w:val="both"/>
        <w:rPr>
          <w:sz w:val="28"/>
          <w:szCs w:val="28"/>
          <w:lang w:val="en-IN"/>
        </w:rPr>
      </w:pPr>
      <w:r w:rsidRPr="00AA629E">
        <w:rPr>
          <w:sz w:val="28"/>
          <w:szCs w:val="28"/>
          <w:lang w:val="en-IN"/>
        </w:rPr>
        <w:t>Predict bridge status based on new or existing data.</w:t>
      </w:r>
    </w:p>
    <w:p w14:paraId="6132F296" w14:textId="77777777" w:rsidR="00AA629E" w:rsidRPr="00AA629E" w:rsidRDefault="00AA629E" w:rsidP="00DB03BE">
      <w:pPr>
        <w:numPr>
          <w:ilvl w:val="0"/>
          <w:numId w:val="51"/>
        </w:numPr>
        <w:jc w:val="both"/>
        <w:rPr>
          <w:sz w:val="28"/>
          <w:szCs w:val="28"/>
          <w:lang w:val="en-IN"/>
        </w:rPr>
      </w:pPr>
      <w:r w:rsidRPr="00AA629E">
        <w:rPr>
          <w:sz w:val="28"/>
          <w:szCs w:val="28"/>
          <w:lang w:val="en-IN"/>
        </w:rPr>
        <w:t xml:space="preserve">Mapping: </w:t>
      </w:r>
    </w:p>
    <w:p w14:paraId="7A9144B2" w14:textId="77777777" w:rsidR="00AA629E" w:rsidRPr="00AA629E" w:rsidRDefault="00AA629E" w:rsidP="00DB03BE">
      <w:pPr>
        <w:numPr>
          <w:ilvl w:val="1"/>
          <w:numId w:val="51"/>
        </w:numPr>
        <w:jc w:val="both"/>
        <w:rPr>
          <w:sz w:val="28"/>
          <w:szCs w:val="28"/>
          <w:lang w:val="en-IN"/>
        </w:rPr>
      </w:pPr>
      <w:r w:rsidRPr="00AA629E">
        <w:rPr>
          <w:sz w:val="28"/>
          <w:szCs w:val="28"/>
          <w:lang w:val="en-IN"/>
        </w:rPr>
        <w:t>Visualize bridge statuses and assess safety for planned routes.</w:t>
      </w:r>
    </w:p>
    <w:p w14:paraId="3205698F" w14:textId="77777777" w:rsidR="00AA629E" w:rsidRPr="00AA629E" w:rsidRDefault="00AA629E" w:rsidP="00DB03BE">
      <w:pPr>
        <w:numPr>
          <w:ilvl w:val="0"/>
          <w:numId w:val="51"/>
        </w:numPr>
        <w:jc w:val="both"/>
        <w:rPr>
          <w:sz w:val="28"/>
          <w:szCs w:val="28"/>
          <w:lang w:val="en-IN"/>
        </w:rPr>
      </w:pPr>
      <w:r w:rsidRPr="00AA629E">
        <w:rPr>
          <w:sz w:val="28"/>
          <w:szCs w:val="28"/>
          <w:lang w:val="en-IN"/>
        </w:rPr>
        <w:t xml:space="preserve">Deployment: </w:t>
      </w:r>
    </w:p>
    <w:p w14:paraId="14AF6765" w14:textId="77777777" w:rsidR="00AA629E" w:rsidRDefault="00AA629E" w:rsidP="00DB03BE">
      <w:pPr>
        <w:numPr>
          <w:ilvl w:val="1"/>
          <w:numId w:val="51"/>
        </w:numPr>
        <w:jc w:val="both"/>
        <w:rPr>
          <w:sz w:val="28"/>
          <w:szCs w:val="28"/>
          <w:lang w:val="en-IN"/>
        </w:rPr>
      </w:pPr>
      <w:r w:rsidRPr="00AA629E">
        <w:rPr>
          <w:sz w:val="28"/>
          <w:szCs w:val="28"/>
          <w:lang w:val="en-IN"/>
        </w:rPr>
        <w:t>Integrate the trained model into a Flask-based web application.</w:t>
      </w:r>
    </w:p>
    <w:p w14:paraId="532BD85C" w14:textId="77777777" w:rsidR="00701CA8" w:rsidRPr="00AA629E" w:rsidRDefault="00701CA8" w:rsidP="00701CA8">
      <w:pPr>
        <w:jc w:val="both"/>
        <w:rPr>
          <w:sz w:val="28"/>
          <w:szCs w:val="28"/>
          <w:lang w:val="en-IN"/>
        </w:rPr>
      </w:pPr>
    </w:p>
    <w:p w14:paraId="281E5C5E" w14:textId="77777777" w:rsidR="00AA629E" w:rsidRPr="00AA629E" w:rsidRDefault="00AA629E" w:rsidP="00DB03BE">
      <w:pPr>
        <w:jc w:val="both"/>
        <w:rPr>
          <w:sz w:val="28"/>
          <w:szCs w:val="28"/>
          <w:lang w:val="en-IN"/>
        </w:rPr>
      </w:pPr>
      <w:r w:rsidRPr="00AA629E">
        <w:rPr>
          <w:sz w:val="28"/>
          <w:szCs w:val="28"/>
          <w:lang w:val="en-IN"/>
        </w:rPr>
        <w:t>This integrated system ensures accurate predictions and user-friendly interactions, supporting effective bridge quality analysis and route planning.</w:t>
      </w:r>
    </w:p>
    <w:p w14:paraId="0B883F9A" w14:textId="77777777" w:rsidR="0033655F" w:rsidRDefault="0033655F" w:rsidP="00DB03BE">
      <w:pPr>
        <w:jc w:val="both"/>
        <w:rPr>
          <w:sz w:val="28"/>
          <w:szCs w:val="28"/>
        </w:rPr>
      </w:pPr>
    </w:p>
    <w:p w14:paraId="6C17436C" w14:textId="77777777" w:rsidR="0033655F" w:rsidRDefault="0033655F" w:rsidP="00DB03BE">
      <w:pPr>
        <w:jc w:val="both"/>
        <w:rPr>
          <w:sz w:val="28"/>
          <w:szCs w:val="28"/>
        </w:rPr>
      </w:pPr>
    </w:p>
    <w:p w14:paraId="4E13AEF9" w14:textId="77777777" w:rsidR="0033655F" w:rsidRDefault="0033655F" w:rsidP="00DB03BE">
      <w:pPr>
        <w:jc w:val="both"/>
        <w:rPr>
          <w:sz w:val="28"/>
          <w:szCs w:val="28"/>
        </w:rPr>
      </w:pPr>
    </w:p>
    <w:p w14:paraId="16826942" w14:textId="77777777" w:rsidR="0033655F" w:rsidRPr="0033655F" w:rsidRDefault="0033655F" w:rsidP="00DB03BE">
      <w:pPr>
        <w:jc w:val="both"/>
        <w:rPr>
          <w:sz w:val="32"/>
          <w:szCs w:val="32"/>
        </w:rPr>
      </w:pPr>
    </w:p>
    <w:p w14:paraId="64FA98CF" w14:textId="642C6743" w:rsidR="00A06278" w:rsidRDefault="0033655F" w:rsidP="00DB03BE">
      <w:pPr>
        <w:jc w:val="both"/>
        <w:rPr>
          <w:b/>
          <w:bCs/>
          <w:sz w:val="28"/>
          <w:szCs w:val="28"/>
          <w:lang w:val="en-IN"/>
        </w:rPr>
      </w:pPr>
      <w:r w:rsidRPr="0033655F">
        <w:rPr>
          <w:b/>
          <w:bCs/>
          <w:sz w:val="28"/>
          <w:szCs w:val="28"/>
          <w:lang w:val="en-IN"/>
        </w:rPr>
        <w:t xml:space="preserve">6.3 </w:t>
      </w:r>
      <w:r w:rsidR="00A06278" w:rsidRPr="00A06278">
        <w:rPr>
          <w:b/>
          <w:bCs/>
          <w:sz w:val="28"/>
          <w:szCs w:val="28"/>
          <w:lang w:val="en-IN"/>
        </w:rPr>
        <w:t>Implementation of Modules/Algorithms</w:t>
      </w:r>
    </w:p>
    <w:p w14:paraId="28DDD593" w14:textId="77777777" w:rsidR="0033655F" w:rsidRDefault="0033655F" w:rsidP="00DB03BE">
      <w:pPr>
        <w:jc w:val="both"/>
        <w:rPr>
          <w:b/>
          <w:bCs/>
          <w:sz w:val="28"/>
          <w:szCs w:val="28"/>
          <w:lang w:val="en-IN"/>
        </w:rPr>
      </w:pPr>
    </w:p>
    <w:p w14:paraId="6AD47EDC" w14:textId="77777777" w:rsidR="0033655F" w:rsidRPr="00A06278" w:rsidRDefault="0033655F" w:rsidP="00DB03BE">
      <w:pPr>
        <w:jc w:val="both"/>
        <w:rPr>
          <w:b/>
          <w:bCs/>
          <w:sz w:val="28"/>
          <w:szCs w:val="28"/>
          <w:lang w:val="en-IN"/>
        </w:rPr>
      </w:pPr>
    </w:p>
    <w:p w14:paraId="7CC53322" w14:textId="77777777" w:rsidR="00A06278" w:rsidRPr="00A06278" w:rsidRDefault="00A06278" w:rsidP="00DB03BE">
      <w:pPr>
        <w:jc w:val="both"/>
        <w:rPr>
          <w:sz w:val="28"/>
          <w:szCs w:val="28"/>
          <w:lang w:val="en-IN"/>
        </w:rPr>
      </w:pPr>
      <w:r w:rsidRPr="00A06278">
        <w:rPr>
          <w:sz w:val="28"/>
          <w:szCs w:val="28"/>
          <w:lang w:val="en-IN"/>
        </w:rPr>
        <w:t>1. Artificial Neural Networks (ANN) for Prediction</w:t>
      </w:r>
    </w:p>
    <w:p w14:paraId="34479BCF" w14:textId="77777777" w:rsidR="00A06278" w:rsidRDefault="00A06278" w:rsidP="00DB03BE">
      <w:pPr>
        <w:jc w:val="both"/>
        <w:rPr>
          <w:sz w:val="28"/>
          <w:szCs w:val="28"/>
          <w:lang w:val="en-IN"/>
        </w:rPr>
      </w:pPr>
      <w:r w:rsidRPr="00A06278">
        <w:rPr>
          <w:sz w:val="28"/>
          <w:szCs w:val="28"/>
          <w:lang w:val="en-IN"/>
        </w:rPr>
        <w:t>Implementation Steps:</w:t>
      </w:r>
    </w:p>
    <w:p w14:paraId="0CC2F961" w14:textId="77777777" w:rsidR="0033655F" w:rsidRPr="00A06278" w:rsidRDefault="0033655F" w:rsidP="00DB03BE">
      <w:pPr>
        <w:jc w:val="both"/>
        <w:rPr>
          <w:sz w:val="28"/>
          <w:szCs w:val="28"/>
          <w:lang w:val="en-IN"/>
        </w:rPr>
      </w:pPr>
    </w:p>
    <w:p w14:paraId="3A3122CD" w14:textId="77777777" w:rsidR="00A06278" w:rsidRPr="00A06278" w:rsidRDefault="00A06278" w:rsidP="00DB03BE">
      <w:pPr>
        <w:numPr>
          <w:ilvl w:val="0"/>
          <w:numId w:val="52"/>
        </w:numPr>
        <w:jc w:val="both"/>
        <w:rPr>
          <w:sz w:val="28"/>
          <w:szCs w:val="28"/>
          <w:lang w:val="en-IN"/>
        </w:rPr>
      </w:pPr>
      <w:r w:rsidRPr="00A06278">
        <w:rPr>
          <w:sz w:val="28"/>
          <w:szCs w:val="28"/>
          <w:lang w:val="en-IN"/>
        </w:rPr>
        <w:t>Data Preprocessing:</w:t>
      </w:r>
    </w:p>
    <w:p w14:paraId="0A10DAB5" w14:textId="77777777" w:rsidR="00A06278" w:rsidRPr="00A06278" w:rsidRDefault="00A06278" w:rsidP="00DB03BE">
      <w:pPr>
        <w:numPr>
          <w:ilvl w:val="1"/>
          <w:numId w:val="52"/>
        </w:numPr>
        <w:jc w:val="both"/>
        <w:rPr>
          <w:sz w:val="28"/>
          <w:szCs w:val="28"/>
          <w:lang w:val="en-IN"/>
        </w:rPr>
      </w:pPr>
      <w:r w:rsidRPr="00A06278">
        <w:rPr>
          <w:sz w:val="28"/>
          <w:szCs w:val="28"/>
          <w:lang w:val="en-IN"/>
        </w:rPr>
        <w:t>Use pandas to load the dataset containing bridge features such as material, weather conditions, length, etc.</w:t>
      </w:r>
    </w:p>
    <w:p w14:paraId="43A30920" w14:textId="77777777" w:rsidR="00A06278" w:rsidRPr="00A06278" w:rsidRDefault="00A06278" w:rsidP="00DB03BE">
      <w:pPr>
        <w:numPr>
          <w:ilvl w:val="1"/>
          <w:numId w:val="52"/>
        </w:numPr>
        <w:jc w:val="both"/>
        <w:rPr>
          <w:sz w:val="28"/>
          <w:szCs w:val="28"/>
          <w:lang w:val="en-IN"/>
        </w:rPr>
      </w:pPr>
      <w:r w:rsidRPr="00A06278">
        <w:rPr>
          <w:sz w:val="28"/>
          <w:szCs w:val="28"/>
          <w:lang w:val="en-IN"/>
        </w:rPr>
        <w:t>Handle missing values and normalize data using StandardScaler from sklearn to scale features.</w:t>
      </w:r>
    </w:p>
    <w:p w14:paraId="60A1F361" w14:textId="77777777" w:rsidR="00A06278" w:rsidRPr="00A06278" w:rsidRDefault="00A06278" w:rsidP="00DB03BE">
      <w:pPr>
        <w:numPr>
          <w:ilvl w:val="1"/>
          <w:numId w:val="52"/>
        </w:numPr>
        <w:jc w:val="both"/>
        <w:rPr>
          <w:sz w:val="28"/>
          <w:szCs w:val="28"/>
          <w:lang w:val="en-IN"/>
        </w:rPr>
      </w:pPr>
      <w:r w:rsidRPr="00A06278">
        <w:rPr>
          <w:sz w:val="28"/>
          <w:szCs w:val="28"/>
          <w:lang w:val="en-IN"/>
        </w:rPr>
        <w:t>Split the dataset into training and test sets using train_test_split from sklearn.</w:t>
      </w:r>
    </w:p>
    <w:p w14:paraId="4002B983" w14:textId="77777777" w:rsidR="00A06278" w:rsidRPr="00A06278" w:rsidRDefault="00A06278" w:rsidP="00DB03BE">
      <w:pPr>
        <w:numPr>
          <w:ilvl w:val="0"/>
          <w:numId w:val="52"/>
        </w:numPr>
        <w:jc w:val="both"/>
        <w:rPr>
          <w:sz w:val="28"/>
          <w:szCs w:val="28"/>
          <w:lang w:val="en-IN"/>
        </w:rPr>
      </w:pPr>
      <w:r w:rsidRPr="00A06278">
        <w:rPr>
          <w:sz w:val="28"/>
          <w:szCs w:val="28"/>
          <w:lang w:val="en-IN"/>
        </w:rPr>
        <w:t>Model Creation:</w:t>
      </w:r>
    </w:p>
    <w:p w14:paraId="4393B84C" w14:textId="0BB84DA4" w:rsidR="00A06278" w:rsidRPr="00A06278" w:rsidRDefault="00A06278" w:rsidP="00DB03BE">
      <w:pPr>
        <w:numPr>
          <w:ilvl w:val="1"/>
          <w:numId w:val="52"/>
        </w:numPr>
        <w:jc w:val="both"/>
        <w:rPr>
          <w:sz w:val="28"/>
          <w:szCs w:val="28"/>
          <w:lang w:val="en-IN"/>
        </w:rPr>
      </w:pPr>
      <w:r w:rsidRPr="00A06278">
        <w:rPr>
          <w:sz w:val="28"/>
          <w:szCs w:val="28"/>
          <w:lang w:val="en-IN"/>
        </w:rPr>
        <w:t xml:space="preserve">Import Sequential and Dense from </w:t>
      </w:r>
      <w:r w:rsidR="00D12274" w:rsidRPr="0033655F">
        <w:rPr>
          <w:sz w:val="28"/>
          <w:szCs w:val="28"/>
          <w:lang w:val="en-IN"/>
        </w:rPr>
        <w:t>Keras</w:t>
      </w:r>
      <w:r w:rsidRPr="00A06278">
        <w:rPr>
          <w:sz w:val="28"/>
          <w:szCs w:val="28"/>
          <w:lang w:val="en-IN"/>
        </w:rPr>
        <w:t>.</w:t>
      </w:r>
    </w:p>
    <w:p w14:paraId="1512100E" w14:textId="77777777" w:rsidR="00A06278" w:rsidRPr="00A06278" w:rsidRDefault="00A06278" w:rsidP="00DB03BE">
      <w:pPr>
        <w:numPr>
          <w:ilvl w:val="1"/>
          <w:numId w:val="52"/>
        </w:numPr>
        <w:jc w:val="both"/>
        <w:rPr>
          <w:sz w:val="28"/>
          <w:szCs w:val="28"/>
          <w:lang w:val="en-IN"/>
        </w:rPr>
      </w:pPr>
      <w:r w:rsidRPr="00A06278">
        <w:rPr>
          <w:sz w:val="28"/>
          <w:szCs w:val="28"/>
          <w:lang w:val="en-IN"/>
        </w:rPr>
        <w:t xml:space="preserve">Create a Sequential ANN model with: </w:t>
      </w:r>
    </w:p>
    <w:p w14:paraId="70FEB7C2" w14:textId="77777777" w:rsidR="00A06278" w:rsidRPr="00A06278" w:rsidRDefault="00A06278" w:rsidP="00DB03BE">
      <w:pPr>
        <w:numPr>
          <w:ilvl w:val="2"/>
          <w:numId w:val="52"/>
        </w:numPr>
        <w:jc w:val="both"/>
        <w:rPr>
          <w:sz w:val="28"/>
          <w:szCs w:val="28"/>
          <w:lang w:val="en-IN"/>
        </w:rPr>
      </w:pPr>
      <w:r w:rsidRPr="00A06278">
        <w:rPr>
          <w:sz w:val="28"/>
          <w:szCs w:val="28"/>
          <w:lang w:val="en-IN"/>
        </w:rPr>
        <w:t>Input Layer: Match the number of input features (16 in total).</w:t>
      </w:r>
    </w:p>
    <w:p w14:paraId="76DC8309" w14:textId="77777777" w:rsidR="00A06278" w:rsidRPr="00A06278" w:rsidRDefault="00A06278" w:rsidP="00DB03BE">
      <w:pPr>
        <w:numPr>
          <w:ilvl w:val="2"/>
          <w:numId w:val="52"/>
        </w:numPr>
        <w:jc w:val="both"/>
        <w:rPr>
          <w:sz w:val="28"/>
          <w:szCs w:val="28"/>
          <w:lang w:val="en-IN"/>
        </w:rPr>
      </w:pPr>
      <w:r w:rsidRPr="00A06278">
        <w:rPr>
          <w:sz w:val="28"/>
          <w:szCs w:val="28"/>
          <w:lang w:val="en-IN"/>
        </w:rPr>
        <w:t>Hidden Layers: Add one or more fully connected (Dense) layers with activation functions like ReLU.</w:t>
      </w:r>
    </w:p>
    <w:p w14:paraId="049BF053" w14:textId="77777777" w:rsidR="00A06278" w:rsidRPr="00A06278" w:rsidRDefault="00A06278" w:rsidP="00DB03BE">
      <w:pPr>
        <w:numPr>
          <w:ilvl w:val="2"/>
          <w:numId w:val="52"/>
        </w:numPr>
        <w:jc w:val="both"/>
        <w:rPr>
          <w:sz w:val="28"/>
          <w:szCs w:val="28"/>
          <w:lang w:val="en-IN"/>
        </w:rPr>
      </w:pPr>
      <w:r w:rsidRPr="00A06278">
        <w:rPr>
          <w:sz w:val="28"/>
          <w:szCs w:val="28"/>
          <w:lang w:val="en-IN"/>
        </w:rPr>
        <w:t>Output Layer: A single neuron with a sigmoid activation function for binary classification, since the model predicts one of two outputs (Collapsed or Standing).</w:t>
      </w:r>
    </w:p>
    <w:p w14:paraId="6D5F63F6" w14:textId="77777777" w:rsidR="00A06278" w:rsidRPr="00A06278" w:rsidRDefault="00A06278" w:rsidP="00DB03BE">
      <w:pPr>
        <w:numPr>
          <w:ilvl w:val="0"/>
          <w:numId w:val="52"/>
        </w:numPr>
        <w:jc w:val="both"/>
        <w:rPr>
          <w:sz w:val="28"/>
          <w:szCs w:val="28"/>
          <w:lang w:val="en-IN"/>
        </w:rPr>
      </w:pPr>
      <w:r w:rsidRPr="00A06278">
        <w:rPr>
          <w:sz w:val="28"/>
          <w:szCs w:val="28"/>
          <w:lang w:val="en-IN"/>
        </w:rPr>
        <w:t>Model Compilation:</w:t>
      </w:r>
    </w:p>
    <w:p w14:paraId="7F8ABCF7" w14:textId="77777777" w:rsidR="00A06278" w:rsidRPr="00A06278" w:rsidRDefault="00A06278" w:rsidP="00DB03BE">
      <w:pPr>
        <w:numPr>
          <w:ilvl w:val="1"/>
          <w:numId w:val="52"/>
        </w:numPr>
        <w:jc w:val="both"/>
        <w:rPr>
          <w:sz w:val="28"/>
          <w:szCs w:val="28"/>
          <w:lang w:val="en-IN"/>
        </w:rPr>
      </w:pPr>
      <w:r w:rsidRPr="00A06278">
        <w:rPr>
          <w:sz w:val="28"/>
          <w:szCs w:val="28"/>
          <w:lang w:val="en-IN"/>
        </w:rPr>
        <w:lastRenderedPageBreak/>
        <w:t>Compile the model using binary_crossentropy as the loss function, ADAM as the optimizer, and accuracy as a metric.</w:t>
      </w:r>
    </w:p>
    <w:p w14:paraId="08803F74" w14:textId="77777777" w:rsidR="00A06278" w:rsidRPr="00A06278" w:rsidRDefault="00A06278" w:rsidP="00DB03BE">
      <w:pPr>
        <w:numPr>
          <w:ilvl w:val="0"/>
          <w:numId w:val="52"/>
        </w:numPr>
        <w:jc w:val="both"/>
        <w:rPr>
          <w:sz w:val="28"/>
          <w:szCs w:val="28"/>
          <w:lang w:val="en-IN"/>
        </w:rPr>
      </w:pPr>
      <w:r w:rsidRPr="00A06278">
        <w:rPr>
          <w:sz w:val="28"/>
          <w:szCs w:val="28"/>
          <w:lang w:val="en-IN"/>
        </w:rPr>
        <w:t>Training the Model:</w:t>
      </w:r>
    </w:p>
    <w:p w14:paraId="3B0EF206" w14:textId="77777777" w:rsidR="00A06278" w:rsidRPr="00A06278" w:rsidRDefault="00A06278" w:rsidP="00DB03BE">
      <w:pPr>
        <w:numPr>
          <w:ilvl w:val="1"/>
          <w:numId w:val="52"/>
        </w:numPr>
        <w:jc w:val="both"/>
        <w:rPr>
          <w:sz w:val="28"/>
          <w:szCs w:val="28"/>
          <w:lang w:val="en-IN"/>
        </w:rPr>
      </w:pPr>
      <w:r w:rsidRPr="00A06278">
        <w:rPr>
          <w:sz w:val="28"/>
          <w:szCs w:val="28"/>
          <w:lang w:val="en-IN"/>
        </w:rPr>
        <w:t>Train the ANN using the fit method with training data, a validation split, and appropriate batch size and epochs.</w:t>
      </w:r>
    </w:p>
    <w:p w14:paraId="4767A273" w14:textId="77777777" w:rsidR="00A06278" w:rsidRPr="00A06278" w:rsidRDefault="00A06278" w:rsidP="00DB03BE">
      <w:pPr>
        <w:numPr>
          <w:ilvl w:val="0"/>
          <w:numId w:val="52"/>
        </w:numPr>
        <w:jc w:val="both"/>
        <w:rPr>
          <w:sz w:val="28"/>
          <w:szCs w:val="28"/>
          <w:lang w:val="en-IN"/>
        </w:rPr>
      </w:pPr>
      <w:r w:rsidRPr="00A06278">
        <w:rPr>
          <w:sz w:val="28"/>
          <w:szCs w:val="28"/>
          <w:lang w:val="en-IN"/>
        </w:rPr>
        <w:t>Model Evaluation and Saving:</w:t>
      </w:r>
    </w:p>
    <w:p w14:paraId="6DD0008C" w14:textId="77777777" w:rsidR="00A06278" w:rsidRPr="00A06278" w:rsidRDefault="00A06278" w:rsidP="00DB03BE">
      <w:pPr>
        <w:numPr>
          <w:ilvl w:val="1"/>
          <w:numId w:val="52"/>
        </w:numPr>
        <w:jc w:val="both"/>
        <w:rPr>
          <w:sz w:val="28"/>
          <w:szCs w:val="28"/>
          <w:lang w:val="en-IN"/>
        </w:rPr>
      </w:pPr>
      <w:r w:rsidRPr="00A06278">
        <w:rPr>
          <w:sz w:val="28"/>
          <w:szCs w:val="28"/>
          <w:lang w:val="en-IN"/>
        </w:rPr>
        <w:t>Evaluate the model using the test dataset.</w:t>
      </w:r>
    </w:p>
    <w:p w14:paraId="5FB1F4D7" w14:textId="77777777" w:rsidR="00A06278" w:rsidRPr="00A06278" w:rsidRDefault="00A06278" w:rsidP="00DB03BE">
      <w:pPr>
        <w:numPr>
          <w:ilvl w:val="1"/>
          <w:numId w:val="52"/>
        </w:numPr>
        <w:jc w:val="both"/>
        <w:rPr>
          <w:sz w:val="28"/>
          <w:szCs w:val="28"/>
          <w:lang w:val="en-IN"/>
        </w:rPr>
      </w:pPr>
      <w:r w:rsidRPr="00A06278">
        <w:rPr>
          <w:sz w:val="28"/>
          <w:szCs w:val="28"/>
          <w:lang w:val="en-IN"/>
        </w:rPr>
        <w:t>Save the trained model using model.save("bridge_model.h5") for deployment.</w:t>
      </w:r>
    </w:p>
    <w:p w14:paraId="490AD138" w14:textId="77777777" w:rsidR="00A06278" w:rsidRPr="00A06278" w:rsidRDefault="00A06278" w:rsidP="00DB03BE">
      <w:pPr>
        <w:numPr>
          <w:ilvl w:val="0"/>
          <w:numId w:val="52"/>
        </w:numPr>
        <w:jc w:val="both"/>
        <w:rPr>
          <w:sz w:val="28"/>
          <w:szCs w:val="28"/>
          <w:lang w:val="en-IN"/>
        </w:rPr>
      </w:pPr>
      <w:r w:rsidRPr="00A06278">
        <w:rPr>
          <w:sz w:val="28"/>
          <w:szCs w:val="28"/>
          <w:lang w:val="en-IN"/>
        </w:rPr>
        <w:t>Prediction Logic:</w:t>
      </w:r>
    </w:p>
    <w:p w14:paraId="3F092783" w14:textId="77777777" w:rsidR="00A06278" w:rsidRPr="00A06278" w:rsidRDefault="00A06278" w:rsidP="00DB03BE">
      <w:pPr>
        <w:numPr>
          <w:ilvl w:val="1"/>
          <w:numId w:val="52"/>
        </w:numPr>
        <w:jc w:val="both"/>
        <w:rPr>
          <w:sz w:val="28"/>
          <w:szCs w:val="28"/>
          <w:lang w:val="en-IN"/>
        </w:rPr>
      </w:pPr>
      <w:r w:rsidRPr="00A06278">
        <w:rPr>
          <w:sz w:val="28"/>
          <w:szCs w:val="28"/>
          <w:lang w:val="en-IN"/>
        </w:rPr>
        <w:t>Load the trained model using load_model.</w:t>
      </w:r>
    </w:p>
    <w:p w14:paraId="5D3DA215" w14:textId="77777777" w:rsidR="00A06278" w:rsidRPr="00A06278" w:rsidRDefault="00A06278" w:rsidP="00DB03BE">
      <w:pPr>
        <w:numPr>
          <w:ilvl w:val="1"/>
          <w:numId w:val="52"/>
        </w:numPr>
        <w:jc w:val="both"/>
        <w:rPr>
          <w:sz w:val="28"/>
          <w:szCs w:val="28"/>
          <w:lang w:val="en-IN"/>
        </w:rPr>
      </w:pPr>
      <w:r w:rsidRPr="00A06278">
        <w:rPr>
          <w:sz w:val="28"/>
          <w:szCs w:val="28"/>
          <w:lang w:val="en-IN"/>
        </w:rPr>
        <w:t>Use the predict method to calculate collapse_probability and classify the bridge as “Collapsed” or “Standing” based on a threshold of 0.5.</w:t>
      </w:r>
    </w:p>
    <w:p w14:paraId="207FE323" w14:textId="37CF0140" w:rsidR="00A06278" w:rsidRPr="00A06278" w:rsidRDefault="00A06278" w:rsidP="00DB03BE">
      <w:pPr>
        <w:jc w:val="both"/>
        <w:rPr>
          <w:sz w:val="28"/>
          <w:szCs w:val="28"/>
          <w:lang w:val="en-IN"/>
        </w:rPr>
      </w:pPr>
    </w:p>
    <w:p w14:paraId="65397195" w14:textId="77777777" w:rsidR="00A06278" w:rsidRDefault="00A06278" w:rsidP="00DB03BE">
      <w:pPr>
        <w:jc w:val="both"/>
        <w:rPr>
          <w:sz w:val="28"/>
          <w:szCs w:val="28"/>
          <w:lang w:val="en-IN"/>
        </w:rPr>
      </w:pPr>
      <w:r w:rsidRPr="00A06278">
        <w:rPr>
          <w:sz w:val="28"/>
          <w:szCs w:val="28"/>
          <w:lang w:val="en-IN"/>
        </w:rPr>
        <w:t>2. Geospatial Mapping Module</w:t>
      </w:r>
    </w:p>
    <w:p w14:paraId="3DBA0153" w14:textId="77777777" w:rsidR="0033655F" w:rsidRPr="00A06278" w:rsidRDefault="0033655F" w:rsidP="00DB03BE">
      <w:pPr>
        <w:jc w:val="both"/>
        <w:rPr>
          <w:sz w:val="28"/>
          <w:szCs w:val="28"/>
          <w:lang w:val="en-IN"/>
        </w:rPr>
      </w:pPr>
    </w:p>
    <w:p w14:paraId="67C73FFC" w14:textId="77777777" w:rsidR="00A06278" w:rsidRDefault="00A06278" w:rsidP="00DB03BE">
      <w:pPr>
        <w:jc w:val="both"/>
        <w:rPr>
          <w:sz w:val="28"/>
          <w:szCs w:val="28"/>
          <w:lang w:val="en-IN"/>
        </w:rPr>
      </w:pPr>
      <w:r w:rsidRPr="00A06278">
        <w:rPr>
          <w:sz w:val="28"/>
          <w:szCs w:val="28"/>
          <w:lang w:val="en-IN"/>
        </w:rPr>
        <w:t>Implementation Steps:</w:t>
      </w:r>
    </w:p>
    <w:p w14:paraId="3BFD7B96" w14:textId="77777777" w:rsidR="0033655F" w:rsidRPr="00A06278" w:rsidRDefault="0033655F" w:rsidP="00DB03BE">
      <w:pPr>
        <w:jc w:val="both"/>
        <w:rPr>
          <w:sz w:val="28"/>
          <w:szCs w:val="28"/>
          <w:lang w:val="en-IN"/>
        </w:rPr>
      </w:pPr>
    </w:p>
    <w:p w14:paraId="61EEA519" w14:textId="77777777" w:rsidR="00A06278" w:rsidRPr="00A06278" w:rsidRDefault="00A06278" w:rsidP="00DB03BE">
      <w:pPr>
        <w:numPr>
          <w:ilvl w:val="0"/>
          <w:numId w:val="53"/>
        </w:numPr>
        <w:jc w:val="both"/>
        <w:rPr>
          <w:sz w:val="28"/>
          <w:szCs w:val="28"/>
          <w:lang w:val="en-IN"/>
        </w:rPr>
      </w:pPr>
      <w:r w:rsidRPr="00A06278">
        <w:rPr>
          <w:sz w:val="28"/>
          <w:szCs w:val="28"/>
          <w:lang w:val="en-IN"/>
        </w:rPr>
        <w:t>Database Setup:</w:t>
      </w:r>
    </w:p>
    <w:p w14:paraId="1B40A845" w14:textId="77777777" w:rsidR="00A06278" w:rsidRPr="00A06278" w:rsidRDefault="00A06278" w:rsidP="00DB03BE">
      <w:pPr>
        <w:numPr>
          <w:ilvl w:val="1"/>
          <w:numId w:val="53"/>
        </w:numPr>
        <w:jc w:val="both"/>
        <w:rPr>
          <w:sz w:val="28"/>
          <w:szCs w:val="28"/>
          <w:lang w:val="en-IN"/>
        </w:rPr>
      </w:pPr>
      <w:r w:rsidRPr="00A06278">
        <w:rPr>
          <w:sz w:val="28"/>
          <w:szCs w:val="28"/>
          <w:lang w:val="en-IN"/>
        </w:rPr>
        <w:t>Create a table to store bridge coordinates (latitude, longitude) along with bridge ID and status.</w:t>
      </w:r>
    </w:p>
    <w:p w14:paraId="1A842008" w14:textId="77777777" w:rsidR="00A06278" w:rsidRDefault="00A06278" w:rsidP="00DB03BE">
      <w:pPr>
        <w:numPr>
          <w:ilvl w:val="1"/>
          <w:numId w:val="53"/>
        </w:numPr>
        <w:jc w:val="both"/>
        <w:rPr>
          <w:sz w:val="28"/>
          <w:szCs w:val="28"/>
          <w:lang w:val="en-IN"/>
        </w:rPr>
      </w:pPr>
      <w:r w:rsidRPr="00A06278">
        <w:rPr>
          <w:sz w:val="28"/>
          <w:szCs w:val="28"/>
          <w:lang w:val="en-IN"/>
        </w:rPr>
        <w:t>Populate the database with relevant data.</w:t>
      </w:r>
    </w:p>
    <w:p w14:paraId="3641BC50" w14:textId="77777777" w:rsidR="0033655F" w:rsidRPr="00A06278" w:rsidRDefault="0033655F" w:rsidP="00DB03BE">
      <w:pPr>
        <w:jc w:val="both"/>
        <w:rPr>
          <w:sz w:val="28"/>
          <w:szCs w:val="28"/>
          <w:lang w:val="en-IN"/>
        </w:rPr>
      </w:pPr>
    </w:p>
    <w:p w14:paraId="59CD98E3" w14:textId="77777777" w:rsidR="00A06278" w:rsidRPr="00A06278" w:rsidRDefault="00A06278" w:rsidP="00DB03BE">
      <w:pPr>
        <w:numPr>
          <w:ilvl w:val="0"/>
          <w:numId w:val="53"/>
        </w:numPr>
        <w:jc w:val="both"/>
        <w:rPr>
          <w:sz w:val="28"/>
          <w:szCs w:val="28"/>
          <w:lang w:val="en-IN"/>
        </w:rPr>
      </w:pPr>
      <w:r w:rsidRPr="00A06278">
        <w:rPr>
          <w:sz w:val="28"/>
          <w:szCs w:val="28"/>
          <w:lang w:val="en-IN"/>
        </w:rPr>
        <w:t>Integration with Mapping Tools:</w:t>
      </w:r>
    </w:p>
    <w:p w14:paraId="3F6F2F55" w14:textId="77777777" w:rsidR="00A06278" w:rsidRPr="00A06278" w:rsidRDefault="00A06278" w:rsidP="00DB03BE">
      <w:pPr>
        <w:numPr>
          <w:ilvl w:val="1"/>
          <w:numId w:val="53"/>
        </w:numPr>
        <w:jc w:val="both"/>
        <w:rPr>
          <w:sz w:val="28"/>
          <w:szCs w:val="28"/>
          <w:lang w:val="en-IN"/>
        </w:rPr>
      </w:pPr>
      <w:r w:rsidRPr="00A06278">
        <w:rPr>
          <w:sz w:val="28"/>
          <w:szCs w:val="28"/>
          <w:lang w:val="en-IN"/>
        </w:rPr>
        <w:t>Use a geospatial mapping library (e.g., folium) or an API (e.g., Google Maps API).</w:t>
      </w:r>
    </w:p>
    <w:p w14:paraId="277794D1" w14:textId="77777777" w:rsidR="00A06278" w:rsidRPr="00A06278" w:rsidRDefault="00A06278" w:rsidP="00DB03BE">
      <w:pPr>
        <w:numPr>
          <w:ilvl w:val="1"/>
          <w:numId w:val="53"/>
        </w:numPr>
        <w:jc w:val="both"/>
        <w:rPr>
          <w:sz w:val="28"/>
          <w:szCs w:val="28"/>
          <w:lang w:val="en-IN"/>
        </w:rPr>
      </w:pPr>
      <w:r w:rsidRPr="00A06278">
        <w:rPr>
          <w:sz w:val="28"/>
          <w:szCs w:val="28"/>
          <w:lang w:val="en-IN"/>
        </w:rPr>
        <w:t>Retrieve bridge data from the database and visualize locations on the map.</w:t>
      </w:r>
    </w:p>
    <w:p w14:paraId="3194CD99" w14:textId="77777777" w:rsidR="00A06278" w:rsidRPr="00A06278" w:rsidRDefault="00A06278" w:rsidP="00DB03BE">
      <w:pPr>
        <w:numPr>
          <w:ilvl w:val="0"/>
          <w:numId w:val="53"/>
        </w:numPr>
        <w:jc w:val="both"/>
        <w:rPr>
          <w:sz w:val="28"/>
          <w:szCs w:val="28"/>
          <w:lang w:val="en-IN"/>
        </w:rPr>
      </w:pPr>
      <w:r w:rsidRPr="00A06278">
        <w:rPr>
          <w:sz w:val="28"/>
          <w:szCs w:val="28"/>
          <w:lang w:val="en-IN"/>
        </w:rPr>
        <w:t>Route Planning and Status Check:</w:t>
      </w:r>
    </w:p>
    <w:p w14:paraId="34A03ED9" w14:textId="77777777" w:rsidR="00A06278" w:rsidRPr="00A06278" w:rsidRDefault="00A06278" w:rsidP="00DB03BE">
      <w:pPr>
        <w:numPr>
          <w:ilvl w:val="1"/>
          <w:numId w:val="53"/>
        </w:numPr>
        <w:jc w:val="both"/>
        <w:rPr>
          <w:sz w:val="28"/>
          <w:szCs w:val="28"/>
          <w:lang w:val="en-IN"/>
        </w:rPr>
      </w:pPr>
      <w:r w:rsidRPr="00A06278">
        <w:rPr>
          <w:sz w:val="28"/>
          <w:szCs w:val="28"/>
          <w:lang w:val="en-IN"/>
        </w:rPr>
        <w:t>Allow users to input source and destination.</w:t>
      </w:r>
    </w:p>
    <w:p w14:paraId="0297E3A0" w14:textId="77777777" w:rsidR="00A06278" w:rsidRPr="00A06278" w:rsidRDefault="00A06278" w:rsidP="00DB03BE">
      <w:pPr>
        <w:numPr>
          <w:ilvl w:val="1"/>
          <w:numId w:val="53"/>
        </w:numPr>
        <w:jc w:val="both"/>
        <w:rPr>
          <w:sz w:val="28"/>
          <w:szCs w:val="28"/>
          <w:lang w:val="en-IN"/>
        </w:rPr>
      </w:pPr>
      <w:r w:rsidRPr="00A06278">
        <w:rPr>
          <w:sz w:val="28"/>
          <w:szCs w:val="28"/>
          <w:lang w:val="en-IN"/>
        </w:rPr>
        <w:t>Use geospatial calculations to identify bridges on the route.</w:t>
      </w:r>
    </w:p>
    <w:p w14:paraId="18042DF8" w14:textId="77777777" w:rsidR="00A06278" w:rsidRPr="00A06278" w:rsidRDefault="00A06278" w:rsidP="00DB03BE">
      <w:pPr>
        <w:numPr>
          <w:ilvl w:val="1"/>
          <w:numId w:val="53"/>
        </w:numPr>
        <w:jc w:val="both"/>
        <w:rPr>
          <w:sz w:val="28"/>
          <w:szCs w:val="28"/>
          <w:lang w:val="en-IN"/>
        </w:rPr>
      </w:pPr>
      <w:r w:rsidRPr="00A06278">
        <w:rPr>
          <w:sz w:val="28"/>
          <w:szCs w:val="28"/>
          <w:lang w:val="en-IN"/>
        </w:rPr>
        <w:t>Check the status of each bridge (from the database) and notify the user if a bridge is “Collapsed.”</w:t>
      </w:r>
    </w:p>
    <w:p w14:paraId="73644973" w14:textId="07147B68" w:rsidR="00A06278" w:rsidRPr="00A06278" w:rsidRDefault="00A06278" w:rsidP="00DB03BE">
      <w:pPr>
        <w:jc w:val="both"/>
        <w:rPr>
          <w:sz w:val="28"/>
          <w:szCs w:val="28"/>
          <w:lang w:val="en-IN"/>
        </w:rPr>
      </w:pPr>
    </w:p>
    <w:p w14:paraId="6962C71F" w14:textId="77777777" w:rsidR="00A06278" w:rsidRDefault="00A06278" w:rsidP="00DB03BE">
      <w:pPr>
        <w:jc w:val="both"/>
        <w:rPr>
          <w:sz w:val="28"/>
          <w:szCs w:val="28"/>
          <w:lang w:val="en-IN"/>
        </w:rPr>
      </w:pPr>
      <w:r w:rsidRPr="00A06278">
        <w:rPr>
          <w:sz w:val="28"/>
          <w:szCs w:val="28"/>
          <w:lang w:val="en-IN"/>
        </w:rPr>
        <w:t>3. Database Management</w:t>
      </w:r>
    </w:p>
    <w:p w14:paraId="07C69094" w14:textId="77777777" w:rsidR="0033655F" w:rsidRPr="00A06278" w:rsidRDefault="0033655F" w:rsidP="00DB03BE">
      <w:pPr>
        <w:jc w:val="both"/>
        <w:rPr>
          <w:sz w:val="28"/>
          <w:szCs w:val="28"/>
          <w:lang w:val="en-IN"/>
        </w:rPr>
      </w:pPr>
    </w:p>
    <w:p w14:paraId="0D7DE454" w14:textId="77777777" w:rsidR="00A06278" w:rsidRDefault="00A06278" w:rsidP="00DB03BE">
      <w:pPr>
        <w:jc w:val="both"/>
        <w:rPr>
          <w:sz w:val="28"/>
          <w:szCs w:val="28"/>
          <w:lang w:val="en-IN"/>
        </w:rPr>
      </w:pPr>
      <w:r w:rsidRPr="00A06278">
        <w:rPr>
          <w:sz w:val="28"/>
          <w:szCs w:val="28"/>
          <w:lang w:val="en-IN"/>
        </w:rPr>
        <w:t>Implementation Steps:</w:t>
      </w:r>
    </w:p>
    <w:p w14:paraId="4628772A" w14:textId="77777777" w:rsidR="0033655F" w:rsidRPr="00A06278" w:rsidRDefault="0033655F" w:rsidP="00DB03BE">
      <w:pPr>
        <w:jc w:val="both"/>
        <w:rPr>
          <w:sz w:val="28"/>
          <w:szCs w:val="28"/>
          <w:lang w:val="en-IN"/>
        </w:rPr>
      </w:pPr>
    </w:p>
    <w:p w14:paraId="31AD2BDB" w14:textId="77777777" w:rsidR="00A06278" w:rsidRPr="00A06278" w:rsidRDefault="00A06278" w:rsidP="00DB03BE">
      <w:pPr>
        <w:numPr>
          <w:ilvl w:val="0"/>
          <w:numId w:val="54"/>
        </w:numPr>
        <w:jc w:val="both"/>
        <w:rPr>
          <w:sz w:val="28"/>
          <w:szCs w:val="28"/>
          <w:lang w:val="en-IN"/>
        </w:rPr>
      </w:pPr>
      <w:r w:rsidRPr="00A06278">
        <w:rPr>
          <w:sz w:val="28"/>
          <w:szCs w:val="28"/>
          <w:lang w:val="en-IN"/>
        </w:rPr>
        <w:t>Database Design:</w:t>
      </w:r>
    </w:p>
    <w:p w14:paraId="5B783305" w14:textId="77777777" w:rsidR="00A06278" w:rsidRPr="00A06278" w:rsidRDefault="00A06278" w:rsidP="00DB03BE">
      <w:pPr>
        <w:numPr>
          <w:ilvl w:val="1"/>
          <w:numId w:val="54"/>
        </w:numPr>
        <w:jc w:val="both"/>
        <w:rPr>
          <w:sz w:val="28"/>
          <w:szCs w:val="28"/>
          <w:lang w:val="en-IN"/>
        </w:rPr>
      </w:pPr>
      <w:r w:rsidRPr="00A06278">
        <w:rPr>
          <w:sz w:val="28"/>
          <w:szCs w:val="28"/>
          <w:lang w:val="en-IN"/>
        </w:rPr>
        <w:t xml:space="preserve">Create two tables: </w:t>
      </w:r>
    </w:p>
    <w:p w14:paraId="2D4A2514" w14:textId="77777777" w:rsidR="00A06278" w:rsidRPr="00A06278" w:rsidRDefault="00A06278" w:rsidP="00DB03BE">
      <w:pPr>
        <w:numPr>
          <w:ilvl w:val="2"/>
          <w:numId w:val="54"/>
        </w:numPr>
        <w:jc w:val="both"/>
        <w:rPr>
          <w:sz w:val="28"/>
          <w:szCs w:val="28"/>
          <w:lang w:val="en-IN"/>
        </w:rPr>
      </w:pPr>
      <w:r w:rsidRPr="00A06278">
        <w:rPr>
          <w:sz w:val="28"/>
          <w:szCs w:val="28"/>
          <w:lang w:val="en-IN"/>
        </w:rPr>
        <w:t>Prediction Table: Store input features for prediction.</w:t>
      </w:r>
    </w:p>
    <w:p w14:paraId="107D3713" w14:textId="77777777" w:rsidR="00A06278" w:rsidRPr="00A06278" w:rsidRDefault="00A06278" w:rsidP="00DB03BE">
      <w:pPr>
        <w:numPr>
          <w:ilvl w:val="2"/>
          <w:numId w:val="54"/>
        </w:numPr>
        <w:jc w:val="both"/>
        <w:rPr>
          <w:sz w:val="28"/>
          <w:szCs w:val="28"/>
          <w:lang w:val="en-IN"/>
        </w:rPr>
      </w:pPr>
      <w:r w:rsidRPr="00A06278">
        <w:rPr>
          <w:sz w:val="28"/>
          <w:szCs w:val="28"/>
          <w:lang w:val="en-IN"/>
        </w:rPr>
        <w:t>Coordinates Table: Store bridge IDs, coordinates, and statuses.</w:t>
      </w:r>
    </w:p>
    <w:p w14:paraId="2EB6A055" w14:textId="77777777" w:rsidR="00A06278" w:rsidRPr="00A06278" w:rsidRDefault="00A06278" w:rsidP="00DB03BE">
      <w:pPr>
        <w:numPr>
          <w:ilvl w:val="0"/>
          <w:numId w:val="54"/>
        </w:numPr>
        <w:jc w:val="both"/>
        <w:rPr>
          <w:sz w:val="28"/>
          <w:szCs w:val="28"/>
          <w:lang w:val="en-IN"/>
        </w:rPr>
      </w:pPr>
      <w:r w:rsidRPr="00A06278">
        <w:rPr>
          <w:sz w:val="28"/>
          <w:szCs w:val="28"/>
          <w:lang w:val="en-IN"/>
        </w:rPr>
        <w:lastRenderedPageBreak/>
        <w:t>Data Integration:</w:t>
      </w:r>
    </w:p>
    <w:p w14:paraId="2F319AD9" w14:textId="77777777" w:rsidR="00A06278" w:rsidRPr="00A06278" w:rsidRDefault="00A06278" w:rsidP="00DB03BE">
      <w:pPr>
        <w:numPr>
          <w:ilvl w:val="1"/>
          <w:numId w:val="54"/>
        </w:numPr>
        <w:jc w:val="both"/>
        <w:rPr>
          <w:sz w:val="28"/>
          <w:szCs w:val="28"/>
          <w:lang w:val="en-IN"/>
        </w:rPr>
      </w:pPr>
      <w:r w:rsidRPr="00A06278">
        <w:rPr>
          <w:sz w:val="28"/>
          <w:szCs w:val="28"/>
          <w:lang w:val="en-IN"/>
        </w:rPr>
        <w:t>Use SQL queries or an ORM (e.g., SQLAlchemy) to interact with the database.</w:t>
      </w:r>
    </w:p>
    <w:p w14:paraId="1D0E32A1" w14:textId="77777777" w:rsidR="00A06278" w:rsidRPr="00A06278" w:rsidRDefault="00A06278" w:rsidP="00DB03BE">
      <w:pPr>
        <w:numPr>
          <w:ilvl w:val="1"/>
          <w:numId w:val="54"/>
        </w:numPr>
        <w:jc w:val="both"/>
        <w:rPr>
          <w:sz w:val="28"/>
          <w:szCs w:val="28"/>
          <w:lang w:val="en-IN"/>
        </w:rPr>
      </w:pPr>
      <w:r w:rsidRPr="00A06278">
        <w:rPr>
          <w:sz w:val="28"/>
          <w:szCs w:val="28"/>
          <w:lang w:val="en-IN"/>
        </w:rPr>
        <w:t>Ensure real-time data synchronization between modules.</w:t>
      </w:r>
    </w:p>
    <w:p w14:paraId="44B8FC04" w14:textId="77777777" w:rsidR="00A06278" w:rsidRPr="00A06278" w:rsidRDefault="00A06278" w:rsidP="00DB03BE">
      <w:pPr>
        <w:numPr>
          <w:ilvl w:val="0"/>
          <w:numId w:val="54"/>
        </w:numPr>
        <w:jc w:val="both"/>
        <w:rPr>
          <w:sz w:val="28"/>
          <w:szCs w:val="28"/>
          <w:lang w:val="en-IN"/>
        </w:rPr>
      </w:pPr>
      <w:r w:rsidRPr="00A06278">
        <w:rPr>
          <w:sz w:val="28"/>
          <w:szCs w:val="28"/>
          <w:lang w:val="en-IN"/>
        </w:rPr>
        <w:t>Data Handling in Flask:</w:t>
      </w:r>
    </w:p>
    <w:p w14:paraId="07A901C5" w14:textId="77777777" w:rsidR="00A06278" w:rsidRPr="00A06278" w:rsidRDefault="00A06278" w:rsidP="00DB03BE">
      <w:pPr>
        <w:numPr>
          <w:ilvl w:val="1"/>
          <w:numId w:val="54"/>
        </w:numPr>
        <w:jc w:val="both"/>
        <w:rPr>
          <w:sz w:val="28"/>
          <w:szCs w:val="28"/>
          <w:lang w:val="en-IN"/>
        </w:rPr>
      </w:pPr>
      <w:r w:rsidRPr="00A06278">
        <w:rPr>
          <w:sz w:val="28"/>
          <w:szCs w:val="28"/>
          <w:lang w:val="en-IN"/>
        </w:rPr>
        <w:t>Use pandas to fetch and preprocess data from the database for predictions and mapping.</w:t>
      </w:r>
    </w:p>
    <w:p w14:paraId="79B58DA6" w14:textId="7AB183A6" w:rsidR="00A06278" w:rsidRPr="00A06278" w:rsidRDefault="00A06278" w:rsidP="00DB03BE">
      <w:pPr>
        <w:jc w:val="both"/>
        <w:rPr>
          <w:sz w:val="28"/>
          <w:szCs w:val="28"/>
          <w:lang w:val="en-IN"/>
        </w:rPr>
      </w:pPr>
    </w:p>
    <w:p w14:paraId="45080427" w14:textId="77777777" w:rsidR="00A06278" w:rsidRDefault="00A06278" w:rsidP="00DB03BE">
      <w:pPr>
        <w:jc w:val="both"/>
        <w:rPr>
          <w:sz w:val="28"/>
          <w:szCs w:val="28"/>
          <w:lang w:val="en-IN"/>
        </w:rPr>
      </w:pPr>
      <w:r w:rsidRPr="00A06278">
        <w:rPr>
          <w:sz w:val="28"/>
          <w:szCs w:val="28"/>
          <w:lang w:val="en-IN"/>
        </w:rPr>
        <w:t>4. Web Application with Flask</w:t>
      </w:r>
    </w:p>
    <w:p w14:paraId="04C7CBEB" w14:textId="77777777" w:rsidR="0033655F" w:rsidRPr="00A06278" w:rsidRDefault="0033655F" w:rsidP="00DB03BE">
      <w:pPr>
        <w:jc w:val="both"/>
        <w:rPr>
          <w:sz w:val="28"/>
          <w:szCs w:val="28"/>
          <w:lang w:val="en-IN"/>
        </w:rPr>
      </w:pPr>
    </w:p>
    <w:p w14:paraId="5F9426E8" w14:textId="77777777" w:rsidR="00A06278" w:rsidRDefault="00A06278" w:rsidP="00DB03BE">
      <w:pPr>
        <w:jc w:val="both"/>
        <w:rPr>
          <w:sz w:val="28"/>
          <w:szCs w:val="28"/>
          <w:lang w:val="en-IN"/>
        </w:rPr>
      </w:pPr>
      <w:r w:rsidRPr="00A06278">
        <w:rPr>
          <w:sz w:val="28"/>
          <w:szCs w:val="28"/>
          <w:lang w:val="en-IN"/>
        </w:rPr>
        <w:t>Implementation Steps:</w:t>
      </w:r>
    </w:p>
    <w:p w14:paraId="4C73D982" w14:textId="77777777" w:rsidR="0033655F" w:rsidRPr="00A06278" w:rsidRDefault="0033655F" w:rsidP="00DB03BE">
      <w:pPr>
        <w:jc w:val="both"/>
        <w:rPr>
          <w:sz w:val="28"/>
          <w:szCs w:val="28"/>
          <w:lang w:val="en-IN"/>
        </w:rPr>
      </w:pPr>
    </w:p>
    <w:p w14:paraId="51A56AD9" w14:textId="77777777" w:rsidR="00A06278" w:rsidRPr="00A06278" w:rsidRDefault="00A06278" w:rsidP="00DB03BE">
      <w:pPr>
        <w:numPr>
          <w:ilvl w:val="0"/>
          <w:numId w:val="55"/>
        </w:numPr>
        <w:jc w:val="both"/>
        <w:rPr>
          <w:sz w:val="28"/>
          <w:szCs w:val="28"/>
          <w:lang w:val="en-IN"/>
        </w:rPr>
      </w:pPr>
      <w:r w:rsidRPr="00A06278">
        <w:rPr>
          <w:sz w:val="28"/>
          <w:szCs w:val="28"/>
          <w:lang w:val="en-IN"/>
        </w:rPr>
        <w:t>Setup Flask App:</w:t>
      </w:r>
    </w:p>
    <w:p w14:paraId="5200D522" w14:textId="77777777" w:rsidR="00A06278" w:rsidRPr="00A06278" w:rsidRDefault="00A06278" w:rsidP="00DB03BE">
      <w:pPr>
        <w:numPr>
          <w:ilvl w:val="1"/>
          <w:numId w:val="55"/>
        </w:numPr>
        <w:jc w:val="both"/>
        <w:rPr>
          <w:sz w:val="28"/>
          <w:szCs w:val="28"/>
          <w:lang w:val="en-IN"/>
        </w:rPr>
      </w:pPr>
      <w:r w:rsidRPr="00A06278">
        <w:rPr>
          <w:sz w:val="28"/>
          <w:szCs w:val="28"/>
          <w:lang w:val="en-IN"/>
        </w:rPr>
        <w:t>Import Flask, render_template, and request modules.</w:t>
      </w:r>
    </w:p>
    <w:p w14:paraId="04FD4C14" w14:textId="77777777" w:rsidR="00A06278" w:rsidRPr="00A06278" w:rsidRDefault="00A06278" w:rsidP="00DB03BE">
      <w:pPr>
        <w:numPr>
          <w:ilvl w:val="1"/>
          <w:numId w:val="55"/>
        </w:numPr>
        <w:jc w:val="both"/>
        <w:rPr>
          <w:sz w:val="28"/>
          <w:szCs w:val="28"/>
          <w:lang w:val="en-IN"/>
        </w:rPr>
      </w:pPr>
      <w:r w:rsidRPr="00A06278">
        <w:rPr>
          <w:sz w:val="28"/>
          <w:szCs w:val="28"/>
          <w:lang w:val="en-IN"/>
        </w:rPr>
        <w:t>Define routes for the home and map pages.</w:t>
      </w:r>
    </w:p>
    <w:p w14:paraId="045C3CC3" w14:textId="77777777" w:rsidR="00A06278" w:rsidRPr="00A06278" w:rsidRDefault="00A06278" w:rsidP="00DB03BE">
      <w:pPr>
        <w:numPr>
          <w:ilvl w:val="0"/>
          <w:numId w:val="55"/>
        </w:numPr>
        <w:jc w:val="both"/>
        <w:rPr>
          <w:sz w:val="28"/>
          <w:szCs w:val="28"/>
          <w:lang w:val="en-IN"/>
        </w:rPr>
      </w:pPr>
      <w:r w:rsidRPr="00A06278">
        <w:rPr>
          <w:sz w:val="28"/>
          <w:szCs w:val="28"/>
          <w:lang w:val="en-IN"/>
        </w:rPr>
        <w:t>Home Page Implementation:</w:t>
      </w:r>
    </w:p>
    <w:p w14:paraId="6193BFBB" w14:textId="77777777" w:rsidR="00A06278" w:rsidRPr="00A06278" w:rsidRDefault="00A06278" w:rsidP="00DB03BE">
      <w:pPr>
        <w:numPr>
          <w:ilvl w:val="1"/>
          <w:numId w:val="55"/>
        </w:numPr>
        <w:jc w:val="both"/>
        <w:rPr>
          <w:sz w:val="28"/>
          <w:szCs w:val="28"/>
          <w:lang w:val="en-IN"/>
        </w:rPr>
      </w:pPr>
      <w:r w:rsidRPr="00A06278">
        <w:rPr>
          <w:sz w:val="28"/>
          <w:szCs w:val="28"/>
          <w:lang w:val="en-IN"/>
        </w:rPr>
        <w:t>Create a form for users to input bridge features for prediction.</w:t>
      </w:r>
    </w:p>
    <w:p w14:paraId="7C2F604A" w14:textId="77777777" w:rsidR="00A06278" w:rsidRPr="00A06278" w:rsidRDefault="00A06278" w:rsidP="00DB03BE">
      <w:pPr>
        <w:numPr>
          <w:ilvl w:val="1"/>
          <w:numId w:val="55"/>
        </w:numPr>
        <w:jc w:val="both"/>
        <w:rPr>
          <w:sz w:val="28"/>
          <w:szCs w:val="28"/>
          <w:lang w:val="en-IN"/>
        </w:rPr>
      </w:pPr>
      <w:r w:rsidRPr="00A06278">
        <w:rPr>
          <w:sz w:val="28"/>
          <w:szCs w:val="28"/>
          <w:lang w:val="en-IN"/>
        </w:rPr>
        <w:t>Pass input data to the ANN model and display the result.</w:t>
      </w:r>
    </w:p>
    <w:p w14:paraId="408E04A6" w14:textId="77777777" w:rsidR="00A06278" w:rsidRPr="00A06278" w:rsidRDefault="00A06278" w:rsidP="00DB03BE">
      <w:pPr>
        <w:numPr>
          <w:ilvl w:val="0"/>
          <w:numId w:val="55"/>
        </w:numPr>
        <w:jc w:val="both"/>
        <w:rPr>
          <w:sz w:val="28"/>
          <w:szCs w:val="28"/>
          <w:lang w:val="en-IN"/>
        </w:rPr>
      </w:pPr>
      <w:r w:rsidRPr="00A06278">
        <w:rPr>
          <w:sz w:val="28"/>
          <w:szCs w:val="28"/>
          <w:lang w:val="en-IN"/>
        </w:rPr>
        <w:t>Map Page Implementation:</w:t>
      </w:r>
    </w:p>
    <w:p w14:paraId="23552142" w14:textId="77777777" w:rsidR="00A06278" w:rsidRPr="00A06278" w:rsidRDefault="00A06278" w:rsidP="00DB03BE">
      <w:pPr>
        <w:numPr>
          <w:ilvl w:val="1"/>
          <w:numId w:val="55"/>
        </w:numPr>
        <w:jc w:val="both"/>
        <w:rPr>
          <w:sz w:val="28"/>
          <w:szCs w:val="28"/>
          <w:lang w:val="en-IN"/>
        </w:rPr>
      </w:pPr>
      <w:r w:rsidRPr="00A06278">
        <w:rPr>
          <w:sz w:val="28"/>
          <w:szCs w:val="28"/>
          <w:lang w:val="en-IN"/>
        </w:rPr>
        <w:t>Embed a map showing bridge locations and statuses.</w:t>
      </w:r>
    </w:p>
    <w:p w14:paraId="13E9A95C" w14:textId="77777777" w:rsidR="00A06278" w:rsidRDefault="00A06278" w:rsidP="00DB03BE">
      <w:pPr>
        <w:numPr>
          <w:ilvl w:val="1"/>
          <w:numId w:val="55"/>
        </w:numPr>
        <w:jc w:val="both"/>
        <w:rPr>
          <w:sz w:val="28"/>
          <w:szCs w:val="28"/>
          <w:lang w:val="en-IN"/>
        </w:rPr>
      </w:pPr>
      <w:r w:rsidRPr="00A06278">
        <w:rPr>
          <w:sz w:val="28"/>
          <w:szCs w:val="28"/>
          <w:lang w:val="en-IN"/>
        </w:rPr>
        <w:t>Allow users to plan routes and visualize potential issues with bridges on the path.</w:t>
      </w:r>
    </w:p>
    <w:p w14:paraId="3718258A" w14:textId="77777777" w:rsidR="0033655F" w:rsidRPr="00A06278" w:rsidRDefault="0033655F" w:rsidP="00DB03BE">
      <w:pPr>
        <w:jc w:val="both"/>
        <w:rPr>
          <w:sz w:val="28"/>
          <w:szCs w:val="28"/>
          <w:lang w:val="en-IN"/>
        </w:rPr>
      </w:pPr>
    </w:p>
    <w:p w14:paraId="0612F3BC" w14:textId="77777777" w:rsidR="00A06278" w:rsidRPr="00A06278" w:rsidRDefault="00A06278" w:rsidP="00DB03BE">
      <w:pPr>
        <w:numPr>
          <w:ilvl w:val="0"/>
          <w:numId w:val="55"/>
        </w:numPr>
        <w:jc w:val="both"/>
        <w:rPr>
          <w:sz w:val="28"/>
          <w:szCs w:val="28"/>
          <w:lang w:val="en-IN"/>
        </w:rPr>
      </w:pPr>
      <w:r w:rsidRPr="00A06278">
        <w:rPr>
          <w:sz w:val="28"/>
          <w:szCs w:val="28"/>
          <w:lang w:val="en-IN"/>
        </w:rPr>
        <w:t>Model Integration:</w:t>
      </w:r>
    </w:p>
    <w:p w14:paraId="201D2773" w14:textId="77777777" w:rsidR="00A06278" w:rsidRPr="00A06278" w:rsidRDefault="00A06278" w:rsidP="00DB03BE">
      <w:pPr>
        <w:numPr>
          <w:ilvl w:val="1"/>
          <w:numId w:val="55"/>
        </w:numPr>
        <w:jc w:val="both"/>
        <w:rPr>
          <w:sz w:val="28"/>
          <w:szCs w:val="28"/>
          <w:lang w:val="en-IN"/>
        </w:rPr>
      </w:pPr>
      <w:r w:rsidRPr="00A06278">
        <w:rPr>
          <w:sz w:val="28"/>
          <w:szCs w:val="28"/>
          <w:lang w:val="en-IN"/>
        </w:rPr>
        <w:t>Load the ANN model during app initialization.</w:t>
      </w:r>
    </w:p>
    <w:p w14:paraId="197F2A71" w14:textId="77777777" w:rsidR="00A06278" w:rsidRPr="00A06278" w:rsidRDefault="00A06278" w:rsidP="00DB03BE">
      <w:pPr>
        <w:numPr>
          <w:ilvl w:val="1"/>
          <w:numId w:val="55"/>
        </w:numPr>
        <w:jc w:val="both"/>
        <w:rPr>
          <w:sz w:val="28"/>
          <w:szCs w:val="28"/>
          <w:lang w:val="en-IN"/>
        </w:rPr>
      </w:pPr>
      <w:r w:rsidRPr="00A06278">
        <w:rPr>
          <w:sz w:val="28"/>
          <w:szCs w:val="28"/>
          <w:lang w:val="en-IN"/>
        </w:rPr>
        <w:t>Process user inputs and generate predictions dynamically.</w:t>
      </w:r>
    </w:p>
    <w:p w14:paraId="3E8BE55A" w14:textId="77777777" w:rsidR="00A06278" w:rsidRPr="00A06278" w:rsidRDefault="00A06278" w:rsidP="00DB03BE">
      <w:pPr>
        <w:numPr>
          <w:ilvl w:val="0"/>
          <w:numId w:val="55"/>
        </w:numPr>
        <w:jc w:val="both"/>
        <w:rPr>
          <w:sz w:val="28"/>
          <w:szCs w:val="28"/>
          <w:lang w:val="en-IN"/>
        </w:rPr>
      </w:pPr>
      <w:r w:rsidRPr="00A06278">
        <w:rPr>
          <w:sz w:val="28"/>
          <w:szCs w:val="28"/>
          <w:lang w:val="en-IN"/>
        </w:rPr>
        <w:t>Frontend Design:</w:t>
      </w:r>
    </w:p>
    <w:p w14:paraId="17EA7F4C" w14:textId="77777777" w:rsidR="00A06278" w:rsidRPr="00A06278" w:rsidRDefault="00A06278" w:rsidP="00DB03BE">
      <w:pPr>
        <w:numPr>
          <w:ilvl w:val="1"/>
          <w:numId w:val="55"/>
        </w:numPr>
        <w:jc w:val="both"/>
        <w:rPr>
          <w:sz w:val="28"/>
          <w:szCs w:val="28"/>
          <w:lang w:val="en-IN"/>
        </w:rPr>
      </w:pPr>
      <w:r w:rsidRPr="00A06278">
        <w:rPr>
          <w:sz w:val="28"/>
          <w:szCs w:val="28"/>
          <w:lang w:val="en-IN"/>
        </w:rPr>
        <w:t>Use HTML, CSS, and JavaScript to build an interactive and user-friendly interface.</w:t>
      </w:r>
    </w:p>
    <w:p w14:paraId="1A2232AB" w14:textId="77777777" w:rsidR="00A06278" w:rsidRPr="00A06278" w:rsidRDefault="00A06278" w:rsidP="00DB03BE">
      <w:pPr>
        <w:numPr>
          <w:ilvl w:val="1"/>
          <w:numId w:val="55"/>
        </w:numPr>
        <w:jc w:val="both"/>
        <w:rPr>
          <w:sz w:val="28"/>
          <w:szCs w:val="28"/>
          <w:lang w:val="en-IN"/>
        </w:rPr>
      </w:pPr>
      <w:r w:rsidRPr="00A06278">
        <w:rPr>
          <w:sz w:val="28"/>
          <w:szCs w:val="28"/>
          <w:lang w:val="en-IN"/>
        </w:rPr>
        <w:t>Include features like markers for bridge statuses and route highlights on the map.</w:t>
      </w:r>
    </w:p>
    <w:p w14:paraId="2CFE9C78" w14:textId="7C5F9A5B" w:rsidR="00A06278" w:rsidRPr="00A06278" w:rsidRDefault="00A06278" w:rsidP="00DB03BE">
      <w:pPr>
        <w:jc w:val="both"/>
        <w:rPr>
          <w:sz w:val="28"/>
          <w:szCs w:val="28"/>
          <w:lang w:val="en-IN"/>
        </w:rPr>
      </w:pPr>
    </w:p>
    <w:p w14:paraId="3EC572F9" w14:textId="77777777" w:rsidR="00A06278" w:rsidRDefault="00A06278" w:rsidP="00DB03BE">
      <w:pPr>
        <w:jc w:val="both"/>
        <w:rPr>
          <w:sz w:val="28"/>
          <w:szCs w:val="28"/>
          <w:lang w:val="en-IN"/>
        </w:rPr>
      </w:pPr>
      <w:r w:rsidRPr="00A06278">
        <w:rPr>
          <w:sz w:val="28"/>
          <w:szCs w:val="28"/>
          <w:lang w:val="en-IN"/>
        </w:rPr>
        <w:t>5. Test Cases for ANN Prediction</w:t>
      </w:r>
    </w:p>
    <w:p w14:paraId="1F0C8D03" w14:textId="77777777" w:rsidR="0033655F" w:rsidRPr="00A06278" w:rsidRDefault="0033655F" w:rsidP="00DB03BE">
      <w:pPr>
        <w:jc w:val="both"/>
        <w:rPr>
          <w:sz w:val="28"/>
          <w:szCs w:val="28"/>
          <w:lang w:val="en-IN"/>
        </w:rPr>
      </w:pPr>
    </w:p>
    <w:p w14:paraId="37D889F5" w14:textId="77777777" w:rsidR="00A06278" w:rsidRDefault="00A06278" w:rsidP="00DB03BE">
      <w:pPr>
        <w:jc w:val="both"/>
        <w:rPr>
          <w:sz w:val="28"/>
          <w:szCs w:val="28"/>
          <w:lang w:val="en-IN"/>
        </w:rPr>
      </w:pPr>
      <w:r w:rsidRPr="00A06278">
        <w:rPr>
          <w:sz w:val="28"/>
          <w:szCs w:val="28"/>
          <w:lang w:val="en-IN"/>
        </w:rPr>
        <w:t>Implementation Steps:</w:t>
      </w:r>
    </w:p>
    <w:p w14:paraId="3E5DE2DC" w14:textId="77777777" w:rsidR="0033655F" w:rsidRPr="00A06278" w:rsidRDefault="0033655F" w:rsidP="00DB03BE">
      <w:pPr>
        <w:jc w:val="both"/>
        <w:rPr>
          <w:sz w:val="28"/>
          <w:szCs w:val="28"/>
          <w:lang w:val="en-IN"/>
        </w:rPr>
      </w:pPr>
    </w:p>
    <w:p w14:paraId="09314B22" w14:textId="77777777" w:rsidR="00A06278" w:rsidRPr="00A06278" w:rsidRDefault="00A06278" w:rsidP="00DB03BE">
      <w:pPr>
        <w:numPr>
          <w:ilvl w:val="0"/>
          <w:numId w:val="56"/>
        </w:numPr>
        <w:jc w:val="both"/>
        <w:rPr>
          <w:sz w:val="28"/>
          <w:szCs w:val="28"/>
          <w:lang w:val="en-IN"/>
        </w:rPr>
      </w:pPr>
      <w:r w:rsidRPr="00A06278">
        <w:rPr>
          <w:sz w:val="28"/>
          <w:szCs w:val="28"/>
          <w:lang w:val="en-IN"/>
        </w:rPr>
        <w:t>Data Preparation:</w:t>
      </w:r>
    </w:p>
    <w:p w14:paraId="431C03A2" w14:textId="77777777" w:rsidR="00A06278" w:rsidRPr="00A06278" w:rsidRDefault="00A06278" w:rsidP="00DB03BE">
      <w:pPr>
        <w:numPr>
          <w:ilvl w:val="1"/>
          <w:numId w:val="56"/>
        </w:numPr>
        <w:jc w:val="both"/>
        <w:rPr>
          <w:sz w:val="28"/>
          <w:szCs w:val="28"/>
          <w:lang w:val="en-IN"/>
        </w:rPr>
      </w:pPr>
      <w:r w:rsidRPr="00A06278">
        <w:rPr>
          <w:sz w:val="28"/>
          <w:szCs w:val="28"/>
          <w:lang w:val="en-IN"/>
        </w:rPr>
        <w:t>Use a separate subset of the original dataset as test data.</w:t>
      </w:r>
    </w:p>
    <w:p w14:paraId="24C4451B" w14:textId="77777777" w:rsidR="00A06278" w:rsidRPr="00A06278" w:rsidRDefault="00A06278" w:rsidP="00DB03BE">
      <w:pPr>
        <w:numPr>
          <w:ilvl w:val="0"/>
          <w:numId w:val="56"/>
        </w:numPr>
        <w:jc w:val="both"/>
        <w:rPr>
          <w:sz w:val="28"/>
          <w:szCs w:val="28"/>
          <w:lang w:val="en-IN"/>
        </w:rPr>
      </w:pPr>
      <w:r w:rsidRPr="00A06278">
        <w:rPr>
          <w:sz w:val="28"/>
          <w:szCs w:val="28"/>
          <w:lang w:val="en-IN"/>
        </w:rPr>
        <w:t>Testing Accuracy:</w:t>
      </w:r>
    </w:p>
    <w:p w14:paraId="189BDBD3" w14:textId="77777777" w:rsidR="00A06278" w:rsidRPr="00A06278" w:rsidRDefault="00A06278" w:rsidP="00DB03BE">
      <w:pPr>
        <w:numPr>
          <w:ilvl w:val="1"/>
          <w:numId w:val="56"/>
        </w:numPr>
        <w:jc w:val="both"/>
        <w:rPr>
          <w:sz w:val="28"/>
          <w:szCs w:val="28"/>
          <w:lang w:val="en-IN"/>
        </w:rPr>
      </w:pPr>
      <w:r w:rsidRPr="00A06278">
        <w:rPr>
          <w:sz w:val="28"/>
          <w:szCs w:val="28"/>
          <w:lang w:val="en-IN"/>
        </w:rPr>
        <w:t>Evaluate the ANN model’s performance on test data using metrics like accuracy, precision, recall, and F1-score.</w:t>
      </w:r>
    </w:p>
    <w:p w14:paraId="2E4CFE47" w14:textId="77777777" w:rsidR="00A06278" w:rsidRPr="00A06278" w:rsidRDefault="00A06278" w:rsidP="00DB03BE">
      <w:pPr>
        <w:numPr>
          <w:ilvl w:val="0"/>
          <w:numId w:val="56"/>
        </w:numPr>
        <w:jc w:val="both"/>
        <w:rPr>
          <w:sz w:val="28"/>
          <w:szCs w:val="28"/>
          <w:lang w:val="en-IN"/>
        </w:rPr>
      </w:pPr>
      <w:r w:rsidRPr="00A06278">
        <w:rPr>
          <w:sz w:val="28"/>
          <w:szCs w:val="28"/>
          <w:lang w:val="en-IN"/>
        </w:rPr>
        <w:t>Edge Case Handling:</w:t>
      </w:r>
    </w:p>
    <w:p w14:paraId="5AC3AE5A" w14:textId="77777777" w:rsidR="00A06278" w:rsidRPr="00A06278" w:rsidRDefault="00A06278" w:rsidP="00DB03BE">
      <w:pPr>
        <w:numPr>
          <w:ilvl w:val="1"/>
          <w:numId w:val="56"/>
        </w:numPr>
        <w:jc w:val="both"/>
        <w:rPr>
          <w:sz w:val="28"/>
          <w:szCs w:val="28"/>
          <w:lang w:val="en-IN"/>
        </w:rPr>
      </w:pPr>
      <w:r w:rsidRPr="00A06278">
        <w:rPr>
          <w:sz w:val="28"/>
          <w:szCs w:val="28"/>
          <w:lang w:val="en-IN"/>
        </w:rPr>
        <w:lastRenderedPageBreak/>
        <w:t>Test with extreme values for features like stress, strain, and traffic volume to ensure the model’s robustness.</w:t>
      </w:r>
    </w:p>
    <w:p w14:paraId="20049441" w14:textId="77777777" w:rsidR="00A06278" w:rsidRPr="00A06278" w:rsidRDefault="00A06278" w:rsidP="00DB03BE">
      <w:pPr>
        <w:numPr>
          <w:ilvl w:val="0"/>
          <w:numId w:val="56"/>
        </w:numPr>
        <w:jc w:val="both"/>
        <w:rPr>
          <w:sz w:val="28"/>
          <w:szCs w:val="28"/>
          <w:lang w:val="en-IN"/>
        </w:rPr>
      </w:pPr>
      <w:r w:rsidRPr="00A06278">
        <w:rPr>
          <w:sz w:val="28"/>
          <w:szCs w:val="28"/>
          <w:lang w:val="en-IN"/>
        </w:rPr>
        <w:t>Integration Testing:</w:t>
      </w:r>
    </w:p>
    <w:p w14:paraId="6AB8481E" w14:textId="77777777" w:rsidR="00A06278" w:rsidRPr="00A06278" w:rsidRDefault="00A06278" w:rsidP="00DB03BE">
      <w:pPr>
        <w:numPr>
          <w:ilvl w:val="1"/>
          <w:numId w:val="56"/>
        </w:numPr>
        <w:jc w:val="both"/>
        <w:rPr>
          <w:sz w:val="28"/>
          <w:szCs w:val="28"/>
          <w:lang w:val="en-IN"/>
        </w:rPr>
      </w:pPr>
      <w:r w:rsidRPr="00A06278">
        <w:rPr>
          <w:sz w:val="28"/>
          <w:szCs w:val="28"/>
          <w:lang w:val="en-IN"/>
        </w:rPr>
        <w:t>Test the end-to-end functionality by integrating prediction and mapping modules in the web application.</w:t>
      </w:r>
    </w:p>
    <w:p w14:paraId="3AB3A42E" w14:textId="19A57AAA" w:rsidR="00A06278" w:rsidRPr="00A06278" w:rsidRDefault="00A06278" w:rsidP="00DB03BE">
      <w:pPr>
        <w:jc w:val="both"/>
        <w:rPr>
          <w:sz w:val="28"/>
          <w:szCs w:val="28"/>
          <w:lang w:val="en-IN"/>
        </w:rPr>
      </w:pPr>
    </w:p>
    <w:p w14:paraId="18AE472A" w14:textId="77777777" w:rsidR="00A06278" w:rsidRDefault="00A06278" w:rsidP="00DB03BE">
      <w:pPr>
        <w:jc w:val="both"/>
        <w:rPr>
          <w:sz w:val="28"/>
          <w:szCs w:val="28"/>
          <w:lang w:val="en-IN"/>
        </w:rPr>
      </w:pPr>
      <w:r w:rsidRPr="00A06278">
        <w:rPr>
          <w:sz w:val="28"/>
          <w:szCs w:val="28"/>
          <w:lang w:val="en-IN"/>
        </w:rPr>
        <w:t>6. Overall Workflow</w:t>
      </w:r>
    </w:p>
    <w:p w14:paraId="2D99272F" w14:textId="77777777" w:rsidR="0033655F" w:rsidRPr="00A06278" w:rsidRDefault="0033655F" w:rsidP="00DB03BE">
      <w:pPr>
        <w:jc w:val="both"/>
        <w:rPr>
          <w:sz w:val="28"/>
          <w:szCs w:val="28"/>
          <w:lang w:val="en-IN"/>
        </w:rPr>
      </w:pPr>
    </w:p>
    <w:p w14:paraId="70ECD08D" w14:textId="77777777" w:rsidR="00A06278" w:rsidRPr="00A06278" w:rsidRDefault="00A06278" w:rsidP="00DB03BE">
      <w:pPr>
        <w:numPr>
          <w:ilvl w:val="0"/>
          <w:numId w:val="57"/>
        </w:numPr>
        <w:jc w:val="both"/>
        <w:rPr>
          <w:sz w:val="28"/>
          <w:szCs w:val="28"/>
          <w:lang w:val="en-IN"/>
        </w:rPr>
      </w:pPr>
      <w:r w:rsidRPr="00A06278">
        <w:rPr>
          <w:sz w:val="28"/>
          <w:szCs w:val="28"/>
          <w:lang w:val="en-IN"/>
        </w:rPr>
        <w:t>User enters bridge data through the web interface.</w:t>
      </w:r>
    </w:p>
    <w:p w14:paraId="48099733" w14:textId="0139BB86" w:rsidR="00A06278" w:rsidRPr="00A06278" w:rsidRDefault="00A06278" w:rsidP="00DB03BE">
      <w:pPr>
        <w:numPr>
          <w:ilvl w:val="0"/>
          <w:numId w:val="57"/>
        </w:numPr>
        <w:jc w:val="both"/>
        <w:rPr>
          <w:sz w:val="28"/>
          <w:szCs w:val="28"/>
          <w:lang w:val="en-IN"/>
        </w:rPr>
      </w:pPr>
      <w:r w:rsidRPr="00A06278">
        <w:rPr>
          <w:sz w:val="28"/>
          <w:szCs w:val="28"/>
          <w:lang w:val="en-IN"/>
        </w:rPr>
        <w:t xml:space="preserve">Data is </w:t>
      </w:r>
      <w:r w:rsidR="005548B1" w:rsidRPr="0033655F">
        <w:rPr>
          <w:sz w:val="28"/>
          <w:szCs w:val="28"/>
          <w:lang w:val="en-IN"/>
        </w:rPr>
        <w:t>pre-processed</w:t>
      </w:r>
      <w:r w:rsidRPr="00A06278">
        <w:rPr>
          <w:sz w:val="28"/>
          <w:szCs w:val="28"/>
          <w:lang w:val="en-IN"/>
        </w:rPr>
        <w:t xml:space="preserve"> and passed to the ANN for prediction, with normalization done using StandardScaler(), and ReLU in the input and hidden layers, Sigmoid in the output layer, binary_crossentropy as the loss function, and ADAM as the optimizer.</w:t>
      </w:r>
    </w:p>
    <w:p w14:paraId="32FA619C" w14:textId="77777777" w:rsidR="00A06278" w:rsidRPr="00A06278" w:rsidRDefault="00A06278" w:rsidP="00DB03BE">
      <w:pPr>
        <w:numPr>
          <w:ilvl w:val="0"/>
          <w:numId w:val="57"/>
        </w:numPr>
        <w:jc w:val="both"/>
        <w:rPr>
          <w:sz w:val="28"/>
          <w:szCs w:val="28"/>
          <w:lang w:val="en-IN"/>
        </w:rPr>
      </w:pPr>
      <w:r w:rsidRPr="00A06278">
        <w:rPr>
          <w:sz w:val="28"/>
          <w:szCs w:val="28"/>
          <w:lang w:val="en-IN"/>
        </w:rPr>
        <w:t>The system checks the database for the bridge’s location and status.</w:t>
      </w:r>
    </w:p>
    <w:p w14:paraId="4A7F6E98" w14:textId="77777777" w:rsidR="00A06278" w:rsidRDefault="00A06278" w:rsidP="00DB03BE">
      <w:pPr>
        <w:numPr>
          <w:ilvl w:val="0"/>
          <w:numId w:val="57"/>
        </w:numPr>
        <w:jc w:val="both"/>
        <w:rPr>
          <w:sz w:val="28"/>
          <w:szCs w:val="28"/>
          <w:lang w:val="en-IN"/>
        </w:rPr>
      </w:pPr>
      <w:r w:rsidRPr="00A06278">
        <w:rPr>
          <w:sz w:val="28"/>
          <w:szCs w:val="28"/>
          <w:lang w:val="en-IN"/>
        </w:rPr>
        <w:t>The user is notified about the prediction and visualized route.</w:t>
      </w:r>
    </w:p>
    <w:p w14:paraId="5D9CD20F" w14:textId="77777777" w:rsidR="0033655F" w:rsidRPr="00A06278" w:rsidRDefault="0033655F" w:rsidP="00DB03BE">
      <w:pPr>
        <w:jc w:val="both"/>
        <w:rPr>
          <w:sz w:val="28"/>
          <w:szCs w:val="28"/>
          <w:lang w:val="en-IN"/>
        </w:rPr>
      </w:pPr>
    </w:p>
    <w:p w14:paraId="15C29DA8" w14:textId="77777777" w:rsidR="00A06278" w:rsidRPr="00A06278" w:rsidRDefault="00A06278" w:rsidP="00DB03BE">
      <w:pPr>
        <w:jc w:val="both"/>
        <w:rPr>
          <w:sz w:val="28"/>
          <w:szCs w:val="28"/>
          <w:lang w:val="en-IN"/>
        </w:rPr>
      </w:pPr>
      <w:r w:rsidRPr="00A06278">
        <w:rPr>
          <w:sz w:val="28"/>
          <w:szCs w:val="28"/>
          <w:lang w:val="en-IN"/>
        </w:rPr>
        <w:t>This implementation ensures a seamless integration of machine learning, database management, and geospatial mapping for an effective bridge analysis system.</w:t>
      </w:r>
    </w:p>
    <w:p w14:paraId="0BC5E839" w14:textId="77777777" w:rsidR="00DF7CF9" w:rsidRDefault="00DF7CF9" w:rsidP="00DB03BE">
      <w:pPr>
        <w:jc w:val="both"/>
      </w:pPr>
    </w:p>
    <w:p w14:paraId="09FB5E26" w14:textId="77777777" w:rsidR="00DF7CF9" w:rsidRDefault="00DF7CF9" w:rsidP="00DB03BE">
      <w:pPr>
        <w:jc w:val="both"/>
      </w:pPr>
    </w:p>
    <w:p w14:paraId="391C941B" w14:textId="77777777" w:rsidR="00DF7CF9" w:rsidRDefault="00DF7CF9"/>
    <w:p w14:paraId="4B8B7E8D" w14:textId="77777777" w:rsidR="00DF7CF9" w:rsidRDefault="00DF7CF9"/>
    <w:p w14:paraId="4F665DCC" w14:textId="77777777" w:rsidR="00DF7CF9" w:rsidRDefault="00DF7CF9"/>
    <w:p w14:paraId="3748F250" w14:textId="77777777" w:rsidR="00DF7CF9" w:rsidRDefault="00DF7CF9"/>
    <w:p w14:paraId="21AE25E6" w14:textId="77777777" w:rsidR="00DB03BE" w:rsidRDefault="00DB03BE"/>
    <w:p w14:paraId="1B0BC028" w14:textId="77777777" w:rsidR="00DB03BE" w:rsidRDefault="00DB03BE"/>
    <w:p w14:paraId="623A5182" w14:textId="77777777" w:rsidR="00DB03BE" w:rsidRDefault="00DB03BE"/>
    <w:p w14:paraId="4276225B" w14:textId="77777777" w:rsidR="00085F45" w:rsidRDefault="00085F45"/>
    <w:p w14:paraId="27F3F180" w14:textId="77777777" w:rsidR="00085F45" w:rsidRDefault="00085F45"/>
    <w:p w14:paraId="7D0BC027" w14:textId="77777777" w:rsidR="00085F45" w:rsidRDefault="00085F45"/>
    <w:p w14:paraId="5933B84A" w14:textId="77777777" w:rsidR="00085F45" w:rsidRDefault="00085F45"/>
    <w:p w14:paraId="0432AD40" w14:textId="77777777" w:rsidR="00085F45" w:rsidRDefault="00085F45"/>
    <w:p w14:paraId="0830DA39" w14:textId="77777777" w:rsidR="00085F45" w:rsidRDefault="00085F45"/>
    <w:p w14:paraId="3DD6B20D" w14:textId="77777777" w:rsidR="00085F45" w:rsidRDefault="00085F45"/>
    <w:p w14:paraId="7B484C34" w14:textId="77777777" w:rsidR="00085F45" w:rsidRDefault="00085F45"/>
    <w:p w14:paraId="642A7D4C" w14:textId="77777777" w:rsidR="00085F45" w:rsidRDefault="00085F45"/>
    <w:p w14:paraId="5417EA82" w14:textId="77777777" w:rsidR="00085F45" w:rsidRDefault="00085F45"/>
    <w:p w14:paraId="06795E6A" w14:textId="77777777" w:rsidR="00085F45" w:rsidRDefault="00085F45"/>
    <w:p w14:paraId="0221BE38" w14:textId="77777777" w:rsidR="00085F45" w:rsidRDefault="00085F45"/>
    <w:p w14:paraId="3A412614" w14:textId="77777777" w:rsidR="0003632B" w:rsidRDefault="0003632B" w:rsidP="00E05199">
      <w:pPr>
        <w:jc w:val="both"/>
        <w:rPr>
          <w:b/>
          <w:bCs/>
          <w:sz w:val="32"/>
          <w:szCs w:val="32"/>
        </w:rPr>
      </w:pPr>
    </w:p>
    <w:p w14:paraId="7701ADB9" w14:textId="77777777" w:rsidR="0003632B" w:rsidRDefault="0003632B" w:rsidP="00E05199">
      <w:pPr>
        <w:jc w:val="both"/>
        <w:rPr>
          <w:b/>
          <w:bCs/>
          <w:sz w:val="32"/>
          <w:szCs w:val="32"/>
        </w:rPr>
      </w:pPr>
    </w:p>
    <w:p w14:paraId="44001C8C" w14:textId="77777777" w:rsidR="0003632B" w:rsidRDefault="0003632B" w:rsidP="00E05199">
      <w:pPr>
        <w:jc w:val="both"/>
        <w:rPr>
          <w:b/>
          <w:bCs/>
          <w:sz w:val="32"/>
          <w:szCs w:val="32"/>
        </w:rPr>
      </w:pPr>
    </w:p>
    <w:p w14:paraId="58E2423E" w14:textId="77777777" w:rsidR="0003632B" w:rsidRDefault="0003632B" w:rsidP="00E05199">
      <w:pPr>
        <w:jc w:val="both"/>
        <w:rPr>
          <w:b/>
          <w:bCs/>
          <w:sz w:val="32"/>
          <w:szCs w:val="32"/>
        </w:rPr>
      </w:pPr>
    </w:p>
    <w:p w14:paraId="4D900AF3" w14:textId="77777777" w:rsidR="0003632B" w:rsidRDefault="0003632B" w:rsidP="00E05199">
      <w:pPr>
        <w:jc w:val="both"/>
        <w:rPr>
          <w:b/>
          <w:bCs/>
          <w:sz w:val="32"/>
          <w:szCs w:val="32"/>
        </w:rPr>
      </w:pPr>
    </w:p>
    <w:p w14:paraId="0C384222" w14:textId="7B141C56" w:rsidR="0021434C" w:rsidRDefault="0033655F" w:rsidP="00E05199">
      <w:pPr>
        <w:jc w:val="both"/>
        <w:rPr>
          <w:b/>
          <w:bCs/>
          <w:sz w:val="32"/>
          <w:szCs w:val="32"/>
        </w:rPr>
      </w:pPr>
      <w:r w:rsidRPr="0033655F">
        <w:rPr>
          <w:b/>
          <w:bCs/>
          <w:sz w:val="32"/>
          <w:szCs w:val="32"/>
        </w:rPr>
        <w:lastRenderedPageBreak/>
        <w:t>CHAPTER 7</w:t>
      </w:r>
    </w:p>
    <w:p w14:paraId="08BF0715" w14:textId="77777777" w:rsidR="0033655F" w:rsidRDefault="0033655F" w:rsidP="00E05199">
      <w:pPr>
        <w:jc w:val="both"/>
        <w:rPr>
          <w:b/>
          <w:bCs/>
          <w:sz w:val="32"/>
          <w:szCs w:val="32"/>
        </w:rPr>
      </w:pPr>
    </w:p>
    <w:p w14:paraId="67FC9F51" w14:textId="77777777" w:rsidR="0033655F" w:rsidRDefault="0033655F" w:rsidP="00E05199">
      <w:pPr>
        <w:jc w:val="both"/>
      </w:pPr>
    </w:p>
    <w:p w14:paraId="03D427C7" w14:textId="6178D2C5" w:rsidR="0021434C" w:rsidRDefault="0021434C" w:rsidP="00E05199">
      <w:pPr>
        <w:pStyle w:val="Default"/>
        <w:jc w:val="both"/>
        <w:rPr>
          <w:b/>
          <w:bCs/>
          <w:sz w:val="32"/>
          <w:szCs w:val="32"/>
        </w:rPr>
      </w:pPr>
      <w:r w:rsidRPr="0033655F">
        <w:rPr>
          <w:b/>
          <w:bCs/>
          <w:sz w:val="32"/>
          <w:szCs w:val="32"/>
        </w:rPr>
        <w:t>RESULTS / OUTPUTS &amp; TESTING</w:t>
      </w:r>
    </w:p>
    <w:p w14:paraId="096870C8" w14:textId="77777777" w:rsidR="0015033B" w:rsidRDefault="0015033B" w:rsidP="00E05199">
      <w:pPr>
        <w:pStyle w:val="Default"/>
        <w:jc w:val="both"/>
        <w:rPr>
          <w:b/>
          <w:bCs/>
          <w:sz w:val="32"/>
          <w:szCs w:val="32"/>
        </w:rPr>
      </w:pPr>
    </w:p>
    <w:p w14:paraId="19CC667F" w14:textId="77777777" w:rsidR="00AD05EA" w:rsidRDefault="00AD05EA" w:rsidP="00E05199">
      <w:pPr>
        <w:pStyle w:val="Default"/>
        <w:jc w:val="both"/>
        <w:rPr>
          <w:b/>
          <w:bCs/>
          <w:sz w:val="32"/>
          <w:szCs w:val="32"/>
        </w:rPr>
      </w:pPr>
    </w:p>
    <w:p w14:paraId="71031D81" w14:textId="77777777" w:rsidR="00AD05EA" w:rsidRDefault="00AD05EA" w:rsidP="00E05199">
      <w:pPr>
        <w:pStyle w:val="Default"/>
        <w:jc w:val="both"/>
        <w:rPr>
          <w:b/>
          <w:bCs/>
          <w:sz w:val="32"/>
          <w:szCs w:val="32"/>
        </w:rPr>
      </w:pPr>
    </w:p>
    <w:p w14:paraId="0C8A7070" w14:textId="29B8BB11" w:rsidR="003B76A3" w:rsidRDefault="003B76A3" w:rsidP="00E05199">
      <w:pPr>
        <w:pStyle w:val="Default"/>
        <w:ind w:firstLine="450"/>
        <w:jc w:val="both"/>
        <w:rPr>
          <w:sz w:val="28"/>
          <w:szCs w:val="28"/>
        </w:rPr>
      </w:pPr>
    </w:p>
    <w:p w14:paraId="621539C7" w14:textId="1DE791B6" w:rsidR="00C6586A" w:rsidRPr="0015033B" w:rsidRDefault="0015033B" w:rsidP="00E05199">
      <w:pPr>
        <w:pStyle w:val="Default"/>
        <w:jc w:val="both"/>
        <w:rPr>
          <w:b/>
          <w:bCs/>
          <w:sz w:val="28"/>
          <w:szCs w:val="28"/>
        </w:rPr>
      </w:pPr>
      <w:r w:rsidRPr="0015033B">
        <w:rPr>
          <w:b/>
          <w:bCs/>
          <w:sz w:val="28"/>
          <w:szCs w:val="28"/>
        </w:rPr>
        <w:t>7.1 User Interfaces and Output</w:t>
      </w:r>
    </w:p>
    <w:p w14:paraId="267ED20F" w14:textId="77777777" w:rsidR="00D527D2" w:rsidRDefault="00D527D2" w:rsidP="00E05199">
      <w:pPr>
        <w:jc w:val="both"/>
        <w:rPr>
          <w:bCs/>
          <w:sz w:val="28"/>
          <w:szCs w:val="28"/>
        </w:rPr>
      </w:pPr>
    </w:p>
    <w:p w14:paraId="5C46BB9A" w14:textId="4F0DE6A3" w:rsidR="00E30748" w:rsidRDefault="00E30748" w:rsidP="00E05199">
      <w:pPr>
        <w:jc w:val="both"/>
        <w:rPr>
          <w:bCs/>
          <w:sz w:val="28"/>
          <w:szCs w:val="28"/>
        </w:rPr>
      </w:pPr>
    </w:p>
    <w:p w14:paraId="7ED82759" w14:textId="476B4180" w:rsidR="00E30748" w:rsidRDefault="00E30748" w:rsidP="00E05199">
      <w:pPr>
        <w:jc w:val="both"/>
        <w:rPr>
          <w:bCs/>
          <w:sz w:val="28"/>
          <w:szCs w:val="28"/>
        </w:rPr>
      </w:pPr>
    </w:p>
    <w:p w14:paraId="237C4522" w14:textId="2108C0D4" w:rsidR="00E30748" w:rsidRDefault="005C3C26" w:rsidP="00E05199">
      <w:pPr>
        <w:jc w:val="both"/>
      </w:pPr>
      <w:r>
        <w:rPr>
          <w:noProof/>
        </w:rPr>
        <w:drawing>
          <wp:anchor distT="0" distB="0" distL="114300" distR="114300" simplePos="0" relativeHeight="251664384" behindDoc="0" locked="0" layoutInCell="1" allowOverlap="1" wp14:anchorId="532C2115" wp14:editId="2972837B">
            <wp:simplePos x="0" y="0"/>
            <wp:positionH relativeFrom="margin">
              <wp:align>left</wp:align>
            </wp:positionH>
            <wp:positionV relativeFrom="paragraph">
              <wp:posOffset>270316</wp:posOffset>
            </wp:positionV>
            <wp:extent cx="6294865" cy="4045500"/>
            <wp:effectExtent l="0" t="0" r="0" b="0"/>
            <wp:wrapTopAndBottom/>
            <wp:docPr id="654711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11779" name="Picture 654711779"/>
                    <pic:cNvPicPr/>
                  </pic:nvPicPr>
                  <pic:blipFill>
                    <a:blip r:embed="rId18">
                      <a:extLst>
                        <a:ext uri="{28A0092B-C50C-407E-A947-70E740481C1C}">
                          <a14:useLocalDpi xmlns:a14="http://schemas.microsoft.com/office/drawing/2010/main" val="0"/>
                        </a:ext>
                      </a:extLst>
                    </a:blip>
                    <a:stretch>
                      <a:fillRect/>
                    </a:stretch>
                  </pic:blipFill>
                  <pic:spPr>
                    <a:xfrm>
                      <a:off x="0" y="0"/>
                      <a:ext cx="6294865" cy="4045500"/>
                    </a:xfrm>
                    <a:prstGeom prst="rect">
                      <a:avLst/>
                    </a:prstGeom>
                  </pic:spPr>
                </pic:pic>
              </a:graphicData>
            </a:graphic>
          </wp:anchor>
        </w:drawing>
      </w:r>
    </w:p>
    <w:p w14:paraId="4A1BCF7F" w14:textId="43153E6D" w:rsidR="00607950" w:rsidRDefault="00607950" w:rsidP="00E05199">
      <w:pPr>
        <w:jc w:val="both"/>
      </w:pPr>
    </w:p>
    <w:p w14:paraId="268CED67" w14:textId="79A9209D" w:rsidR="009E035E" w:rsidRDefault="009E035E" w:rsidP="00E05199">
      <w:pPr>
        <w:jc w:val="both"/>
      </w:pPr>
    </w:p>
    <w:p w14:paraId="46B61379" w14:textId="0E6E93FF" w:rsidR="009E035E" w:rsidRPr="00151E3E" w:rsidRDefault="00CB2727" w:rsidP="00151E3E">
      <w:pPr>
        <w:pStyle w:val="Caption"/>
        <w:jc w:val="center"/>
        <w:rPr>
          <w:sz w:val="28"/>
          <w:szCs w:val="20"/>
        </w:rPr>
      </w:pPr>
      <w:r w:rsidRPr="00151E3E">
        <w:rPr>
          <w:sz w:val="28"/>
          <w:szCs w:val="20"/>
        </w:rPr>
        <w:t xml:space="preserve">Figure 6. UI of the </w:t>
      </w:r>
      <w:r w:rsidR="007968A3" w:rsidRPr="00151E3E">
        <w:rPr>
          <w:sz w:val="28"/>
          <w:szCs w:val="20"/>
        </w:rPr>
        <w:t xml:space="preserve">webpage of Sethusamarthya showing the </w:t>
      </w:r>
      <w:r w:rsidR="00C255E2" w:rsidRPr="00151E3E">
        <w:rPr>
          <w:sz w:val="28"/>
          <w:szCs w:val="20"/>
        </w:rPr>
        <w:t>bridge parameters</w:t>
      </w:r>
    </w:p>
    <w:p w14:paraId="2B31EEB9" w14:textId="688F2E13" w:rsidR="009E035E" w:rsidRDefault="009E035E" w:rsidP="00E05199">
      <w:pPr>
        <w:jc w:val="both"/>
      </w:pPr>
    </w:p>
    <w:p w14:paraId="57E0FF05" w14:textId="77777777" w:rsidR="009E035E" w:rsidRDefault="009E035E" w:rsidP="00E05199">
      <w:pPr>
        <w:jc w:val="both"/>
      </w:pPr>
    </w:p>
    <w:p w14:paraId="54807F1F" w14:textId="77777777" w:rsidR="009E035E" w:rsidRDefault="009E035E" w:rsidP="00E05199">
      <w:pPr>
        <w:jc w:val="both"/>
      </w:pPr>
    </w:p>
    <w:p w14:paraId="7FB61F15" w14:textId="77777777" w:rsidR="009E035E" w:rsidRDefault="009E035E" w:rsidP="00E05199">
      <w:pPr>
        <w:jc w:val="both"/>
      </w:pPr>
    </w:p>
    <w:p w14:paraId="2F0DE049" w14:textId="77777777" w:rsidR="009E035E" w:rsidRDefault="009E035E" w:rsidP="00E05199">
      <w:pPr>
        <w:jc w:val="both"/>
      </w:pPr>
    </w:p>
    <w:p w14:paraId="357B49AB" w14:textId="77777777" w:rsidR="002D5422" w:rsidRDefault="002D5422" w:rsidP="00E05199">
      <w:pPr>
        <w:jc w:val="both"/>
      </w:pPr>
    </w:p>
    <w:p w14:paraId="2391860E" w14:textId="480D932B" w:rsidR="002D5422" w:rsidRDefault="002D5422" w:rsidP="00E05199">
      <w:pPr>
        <w:jc w:val="both"/>
      </w:pPr>
    </w:p>
    <w:p w14:paraId="7D02A98E" w14:textId="2AD91321" w:rsidR="002D5422" w:rsidRDefault="002D5422" w:rsidP="00E05199">
      <w:pPr>
        <w:jc w:val="both"/>
      </w:pPr>
    </w:p>
    <w:p w14:paraId="68C37066" w14:textId="5405F8F2" w:rsidR="0033655F" w:rsidRDefault="0033655F" w:rsidP="00E05199">
      <w:pPr>
        <w:jc w:val="both"/>
      </w:pPr>
    </w:p>
    <w:p w14:paraId="41F18F2D" w14:textId="0A6CE5CE" w:rsidR="0033655F" w:rsidRDefault="0033655F" w:rsidP="00E05199">
      <w:pPr>
        <w:jc w:val="both"/>
      </w:pPr>
    </w:p>
    <w:p w14:paraId="268BB2CB" w14:textId="2A82BDC6" w:rsidR="0033655F" w:rsidRDefault="0033655F" w:rsidP="00E05199">
      <w:pPr>
        <w:jc w:val="both"/>
      </w:pPr>
    </w:p>
    <w:p w14:paraId="1951E941" w14:textId="28CFE7C6" w:rsidR="0033655F" w:rsidRDefault="0033655F" w:rsidP="00E05199">
      <w:pPr>
        <w:jc w:val="both"/>
      </w:pPr>
    </w:p>
    <w:p w14:paraId="7A6EA9B6" w14:textId="265AA238" w:rsidR="0033655F" w:rsidRDefault="0033655F" w:rsidP="00E05199">
      <w:pPr>
        <w:jc w:val="both"/>
      </w:pPr>
    </w:p>
    <w:p w14:paraId="5C9B47FC" w14:textId="74DA6D34" w:rsidR="0033655F" w:rsidRDefault="0033655F" w:rsidP="00E05199">
      <w:pPr>
        <w:jc w:val="both"/>
      </w:pPr>
    </w:p>
    <w:p w14:paraId="54199002" w14:textId="54FE7EE4" w:rsidR="0033655F" w:rsidRDefault="0033655F" w:rsidP="00E05199">
      <w:pPr>
        <w:jc w:val="both"/>
      </w:pPr>
    </w:p>
    <w:p w14:paraId="39AA6D74" w14:textId="64BF9A06" w:rsidR="0033655F" w:rsidRDefault="00A27977" w:rsidP="00E05199">
      <w:pPr>
        <w:jc w:val="both"/>
      </w:pPr>
      <w:r>
        <w:rPr>
          <w:noProof/>
        </w:rPr>
        <w:drawing>
          <wp:anchor distT="0" distB="0" distL="114300" distR="114300" simplePos="0" relativeHeight="251663360" behindDoc="0" locked="0" layoutInCell="1" allowOverlap="1" wp14:anchorId="0EA4C9D5" wp14:editId="2584CB7F">
            <wp:simplePos x="0" y="0"/>
            <wp:positionH relativeFrom="margin">
              <wp:align>left</wp:align>
            </wp:positionH>
            <wp:positionV relativeFrom="paragraph">
              <wp:posOffset>237794</wp:posOffset>
            </wp:positionV>
            <wp:extent cx="6362700" cy="3891280"/>
            <wp:effectExtent l="0" t="0" r="0" b="0"/>
            <wp:wrapTopAndBottom/>
            <wp:docPr id="1721121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1188" name="Picture 1721121188"/>
                    <pic:cNvPicPr/>
                  </pic:nvPicPr>
                  <pic:blipFill>
                    <a:blip r:embed="rId19">
                      <a:extLst>
                        <a:ext uri="{28A0092B-C50C-407E-A947-70E740481C1C}">
                          <a14:useLocalDpi xmlns:a14="http://schemas.microsoft.com/office/drawing/2010/main" val="0"/>
                        </a:ext>
                      </a:extLst>
                    </a:blip>
                    <a:stretch>
                      <a:fillRect/>
                    </a:stretch>
                  </pic:blipFill>
                  <pic:spPr>
                    <a:xfrm>
                      <a:off x="0" y="0"/>
                      <a:ext cx="6362700" cy="3891280"/>
                    </a:xfrm>
                    <a:prstGeom prst="rect">
                      <a:avLst/>
                    </a:prstGeom>
                  </pic:spPr>
                </pic:pic>
              </a:graphicData>
            </a:graphic>
            <wp14:sizeRelH relativeFrom="margin">
              <wp14:pctWidth>0</wp14:pctWidth>
            </wp14:sizeRelH>
            <wp14:sizeRelV relativeFrom="margin">
              <wp14:pctHeight>0</wp14:pctHeight>
            </wp14:sizeRelV>
          </wp:anchor>
        </w:drawing>
      </w:r>
    </w:p>
    <w:p w14:paraId="5BC00F4E" w14:textId="31485AF7" w:rsidR="0033655F" w:rsidRDefault="0033655F" w:rsidP="00E05199">
      <w:pPr>
        <w:jc w:val="both"/>
      </w:pPr>
    </w:p>
    <w:p w14:paraId="20EA8FE5" w14:textId="2FBBC050" w:rsidR="0033655F" w:rsidRDefault="0033655F" w:rsidP="00E05199">
      <w:pPr>
        <w:jc w:val="both"/>
      </w:pPr>
    </w:p>
    <w:p w14:paraId="2F52F5F6" w14:textId="1D611C3B" w:rsidR="0033655F" w:rsidRPr="003029A6" w:rsidRDefault="00151E3E" w:rsidP="003029A6">
      <w:pPr>
        <w:pStyle w:val="Caption"/>
        <w:jc w:val="center"/>
        <w:rPr>
          <w:sz w:val="28"/>
          <w:szCs w:val="20"/>
        </w:rPr>
      </w:pPr>
      <w:r w:rsidRPr="003029A6">
        <w:rPr>
          <w:sz w:val="28"/>
          <w:szCs w:val="20"/>
        </w:rPr>
        <w:t xml:space="preserve">Figure 7. </w:t>
      </w:r>
      <w:r w:rsidR="00512308" w:rsidRPr="003029A6">
        <w:rPr>
          <w:sz w:val="28"/>
          <w:szCs w:val="20"/>
        </w:rPr>
        <w:t xml:space="preserve">Image of the Geospatial </w:t>
      </w:r>
      <w:r w:rsidR="00DC320F" w:rsidRPr="003029A6">
        <w:rPr>
          <w:sz w:val="28"/>
          <w:szCs w:val="20"/>
        </w:rPr>
        <w:t>Mapping</w:t>
      </w:r>
      <w:r w:rsidR="00A52812" w:rsidRPr="003029A6">
        <w:rPr>
          <w:sz w:val="28"/>
          <w:szCs w:val="20"/>
        </w:rPr>
        <w:t xml:space="preserve"> feature </w:t>
      </w:r>
      <w:r w:rsidR="003029A6" w:rsidRPr="003029A6">
        <w:rPr>
          <w:sz w:val="28"/>
          <w:szCs w:val="20"/>
        </w:rPr>
        <w:t>for users</w:t>
      </w:r>
    </w:p>
    <w:p w14:paraId="0C1B7FEB" w14:textId="50CD890A" w:rsidR="0033655F" w:rsidRDefault="00A27977" w:rsidP="00E05199">
      <w:pPr>
        <w:jc w:val="both"/>
      </w:pPr>
      <w:r>
        <w:rPr>
          <w:noProof/>
        </w:rPr>
        <w:lastRenderedPageBreak/>
        <w:drawing>
          <wp:anchor distT="0" distB="0" distL="114300" distR="114300" simplePos="0" relativeHeight="251665408" behindDoc="0" locked="0" layoutInCell="1" allowOverlap="1" wp14:anchorId="12CDDF1E" wp14:editId="2D6C8C21">
            <wp:simplePos x="0" y="0"/>
            <wp:positionH relativeFrom="margin">
              <wp:posOffset>30228</wp:posOffset>
            </wp:positionH>
            <wp:positionV relativeFrom="paragraph">
              <wp:posOffset>231</wp:posOffset>
            </wp:positionV>
            <wp:extent cx="6303645" cy="3755390"/>
            <wp:effectExtent l="0" t="0" r="1905" b="0"/>
            <wp:wrapTopAndBottom/>
            <wp:docPr id="804777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7976" name="Picture 804777976"/>
                    <pic:cNvPicPr/>
                  </pic:nvPicPr>
                  <pic:blipFill>
                    <a:blip r:embed="rId20">
                      <a:extLst>
                        <a:ext uri="{28A0092B-C50C-407E-A947-70E740481C1C}">
                          <a14:useLocalDpi xmlns:a14="http://schemas.microsoft.com/office/drawing/2010/main" val="0"/>
                        </a:ext>
                      </a:extLst>
                    </a:blip>
                    <a:stretch>
                      <a:fillRect/>
                    </a:stretch>
                  </pic:blipFill>
                  <pic:spPr>
                    <a:xfrm>
                      <a:off x="0" y="0"/>
                      <a:ext cx="6303645" cy="3755390"/>
                    </a:xfrm>
                    <a:prstGeom prst="rect">
                      <a:avLst/>
                    </a:prstGeom>
                  </pic:spPr>
                </pic:pic>
              </a:graphicData>
            </a:graphic>
            <wp14:sizeRelH relativeFrom="margin">
              <wp14:pctWidth>0</wp14:pctWidth>
            </wp14:sizeRelH>
            <wp14:sizeRelV relativeFrom="margin">
              <wp14:pctHeight>0</wp14:pctHeight>
            </wp14:sizeRelV>
          </wp:anchor>
        </w:drawing>
      </w:r>
    </w:p>
    <w:p w14:paraId="2601A2A5" w14:textId="6928A11F" w:rsidR="0033655F" w:rsidRDefault="003029A6" w:rsidP="00510E3A">
      <w:pPr>
        <w:pStyle w:val="Caption"/>
        <w:jc w:val="center"/>
      </w:pPr>
      <w:r w:rsidRPr="00510E3A">
        <w:rPr>
          <w:sz w:val="28"/>
          <w:szCs w:val="20"/>
        </w:rPr>
        <w:t xml:space="preserve">Figure 8. </w:t>
      </w:r>
      <w:r w:rsidR="00FB5E55" w:rsidRPr="00510E3A">
        <w:rPr>
          <w:sz w:val="28"/>
          <w:szCs w:val="20"/>
        </w:rPr>
        <w:t>Image showing the ou</w:t>
      </w:r>
      <w:r w:rsidR="00065BD2" w:rsidRPr="00510E3A">
        <w:rPr>
          <w:sz w:val="28"/>
          <w:szCs w:val="20"/>
        </w:rPr>
        <w:t>t</w:t>
      </w:r>
      <w:r w:rsidR="00FB5E55" w:rsidRPr="00510E3A">
        <w:rPr>
          <w:sz w:val="28"/>
          <w:szCs w:val="20"/>
        </w:rPr>
        <w:t>put</w:t>
      </w:r>
      <w:r w:rsidR="00065BD2" w:rsidRPr="00510E3A">
        <w:rPr>
          <w:sz w:val="28"/>
          <w:szCs w:val="20"/>
        </w:rPr>
        <w:t xml:space="preserve"> </w:t>
      </w:r>
      <w:r w:rsidR="00E86B5E" w:rsidRPr="00510E3A">
        <w:rPr>
          <w:sz w:val="28"/>
          <w:szCs w:val="20"/>
        </w:rPr>
        <w:t xml:space="preserve">showing the prediction </w:t>
      </w:r>
      <w:r w:rsidR="00510E3A" w:rsidRPr="00510E3A">
        <w:rPr>
          <w:sz w:val="28"/>
          <w:szCs w:val="20"/>
        </w:rPr>
        <w:t>in the form of “Collapsed”.</w:t>
      </w:r>
    </w:p>
    <w:p w14:paraId="74DEAAD3" w14:textId="77777777" w:rsidR="0033655F" w:rsidRDefault="0033655F" w:rsidP="00E05199">
      <w:pPr>
        <w:jc w:val="both"/>
      </w:pPr>
    </w:p>
    <w:p w14:paraId="176E74D3" w14:textId="77777777" w:rsidR="0033655F" w:rsidRDefault="0033655F" w:rsidP="00E05199">
      <w:pPr>
        <w:jc w:val="both"/>
      </w:pPr>
    </w:p>
    <w:p w14:paraId="0C80B87B" w14:textId="77777777" w:rsidR="0033655F" w:rsidRDefault="0033655F" w:rsidP="00E05199">
      <w:pPr>
        <w:jc w:val="both"/>
      </w:pPr>
    </w:p>
    <w:p w14:paraId="376A90A4" w14:textId="77777777" w:rsidR="0033655F" w:rsidRDefault="0033655F" w:rsidP="00E05199">
      <w:pPr>
        <w:jc w:val="both"/>
      </w:pPr>
    </w:p>
    <w:p w14:paraId="510827A9" w14:textId="77777777" w:rsidR="00C2178C" w:rsidRDefault="00C2178C" w:rsidP="00E05199">
      <w:pPr>
        <w:jc w:val="both"/>
      </w:pPr>
    </w:p>
    <w:p w14:paraId="6212AD9A" w14:textId="77777777" w:rsidR="00C2178C" w:rsidRDefault="00C2178C" w:rsidP="00E05199">
      <w:pPr>
        <w:jc w:val="both"/>
      </w:pPr>
    </w:p>
    <w:p w14:paraId="2CAE7D54" w14:textId="77777777" w:rsidR="00C2178C" w:rsidRDefault="00C2178C" w:rsidP="00E05199">
      <w:pPr>
        <w:jc w:val="both"/>
      </w:pPr>
    </w:p>
    <w:p w14:paraId="60140557" w14:textId="77777777" w:rsidR="00C2178C" w:rsidRDefault="00C2178C" w:rsidP="00E05199">
      <w:pPr>
        <w:jc w:val="both"/>
      </w:pPr>
    </w:p>
    <w:p w14:paraId="3F86153B" w14:textId="77777777" w:rsidR="00C2178C" w:rsidRDefault="00C2178C" w:rsidP="00E05199">
      <w:pPr>
        <w:jc w:val="both"/>
      </w:pPr>
    </w:p>
    <w:p w14:paraId="3214A3F7" w14:textId="77777777" w:rsidR="00C2178C" w:rsidRDefault="00C2178C" w:rsidP="00E05199">
      <w:pPr>
        <w:jc w:val="both"/>
      </w:pPr>
    </w:p>
    <w:p w14:paraId="0EAA35F0" w14:textId="77777777" w:rsidR="00C2178C" w:rsidRDefault="00C2178C" w:rsidP="00E05199">
      <w:pPr>
        <w:jc w:val="both"/>
      </w:pPr>
    </w:p>
    <w:p w14:paraId="6ECE93AA" w14:textId="77777777" w:rsidR="00C2178C" w:rsidRDefault="00C2178C" w:rsidP="00E05199">
      <w:pPr>
        <w:jc w:val="both"/>
      </w:pPr>
    </w:p>
    <w:p w14:paraId="5E52C9AE" w14:textId="77777777" w:rsidR="00C2178C" w:rsidRDefault="00C2178C" w:rsidP="00E05199">
      <w:pPr>
        <w:jc w:val="both"/>
      </w:pPr>
    </w:p>
    <w:p w14:paraId="678E62CF" w14:textId="77777777" w:rsidR="00C2178C" w:rsidRDefault="00C2178C" w:rsidP="00E05199">
      <w:pPr>
        <w:jc w:val="both"/>
      </w:pPr>
    </w:p>
    <w:p w14:paraId="0CC3B231" w14:textId="77777777" w:rsidR="00C2178C" w:rsidRDefault="00C2178C" w:rsidP="00E05199">
      <w:pPr>
        <w:jc w:val="both"/>
      </w:pPr>
    </w:p>
    <w:p w14:paraId="4FE84418" w14:textId="77777777" w:rsidR="002C3EC9" w:rsidRDefault="002C3EC9" w:rsidP="00E05199">
      <w:pPr>
        <w:jc w:val="both"/>
        <w:rPr>
          <w:b/>
          <w:bCs/>
          <w:sz w:val="28"/>
          <w:szCs w:val="28"/>
        </w:rPr>
      </w:pPr>
    </w:p>
    <w:p w14:paraId="54AA4CD8" w14:textId="77777777" w:rsidR="002C3EC9" w:rsidRDefault="002C3EC9" w:rsidP="00E05199">
      <w:pPr>
        <w:jc w:val="both"/>
        <w:rPr>
          <w:b/>
          <w:bCs/>
          <w:sz w:val="28"/>
          <w:szCs w:val="28"/>
        </w:rPr>
      </w:pPr>
    </w:p>
    <w:p w14:paraId="1AA1959D" w14:textId="77777777" w:rsidR="002C3EC9" w:rsidRDefault="002C3EC9" w:rsidP="00E05199">
      <w:pPr>
        <w:jc w:val="both"/>
        <w:rPr>
          <w:b/>
          <w:bCs/>
          <w:sz w:val="28"/>
          <w:szCs w:val="28"/>
        </w:rPr>
      </w:pPr>
    </w:p>
    <w:p w14:paraId="373D3CD5" w14:textId="77777777" w:rsidR="002C3EC9" w:rsidRDefault="002C3EC9" w:rsidP="00E05199">
      <w:pPr>
        <w:jc w:val="both"/>
        <w:rPr>
          <w:b/>
          <w:bCs/>
          <w:sz w:val="28"/>
          <w:szCs w:val="28"/>
        </w:rPr>
      </w:pPr>
    </w:p>
    <w:p w14:paraId="74F485AC" w14:textId="77777777" w:rsidR="002C3EC9" w:rsidRDefault="002C3EC9" w:rsidP="00E05199">
      <w:pPr>
        <w:jc w:val="both"/>
        <w:rPr>
          <w:b/>
          <w:bCs/>
          <w:sz w:val="28"/>
          <w:szCs w:val="28"/>
        </w:rPr>
      </w:pPr>
    </w:p>
    <w:p w14:paraId="4D86DB6D" w14:textId="77777777" w:rsidR="002C3EC9" w:rsidRDefault="002C3EC9" w:rsidP="00E05199">
      <w:pPr>
        <w:jc w:val="both"/>
        <w:rPr>
          <w:b/>
          <w:bCs/>
          <w:sz w:val="28"/>
          <w:szCs w:val="28"/>
        </w:rPr>
      </w:pPr>
    </w:p>
    <w:p w14:paraId="1FA6E4D1" w14:textId="77777777" w:rsidR="002C3EC9" w:rsidRDefault="002C3EC9" w:rsidP="00E05199">
      <w:pPr>
        <w:jc w:val="both"/>
        <w:rPr>
          <w:b/>
          <w:bCs/>
          <w:sz w:val="28"/>
          <w:szCs w:val="28"/>
        </w:rPr>
      </w:pPr>
    </w:p>
    <w:p w14:paraId="25881BEA" w14:textId="499CCE65" w:rsidR="0033655F" w:rsidRPr="00C2178C" w:rsidRDefault="00DE1F5F" w:rsidP="00E05199">
      <w:pPr>
        <w:jc w:val="both"/>
        <w:rPr>
          <w:b/>
          <w:bCs/>
          <w:sz w:val="28"/>
          <w:szCs w:val="28"/>
        </w:rPr>
      </w:pPr>
      <w:r w:rsidRPr="00C2178C">
        <w:rPr>
          <w:b/>
          <w:bCs/>
          <w:sz w:val="28"/>
          <w:szCs w:val="28"/>
        </w:rPr>
        <w:lastRenderedPageBreak/>
        <w:t>7.2 Layouts of webpages</w:t>
      </w:r>
    </w:p>
    <w:p w14:paraId="2F1B02A8" w14:textId="4B7EBCA7" w:rsidR="0033655F" w:rsidRDefault="0033655F" w:rsidP="00E05199">
      <w:pPr>
        <w:jc w:val="both"/>
      </w:pPr>
    </w:p>
    <w:p w14:paraId="0313306B" w14:textId="15013213" w:rsidR="0033655F" w:rsidRDefault="0080006F" w:rsidP="00E05199">
      <w:pPr>
        <w:jc w:val="both"/>
      </w:pPr>
      <w:r>
        <w:rPr>
          <w:b/>
          <w:bCs/>
          <w:noProof/>
          <w:sz w:val="32"/>
          <w:szCs w:val="32"/>
          <w:lang w:val="en-IN"/>
        </w:rPr>
        <mc:AlternateContent>
          <mc:Choice Requires="wps">
            <w:drawing>
              <wp:anchor distT="0" distB="0" distL="114300" distR="114300" simplePos="0" relativeHeight="251668480" behindDoc="0" locked="0" layoutInCell="1" allowOverlap="1" wp14:anchorId="1D6764F5" wp14:editId="09ED86EA">
                <wp:simplePos x="0" y="0"/>
                <wp:positionH relativeFrom="page">
                  <wp:align>center</wp:align>
                </wp:positionH>
                <wp:positionV relativeFrom="paragraph">
                  <wp:posOffset>38069</wp:posOffset>
                </wp:positionV>
                <wp:extent cx="6203950" cy="3620430"/>
                <wp:effectExtent l="0" t="0" r="25400" b="18415"/>
                <wp:wrapNone/>
                <wp:docPr id="1181574266" name="Rectangle 10"/>
                <wp:cNvGraphicFramePr/>
                <a:graphic xmlns:a="http://schemas.openxmlformats.org/drawingml/2006/main">
                  <a:graphicData uri="http://schemas.microsoft.com/office/word/2010/wordprocessingShape">
                    <wps:wsp>
                      <wps:cNvSpPr/>
                      <wps:spPr>
                        <a:xfrm>
                          <a:off x="0" y="0"/>
                          <a:ext cx="6203950" cy="3620430"/>
                        </a:xfrm>
                        <a:prstGeom prst="rect">
                          <a:avLst/>
                        </a:prstGeom>
                        <a:solidFill>
                          <a:schemeClr val="accent3">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3BD71" id="Rectangle 10" o:spid="_x0000_s1026" style="position:absolute;margin-left:0;margin-top:3pt;width:488.5pt;height:285.0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" fillcolor="#c9c9c9 [1942]" strokecolor="#70ad47 [3209]" strokeweight="1pt">
                <w10:wrap anchorx="page"/>
              </v:rect>
            </w:pict>
          </mc:Fallback>
        </mc:AlternateContent>
      </w:r>
    </w:p>
    <w:p w14:paraId="779EFB4D" w14:textId="2B341B90" w:rsidR="007E37C9" w:rsidRDefault="0080006F" w:rsidP="00E05199">
      <w:pPr>
        <w:jc w:val="both"/>
        <w:rPr>
          <w:b/>
          <w:bCs/>
          <w:sz w:val="32"/>
          <w:szCs w:val="32"/>
          <w:lang w:val="en-IN"/>
        </w:rPr>
      </w:pPr>
      <w:r w:rsidRPr="00666518">
        <w:rPr>
          <w:b/>
          <w:bCs/>
          <w:noProof/>
          <w:sz w:val="32"/>
          <w:szCs w:val="32"/>
          <w:lang w:val="en-IN"/>
        </w:rPr>
        <mc:AlternateContent>
          <mc:Choice Requires="wps">
            <w:drawing>
              <wp:anchor distT="45720" distB="45720" distL="114300" distR="114300" simplePos="0" relativeHeight="251675648" behindDoc="0" locked="0" layoutInCell="1" allowOverlap="1" wp14:anchorId="7D70CFDE" wp14:editId="5A879957">
                <wp:simplePos x="0" y="0"/>
                <wp:positionH relativeFrom="page">
                  <wp:align>center</wp:align>
                </wp:positionH>
                <wp:positionV relativeFrom="paragraph">
                  <wp:posOffset>1028963</wp:posOffset>
                </wp:positionV>
                <wp:extent cx="5667375" cy="2138045"/>
                <wp:effectExtent l="0" t="0" r="28575" b="14605"/>
                <wp:wrapSquare wrapText="bothSides"/>
                <wp:docPr id="929948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138045"/>
                        </a:xfrm>
                        <a:prstGeom prst="rect">
                          <a:avLst/>
                        </a:prstGeom>
                        <a:solidFill>
                          <a:schemeClr val="accent1">
                            <a:lumMod val="60000"/>
                            <a:lumOff val="40000"/>
                          </a:schemeClr>
                        </a:solidFill>
                        <a:ln w="9525">
                          <a:solidFill>
                            <a:srgbClr val="000000"/>
                          </a:solidFill>
                          <a:miter lim="800000"/>
                          <a:headEnd/>
                          <a:tailEnd/>
                        </a:ln>
                      </wps:spPr>
                      <wps:txbx>
                        <w:txbxContent>
                          <w:p w14:paraId="18882521" w14:textId="667907CD" w:rsidR="00666518" w:rsidRPr="00666518" w:rsidRDefault="00666518" w:rsidP="00666518">
                            <w:pPr>
                              <w:jc w:val="center"/>
                              <w:rPr>
                                <w:lang w:val="en-IN"/>
                              </w:rPr>
                            </w:pPr>
                            <w:r>
                              <w:rPr>
                                <w:lang w:val="en-IN"/>
                              </w:rPr>
                              <w:t>MAIN CONTENT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CFDE" id="_x0000_s1027" type="#_x0000_t202" style="position:absolute;left:0;text-align:left;margin-left:0;margin-top:81pt;width:446.25pt;height:168.35pt;z-index:2516756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" fillcolor="#9cc2e5 [1940]">
                <v:textbox>
                  <w:txbxContent>
                    <w:p w14:paraId="18882521" w14:textId="667907CD" w:rsidR="00666518" w:rsidRPr="00666518" w:rsidRDefault="00666518" w:rsidP="00666518">
                      <w:pPr>
                        <w:jc w:val="center"/>
                        <w:rPr>
                          <w:lang w:val="en-IN"/>
                        </w:rPr>
                      </w:pPr>
                      <w:r>
                        <w:rPr>
                          <w:lang w:val="en-IN"/>
                        </w:rPr>
                        <w:t>MAIN CONTENT AREA</w:t>
                      </w:r>
                    </w:p>
                  </w:txbxContent>
                </v:textbox>
                <w10:wrap type="square" anchorx="page"/>
              </v:shape>
            </w:pict>
          </mc:Fallback>
        </mc:AlternateContent>
      </w:r>
      <w:r w:rsidRPr="005B2CF3">
        <w:rPr>
          <w:b/>
          <w:bCs/>
          <w:noProof/>
          <w:sz w:val="32"/>
          <w:szCs w:val="32"/>
          <w:lang w:val="en-IN"/>
        </w:rPr>
        <mc:AlternateContent>
          <mc:Choice Requires="wps">
            <w:drawing>
              <wp:anchor distT="45720" distB="45720" distL="114300" distR="114300" simplePos="0" relativeHeight="251673600" behindDoc="0" locked="0" layoutInCell="1" allowOverlap="1" wp14:anchorId="7BA1FA99" wp14:editId="5920A27F">
                <wp:simplePos x="0" y="0"/>
                <wp:positionH relativeFrom="page">
                  <wp:posOffset>921385</wp:posOffset>
                </wp:positionH>
                <wp:positionV relativeFrom="paragraph">
                  <wp:posOffset>453390</wp:posOffset>
                </wp:positionV>
                <wp:extent cx="5704840" cy="274955"/>
                <wp:effectExtent l="0" t="0" r="10160" b="10795"/>
                <wp:wrapSquare wrapText="bothSides"/>
                <wp:docPr id="460553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274955"/>
                        </a:xfrm>
                        <a:prstGeom prst="rect">
                          <a:avLst/>
                        </a:prstGeom>
                        <a:solidFill>
                          <a:schemeClr val="accent1">
                            <a:lumMod val="60000"/>
                            <a:lumOff val="40000"/>
                          </a:schemeClr>
                        </a:solidFill>
                        <a:ln w="9525">
                          <a:solidFill>
                            <a:srgbClr val="000000"/>
                          </a:solidFill>
                          <a:miter lim="800000"/>
                          <a:headEnd/>
                          <a:tailEnd/>
                        </a:ln>
                      </wps:spPr>
                      <wps:txbx>
                        <w:txbxContent>
                          <w:p w14:paraId="180E630D" w14:textId="38D045E9" w:rsidR="005B2CF3" w:rsidRPr="005B2CF3" w:rsidRDefault="005B2CF3" w:rsidP="005B2CF3">
                            <w:pPr>
                              <w:jc w:val="center"/>
                              <w:rPr>
                                <w:lang w:val="en-IN"/>
                              </w:rPr>
                            </w:pPr>
                            <w:r>
                              <w:rPr>
                                <w:lang w:val="en-IN"/>
                              </w:rPr>
                              <w:t>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1FA99" id="_x0000_s1028" type="#_x0000_t202" style="position:absolute;left:0;text-align:left;margin-left:72.55pt;margin-top:35.7pt;width:449.2pt;height:21.6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" fillcolor="#9cc2e5 [1940]">
                <v:textbox>
                  <w:txbxContent>
                    <w:p w14:paraId="180E630D" w14:textId="38D045E9" w:rsidR="005B2CF3" w:rsidRPr="005B2CF3" w:rsidRDefault="005B2CF3" w:rsidP="005B2CF3">
                      <w:pPr>
                        <w:jc w:val="center"/>
                        <w:rPr>
                          <w:lang w:val="en-IN"/>
                        </w:rPr>
                      </w:pPr>
                      <w:r>
                        <w:rPr>
                          <w:lang w:val="en-IN"/>
                        </w:rPr>
                        <w:t>HEADER</w:t>
                      </w:r>
                    </w:p>
                  </w:txbxContent>
                </v:textbox>
                <w10:wrap type="square" anchorx="page"/>
              </v:shape>
            </w:pict>
          </mc:Fallback>
        </mc:AlternateContent>
      </w:r>
      <w:r w:rsidRPr="00514B3C">
        <w:rPr>
          <w:b/>
          <w:bCs/>
          <w:noProof/>
          <w:sz w:val="32"/>
          <w:szCs w:val="32"/>
          <w:lang w:val="en-IN"/>
        </w:rPr>
        <mc:AlternateContent>
          <mc:Choice Requires="wps">
            <w:drawing>
              <wp:anchor distT="45720" distB="45720" distL="114300" distR="114300" simplePos="0" relativeHeight="251671552" behindDoc="0" locked="0" layoutInCell="1" allowOverlap="1" wp14:anchorId="633D7DE1" wp14:editId="506DA5B8">
                <wp:simplePos x="0" y="0"/>
                <wp:positionH relativeFrom="margin">
                  <wp:align>right</wp:align>
                </wp:positionH>
                <wp:positionV relativeFrom="page">
                  <wp:posOffset>1640251</wp:posOffset>
                </wp:positionV>
                <wp:extent cx="5735346" cy="260195"/>
                <wp:effectExtent l="0" t="0" r="1778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46" cy="260195"/>
                        </a:xfrm>
                        <a:prstGeom prst="rect">
                          <a:avLst/>
                        </a:prstGeom>
                        <a:solidFill>
                          <a:schemeClr val="accent1">
                            <a:lumMod val="60000"/>
                            <a:lumOff val="40000"/>
                          </a:schemeClr>
                        </a:solidFill>
                        <a:ln w="9525">
                          <a:solidFill>
                            <a:srgbClr val="000000"/>
                          </a:solidFill>
                          <a:miter lim="800000"/>
                          <a:headEnd/>
                          <a:tailEnd/>
                        </a:ln>
                      </wps:spPr>
                      <wps:txbx>
                        <w:txbxContent>
                          <w:p w14:paraId="0F5FD846" w14:textId="45BB35FF" w:rsidR="00514B3C" w:rsidRDefault="00514B3C" w:rsidP="00514B3C">
                            <w:pPr>
                              <w:jc w:val="center"/>
                            </w:pPr>
                            <w:r>
                              <w:t>NAVIGATION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D7DE1" id="_x0000_s1029" type="#_x0000_t202" style="position:absolute;left:0;text-align:left;margin-left:400.4pt;margin-top:129.15pt;width:451.6pt;height:20.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" fillcolor="#9cc2e5 [1940]">
                <v:textbox>
                  <w:txbxContent>
                    <w:p w14:paraId="0F5FD846" w14:textId="45BB35FF" w:rsidR="00514B3C" w:rsidRDefault="00514B3C" w:rsidP="00514B3C">
                      <w:pPr>
                        <w:jc w:val="center"/>
                      </w:pPr>
                      <w:r>
                        <w:t>NAVIGATION BAR</w:t>
                      </w:r>
                    </w:p>
                  </w:txbxContent>
                </v:textbox>
                <w10:wrap anchorx="margin" anchory="page"/>
              </v:shape>
            </w:pict>
          </mc:Fallback>
        </mc:AlternateContent>
      </w:r>
    </w:p>
    <w:p w14:paraId="28621C19" w14:textId="16A46D55" w:rsidR="007E37C9" w:rsidRDefault="007E37C9" w:rsidP="00E05199">
      <w:pPr>
        <w:jc w:val="both"/>
        <w:rPr>
          <w:b/>
          <w:bCs/>
          <w:sz w:val="32"/>
          <w:szCs w:val="32"/>
          <w:lang w:val="en-IN"/>
        </w:rPr>
      </w:pPr>
    </w:p>
    <w:p w14:paraId="6C0B9F78" w14:textId="091231D7" w:rsidR="007E37C9" w:rsidRDefault="0080006F" w:rsidP="00E05199">
      <w:pPr>
        <w:jc w:val="both"/>
        <w:rPr>
          <w:b/>
          <w:bCs/>
          <w:sz w:val="32"/>
          <w:szCs w:val="32"/>
          <w:lang w:val="en-IN"/>
        </w:rPr>
      </w:pPr>
      <w:r w:rsidRPr="003F3912">
        <w:rPr>
          <w:b/>
          <w:bCs/>
          <w:noProof/>
          <w:sz w:val="32"/>
          <w:szCs w:val="32"/>
          <w:lang w:val="en-IN"/>
        </w:rPr>
        <mc:AlternateContent>
          <mc:Choice Requires="wps">
            <w:drawing>
              <wp:anchor distT="45720" distB="45720" distL="114300" distR="114300" simplePos="0" relativeHeight="251682816" behindDoc="0" locked="0" layoutInCell="1" allowOverlap="1" wp14:anchorId="43350967" wp14:editId="1C09477C">
                <wp:simplePos x="0" y="0"/>
                <wp:positionH relativeFrom="column">
                  <wp:posOffset>453545</wp:posOffset>
                </wp:positionH>
                <wp:positionV relativeFrom="paragraph">
                  <wp:posOffset>1463164</wp:posOffset>
                </wp:positionV>
                <wp:extent cx="1767840" cy="543560"/>
                <wp:effectExtent l="0" t="0" r="22860" b="27940"/>
                <wp:wrapSquare wrapText="bothSides"/>
                <wp:docPr id="1506185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543560"/>
                        </a:xfrm>
                        <a:prstGeom prst="rect">
                          <a:avLst/>
                        </a:prstGeom>
                        <a:solidFill>
                          <a:schemeClr val="accent1">
                            <a:lumMod val="20000"/>
                            <a:lumOff val="80000"/>
                          </a:schemeClr>
                        </a:solidFill>
                        <a:ln w="9525">
                          <a:solidFill>
                            <a:srgbClr val="000000"/>
                          </a:solidFill>
                          <a:miter lim="800000"/>
                          <a:headEnd/>
                          <a:tailEnd/>
                        </a:ln>
                      </wps:spPr>
                      <wps:txbx>
                        <w:txbxContent>
                          <w:p w14:paraId="2F3DCEFE" w14:textId="4A979F21" w:rsidR="003F3912" w:rsidRPr="00A64143" w:rsidRDefault="00085C36">
                            <w:pPr>
                              <w:rPr>
                                <w:sz w:val="28"/>
                                <w:szCs w:val="28"/>
                                <w:lang w:val="en-IN"/>
                              </w:rPr>
                            </w:pPr>
                            <w:r w:rsidRPr="00A64143">
                              <w:rPr>
                                <w:sz w:val="28"/>
                                <w:szCs w:val="28"/>
                                <w:lang w:val="en-IN"/>
                              </w:rPr>
                              <w:t>USER INFORAMTION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50967" id="_x0000_s1030" type="#_x0000_t202" style="position:absolute;left:0;text-align:left;margin-left:35.7pt;margin-top:115.2pt;width:139.2pt;height:42.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" fillcolor="#deeaf6 [660]">
                <v:textbox>
                  <w:txbxContent>
                    <w:p w14:paraId="2F3DCEFE" w14:textId="4A979F21" w:rsidR="003F3912" w:rsidRPr="00A64143" w:rsidRDefault="00085C36">
                      <w:pPr>
                        <w:rPr>
                          <w:sz w:val="28"/>
                          <w:szCs w:val="28"/>
                          <w:lang w:val="en-IN"/>
                        </w:rPr>
                      </w:pPr>
                      <w:r w:rsidRPr="00A64143">
                        <w:rPr>
                          <w:sz w:val="28"/>
                          <w:szCs w:val="28"/>
                          <w:lang w:val="en-IN"/>
                        </w:rPr>
                        <w:t>USER INFORAMTION</w:t>
                      </w:r>
                    </w:p>
                  </w:txbxContent>
                </v:textbox>
                <w10:wrap type="square"/>
              </v:shape>
            </w:pict>
          </mc:Fallback>
        </mc:AlternateContent>
      </w:r>
      <w:r w:rsidRPr="003F3912">
        <w:rPr>
          <w:b/>
          <w:bCs/>
          <w:noProof/>
          <w:sz w:val="32"/>
          <w:szCs w:val="32"/>
          <w:lang w:val="en-IN"/>
        </w:rPr>
        <mc:AlternateContent>
          <mc:Choice Requires="wps">
            <w:drawing>
              <wp:anchor distT="45720" distB="45720" distL="114300" distR="114300" simplePos="0" relativeHeight="251680768" behindDoc="0" locked="0" layoutInCell="1" allowOverlap="1" wp14:anchorId="47669882" wp14:editId="65D12F77">
                <wp:simplePos x="0" y="0"/>
                <wp:positionH relativeFrom="margin">
                  <wp:align>right</wp:align>
                </wp:positionH>
                <wp:positionV relativeFrom="paragraph">
                  <wp:posOffset>978504</wp:posOffset>
                </wp:positionV>
                <wp:extent cx="5637530" cy="2207895"/>
                <wp:effectExtent l="0" t="0" r="20320" b="20955"/>
                <wp:wrapSquare wrapText="bothSides"/>
                <wp:docPr id="18705979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2207895"/>
                        </a:xfrm>
                        <a:prstGeom prst="rect">
                          <a:avLst/>
                        </a:prstGeom>
                        <a:solidFill>
                          <a:schemeClr val="accent1">
                            <a:lumMod val="60000"/>
                            <a:lumOff val="40000"/>
                          </a:schemeClr>
                        </a:solidFill>
                        <a:ln w="9525">
                          <a:solidFill>
                            <a:srgbClr val="000000"/>
                          </a:solidFill>
                          <a:miter lim="800000"/>
                          <a:headEnd/>
                          <a:tailEnd/>
                        </a:ln>
                      </wps:spPr>
                      <wps:txbx>
                        <w:txbxContent>
                          <w:p w14:paraId="64930F6C" w14:textId="53A2CE89" w:rsidR="003F3912" w:rsidRPr="00A64143" w:rsidRDefault="0037309A" w:rsidP="0037309A">
                            <w:pPr>
                              <w:jc w:val="center"/>
                              <w:rPr>
                                <w:sz w:val="28"/>
                                <w:szCs w:val="28"/>
                                <w:lang w:val="en-IN"/>
                              </w:rPr>
                            </w:pPr>
                            <w:r w:rsidRPr="00A64143">
                              <w:rPr>
                                <w:sz w:val="28"/>
                                <w:szCs w:val="28"/>
                                <w:lang w:val="en-IN"/>
                              </w:rPr>
                              <w:t>MAP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69882" id="_x0000_s1031" type="#_x0000_t202" style="position:absolute;left:0;text-align:left;margin-left:392.7pt;margin-top:77.05pt;width:443.9pt;height:173.8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" fillcolor="#9cc2e5 [1940]">
                <v:textbox>
                  <w:txbxContent>
                    <w:p w14:paraId="64930F6C" w14:textId="53A2CE89" w:rsidR="003F3912" w:rsidRPr="00A64143" w:rsidRDefault="0037309A" w:rsidP="0037309A">
                      <w:pPr>
                        <w:jc w:val="center"/>
                        <w:rPr>
                          <w:sz w:val="28"/>
                          <w:szCs w:val="28"/>
                          <w:lang w:val="en-IN"/>
                        </w:rPr>
                      </w:pPr>
                      <w:r w:rsidRPr="00A64143">
                        <w:rPr>
                          <w:sz w:val="28"/>
                          <w:szCs w:val="28"/>
                          <w:lang w:val="en-IN"/>
                        </w:rPr>
                        <w:t>MAP AREA</w:t>
                      </w:r>
                    </w:p>
                  </w:txbxContent>
                </v:textbox>
                <w10:wrap type="square" anchorx="margin"/>
              </v:shape>
            </w:pict>
          </mc:Fallback>
        </mc:AlternateContent>
      </w:r>
      <w:r w:rsidRPr="00AF63A3">
        <w:rPr>
          <w:b/>
          <w:bCs/>
          <w:noProof/>
          <w:sz w:val="32"/>
          <w:szCs w:val="32"/>
          <w:lang w:val="en-IN"/>
        </w:rPr>
        <mc:AlternateContent>
          <mc:Choice Requires="wps">
            <w:drawing>
              <wp:anchor distT="45720" distB="45720" distL="114300" distR="114300" simplePos="0" relativeHeight="251678720" behindDoc="0" locked="0" layoutInCell="1" allowOverlap="1" wp14:anchorId="3FC66916" wp14:editId="4B72A871">
                <wp:simplePos x="0" y="0"/>
                <wp:positionH relativeFrom="margin">
                  <wp:align>right</wp:align>
                </wp:positionH>
                <wp:positionV relativeFrom="paragraph">
                  <wp:posOffset>449286</wp:posOffset>
                </wp:positionV>
                <wp:extent cx="5629910" cy="311785"/>
                <wp:effectExtent l="0" t="0" r="27940" b="12065"/>
                <wp:wrapSquare wrapText="bothSides"/>
                <wp:docPr id="5580338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910" cy="311785"/>
                        </a:xfrm>
                        <a:prstGeom prst="rect">
                          <a:avLst/>
                        </a:prstGeom>
                        <a:solidFill>
                          <a:schemeClr val="accent1">
                            <a:lumMod val="60000"/>
                            <a:lumOff val="40000"/>
                          </a:schemeClr>
                        </a:solidFill>
                        <a:ln w="9525">
                          <a:solidFill>
                            <a:srgbClr val="000000"/>
                          </a:solidFill>
                          <a:miter lim="800000"/>
                          <a:headEnd/>
                          <a:tailEnd/>
                        </a:ln>
                      </wps:spPr>
                      <wps:txbx>
                        <w:txbxContent>
                          <w:p w14:paraId="56B20456" w14:textId="263DC597" w:rsidR="00AF63A3" w:rsidRPr="00A64143" w:rsidRDefault="001E2FB6" w:rsidP="00A64143">
                            <w:pPr>
                              <w:jc w:val="center"/>
                              <w:rPr>
                                <w:sz w:val="28"/>
                                <w:szCs w:val="28"/>
                                <w:lang w:val="en-IN"/>
                              </w:rPr>
                            </w:pPr>
                            <w:r w:rsidRPr="00A64143">
                              <w:rPr>
                                <w:sz w:val="28"/>
                                <w:szCs w:val="28"/>
                                <w:lang w:val="en-IN"/>
                              </w:rPr>
                              <w:t>NAVIGATION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66916" id="_x0000_s1032" type="#_x0000_t202" style="position:absolute;left:0;text-align:left;margin-left:392.1pt;margin-top:35.4pt;width:443.3pt;height:24.5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" fillcolor="#9cc2e5 [1940]">
                <v:textbox>
                  <w:txbxContent>
                    <w:p w14:paraId="56B20456" w14:textId="263DC597" w:rsidR="00AF63A3" w:rsidRPr="00A64143" w:rsidRDefault="001E2FB6" w:rsidP="00A64143">
                      <w:pPr>
                        <w:jc w:val="center"/>
                        <w:rPr>
                          <w:sz w:val="28"/>
                          <w:szCs w:val="28"/>
                          <w:lang w:val="en-IN"/>
                        </w:rPr>
                      </w:pPr>
                      <w:r w:rsidRPr="00A64143">
                        <w:rPr>
                          <w:sz w:val="28"/>
                          <w:szCs w:val="28"/>
                          <w:lang w:val="en-IN"/>
                        </w:rPr>
                        <w:t>NAVIGATION BAR</w:t>
                      </w:r>
                    </w:p>
                  </w:txbxContent>
                </v:textbox>
                <w10:wrap type="square" anchorx="margin"/>
              </v:shape>
            </w:pict>
          </mc:Fallback>
        </mc:AlternateContent>
      </w:r>
    </w:p>
    <w:p w14:paraId="15297836" w14:textId="194AEFE1" w:rsidR="007E37C9" w:rsidRDefault="0080006F" w:rsidP="00E05199">
      <w:pPr>
        <w:jc w:val="both"/>
        <w:rPr>
          <w:b/>
          <w:bCs/>
          <w:sz w:val="32"/>
          <w:szCs w:val="32"/>
          <w:lang w:val="en-IN"/>
        </w:rPr>
      </w:pPr>
      <w:r>
        <w:rPr>
          <w:b/>
          <w:bCs/>
          <w:noProof/>
          <w:sz w:val="32"/>
          <w:szCs w:val="32"/>
          <w:lang w:val="en-IN"/>
        </w:rPr>
        <mc:AlternateContent>
          <mc:Choice Requires="wps">
            <w:drawing>
              <wp:anchor distT="0" distB="0" distL="114300" distR="114300" simplePos="0" relativeHeight="251676672" behindDoc="0" locked="0" layoutInCell="1" allowOverlap="1" wp14:anchorId="13602284" wp14:editId="3008C248">
                <wp:simplePos x="0" y="0"/>
                <wp:positionH relativeFrom="page">
                  <wp:align>center</wp:align>
                </wp:positionH>
                <wp:positionV relativeFrom="paragraph">
                  <wp:posOffset>52984</wp:posOffset>
                </wp:positionV>
                <wp:extent cx="6234430" cy="3285893"/>
                <wp:effectExtent l="0" t="0" r="13970" b="10160"/>
                <wp:wrapNone/>
                <wp:docPr id="1451913631" name="Rectangle 12"/>
                <wp:cNvGraphicFramePr/>
                <a:graphic xmlns:a="http://schemas.openxmlformats.org/drawingml/2006/main">
                  <a:graphicData uri="http://schemas.microsoft.com/office/word/2010/wordprocessingShape">
                    <wps:wsp>
                      <wps:cNvSpPr/>
                      <wps:spPr>
                        <a:xfrm>
                          <a:off x="0" y="0"/>
                          <a:ext cx="6234430" cy="3285893"/>
                        </a:xfrm>
                        <a:prstGeom prst="rect">
                          <a:avLst/>
                        </a:prstGeom>
                        <a:solidFill>
                          <a:schemeClr val="bg2">
                            <a:lumMod val="9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EEC3B" id="Rectangle 12" o:spid="_x0000_s1026" style="position:absolute;margin-left:0;margin-top:4.15pt;width:490.9pt;height:258.75pt;z-index:25167667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" fillcolor="#cfcdcd [2894]" strokecolor="#70ad47 [3209]" strokeweight="1pt">
                <w10:wrap anchorx="page"/>
              </v:rect>
            </w:pict>
          </mc:Fallback>
        </mc:AlternateContent>
      </w:r>
    </w:p>
    <w:p w14:paraId="4E14DCCA" w14:textId="0065293B" w:rsidR="007E37C9" w:rsidRDefault="007E37C9" w:rsidP="00E05199">
      <w:pPr>
        <w:jc w:val="both"/>
        <w:rPr>
          <w:b/>
          <w:bCs/>
          <w:sz w:val="32"/>
          <w:szCs w:val="32"/>
          <w:lang w:val="en-IN"/>
        </w:rPr>
      </w:pPr>
    </w:p>
    <w:p w14:paraId="3C8A7453" w14:textId="7D51D7C5" w:rsidR="007E37C9" w:rsidRPr="009A6071" w:rsidRDefault="0080006F" w:rsidP="009A6071">
      <w:pPr>
        <w:pStyle w:val="Caption"/>
        <w:jc w:val="center"/>
        <w:rPr>
          <w:sz w:val="28"/>
          <w:szCs w:val="20"/>
          <w:lang w:val="en-IN"/>
        </w:rPr>
      </w:pPr>
      <w:r w:rsidRPr="009A6071">
        <w:rPr>
          <w:sz w:val="28"/>
          <w:szCs w:val="20"/>
          <w:lang w:val="en-IN"/>
        </w:rPr>
        <w:t xml:space="preserve">Figure 9 &amp; 10. </w:t>
      </w:r>
      <w:r w:rsidR="00BE1F94" w:rsidRPr="009A6071">
        <w:rPr>
          <w:sz w:val="28"/>
          <w:szCs w:val="20"/>
          <w:lang w:val="en-IN"/>
        </w:rPr>
        <w:t xml:space="preserve">First  figure shows the </w:t>
      </w:r>
      <w:r w:rsidR="007C5A57" w:rsidRPr="009A6071">
        <w:rPr>
          <w:sz w:val="28"/>
          <w:szCs w:val="20"/>
          <w:lang w:val="en-IN"/>
        </w:rPr>
        <w:t>bridge quality prediction webpage. Second image shows the geospat</w:t>
      </w:r>
      <w:r w:rsidR="009A6071" w:rsidRPr="009A6071">
        <w:rPr>
          <w:sz w:val="28"/>
          <w:szCs w:val="20"/>
          <w:lang w:val="en-IN"/>
        </w:rPr>
        <w:t>ial mapping feature webpage</w:t>
      </w:r>
    </w:p>
    <w:p w14:paraId="1F765CD2" w14:textId="77777777" w:rsidR="009A6071" w:rsidRDefault="009A6071" w:rsidP="00E05199">
      <w:pPr>
        <w:jc w:val="both"/>
        <w:rPr>
          <w:b/>
          <w:bCs/>
          <w:sz w:val="28"/>
          <w:szCs w:val="28"/>
          <w:lang w:val="en-IN"/>
        </w:rPr>
      </w:pPr>
    </w:p>
    <w:p w14:paraId="43F8FA49" w14:textId="77777777" w:rsidR="009A6071" w:rsidRDefault="009A6071" w:rsidP="00E05199">
      <w:pPr>
        <w:jc w:val="both"/>
        <w:rPr>
          <w:b/>
          <w:bCs/>
          <w:sz w:val="28"/>
          <w:szCs w:val="28"/>
          <w:lang w:val="en-IN"/>
        </w:rPr>
      </w:pPr>
    </w:p>
    <w:p w14:paraId="3D4031A8" w14:textId="1AD3A1F5" w:rsidR="003F730E" w:rsidRDefault="003F730E" w:rsidP="00E05199">
      <w:pPr>
        <w:jc w:val="both"/>
        <w:rPr>
          <w:b/>
          <w:bCs/>
          <w:sz w:val="28"/>
          <w:szCs w:val="28"/>
        </w:rPr>
      </w:pPr>
      <w:r>
        <w:rPr>
          <w:b/>
          <w:bCs/>
          <w:sz w:val="28"/>
          <w:szCs w:val="28"/>
          <w:lang w:val="en-IN"/>
        </w:rPr>
        <w:lastRenderedPageBreak/>
        <w:t>7.3</w:t>
      </w:r>
      <w:r w:rsidR="003950AF">
        <w:rPr>
          <w:b/>
          <w:bCs/>
          <w:sz w:val="28"/>
          <w:szCs w:val="28"/>
          <w:lang w:val="en-IN"/>
        </w:rPr>
        <w:t xml:space="preserve"> </w:t>
      </w:r>
      <w:r w:rsidR="003950AF" w:rsidRPr="003950AF">
        <w:rPr>
          <w:b/>
          <w:bCs/>
          <w:sz w:val="28"/>
          <w:szCs w:val="28"/>
        </w:rPr>
        <w:t>Design and Test Steps</w:t>
      </w:r>
    </w:p>
    <w:p w14:paraId="31BAEF43" w14:textId="77777777" w:rsidR="003950AF" w:rsidRDefault="003950AF" w:rsidP="00E05199">
      <w:pPr>
        <w:jc w:val="both"/>
        <w:rPr>
          <w:b/>
          <w:bCs/>
          <w:sz w:val="28"/>
          <w:szCs w:val="28"/>
        </w:rPr>
      </w:pPr>
    </w:p>
    <w:p w14:paraId="24FD56A0" w14:textId="2C341143" w:rsidR="00E05199" w:rsidRDefault="003D3423" w:rsidP="00E05199">
      <w:pPr>
        <w:jc w:val="both"/>
        <w:rPr>
          <w:sz w:val="28"/>
          <w:szCs w:val="28"/>
          <w:lang w:val="en-IN"/>
        </w:rPr>
      </w:pPr>
      <w:r>
        <w:rPr>
          <w:sz w:val="28"/>
          <w:szCs w:val="28"/>
          <w:lang w:val="en-IN"/>
        </w:rPr>
        <w:t>7.3</w:t>
      </w:r>
      <w:r w:rsidR="00BF0A6C">
        <w:rPr>
          <w:sz w:val="28"/>
          <w:szCs w:val="28"/>
          <w:lang w:val="en-IN"/>
        </w:rPr>
        <w:t>.</w:t>
      </w:r>
      <w:r w:rsidR="00AD0278">
        <w:rPr>
          <w:sz w:val="28"/>
          <w:szCs w:val="28"/>
          <w:lang w:val="en-IN"/>
        </w:rPr>
        <w:t>1</w:t>
      </w:r>
      <w:r>
        <w:rPr>
          <w:sz w:val="28"/>
          <w:szCs w:val="28"/>
          <w:lang w:val="en-IN"/>
        </w:rPr>
        <w:t xml:space="preserve"> </w:t>
      </w:r>
      <w:r w:rsidR="00E05199" w:rsidRPr="00E05199">
        <w:rPr>
          <w:sz w:val="28"/>
          <w:szCs w:val="28"/>
          <w:lang w:val="en-IN"/>
        </w:rPr>
        <w:t xml:space="preserve"> Design Steps</w:t>
      </w:r>
    </w:p>
    <w:p w14:paraId="3B0D98A2" w14:textId="77777777" w:rsidR="003D3423" w:rsidRPr="00E05199" w:rsidRDefault="003D3423" w:rsidP="00E05199">
      <w:pPr>
        <w:jc w:val="both"/>
        <w:rPr>
          <w:sz w:val="28"/>
          <w:szCs w:val="28"/>
          <w:lang w:val="en-IN"/>
        </w:rPr>
      </w:pPr>
    </w:p>
    <w:p w14:paraId="25F100E2" w14:textId="77777777" w:rsidR="00E05199" w:rsidRPr="00E05199" w:rsidRDefault="00E05199" w:rsidP="00E05199">
      <w:pPr>
        <w:numPr>
          <w:ilvl w:val="0"/>
          <w:numId w:val="70"/>
        </w:numPr>
        <w:jc w:val="both"/>
        <w:rPr>
          <w:sz w:val="28"/>
          <w:szCs w:val="28"/>
          <w:lang w:val="en-IN"/>
        </w:rPr>
      </w:pPr>
      <w:r w:rsidRPr="00E05199">
        <w:rPr>
          <w:sz w:val="28"/>
          <w:szCs w:val="28"/>
          <w:lang w:val="en-IN"/>
        </w:rPr>
        <w:t>Requirement Analysis:</w:t>
      </w:r>
    </w:p>
    <w:p w14:paraId="29BB9FE4" w14:textId="6B644B3E" w:rsidR="00E05199" w:rsidRPr="00E05199" w:rsidRDefault="00E05199" w:rsidP="00E05199">
      <w:pPr>
        <w:numPr>
          <w:ilvl w:val="1"/>
          <w:numId w:val="70"/>
        </w:numPr>
        <w:jc w:val="both"/>
        <w:rPr>
          <w:sz w:val="28"/>
          <w:szCs w:val="28"/>
          <w:lang w:val="en-IN"/>
        </w:rPr>
      </w:pPr>
      <w:r w:rsidRPr="00E05199">
        <w:rPr>
          <w:sz w:val="28"/>
          <w:szCs w:val="28"/>
          <w:lang w:val="en-IN"/>
        </w:rPr>
        <w:t xml:space="preserve">Gather and </w:t>
      </w:r>
      <w:r w:rsidR="00082508" w:rsidRPr="00E05199">
        <w:rPr>
          <w:sz w:val="28"/>
          <w:szCs w:val="28"/>
          <w:lang w:val="en-IN"/>
        </w:rPr>
        <w:t>analyse</w:t>
      </w:r>
      <w:r w:rsidRPr="00E05199">
        <w:rPr>
          <w:sz w:val="28"/>
          <w:szCs w:val="28"/>
          <w:lang w:val="en-IN"/>
        </w:rPr>
        <w:t xml:space="preserve"> functional and non-functional requirements.</w:t>
      </w:r>
    </w:p>
    <w:p w14:paraId="1DF1B3BD" w14:textId="77777777" w:rsidR="00E05199" w:rsidRDefault="00E05199" w:rsidP="00E05199">
      <w:pPr>
        <w:numPr>
          <w:ilvl w:val="1"/>
          <w:numId w:val="70"/>
        </w:numPr>
        <w:jc w:val="both"/>
        <w:rPr>
          <w:sz w:val="28"/>
          <w:szCs w:val="28"/>
          <w:lang w:val="en-IN"/>
        </w:rPr>
      </w:pPr>
      <w:r w:rsidRPr="00E05199">
        <w:rPr>
          <w:sz w:val="28"/>
          <w:szCs w:val="28"/>
          <w:lang w:val="en-IN"/>
        </w:rPr>
        <w:t>Identify bridge parameters to monitor (e.g., stress, strain, temperature).</w:t>
      </w:r>
    </w:p>
    <w:p w14:paraId="49BE2AAC" w14:textId="77777777" w:rsidR="003D3423" w:rsidRPr="00E05199" w:rsidRDefault="003D3423" w:rsidP="003D3423">
      <w:pPr>
        <w:jc w:val="both"/>
        <w:rPr>
          <w:sz w:val="28"/>
          <w:szCs w:val="28"/>
          <w:lang w:val="en-IN"/>
        </w:rPr>
      </w:pPr>
    </w:p>
    <w:p w14:paraId="5C891F31" w14:textId="77777777" w:rsidR="00E05199" w:rsidRPr="00E05199" w:rsidRDefault="00E05199" w:rsidP="00E05199">
      <w:pPr>
        <w:numPr>
          <w:ilvl w:val="0"/>
          <w:numId w:val="70"/>
        </w:numPr>
        <w:jc w:val="both"/>
        <w:rPr>
          <w:sz w:val="28"/>
          <w:szCs w:val="28"/>
          <w:lang w:val="en-IN"/>
        </w:rPr>
      </w:pPr>
      <w:r w:rsidRPr="00E05199">
        <w:rPr>
          <w:sz w:val="28"/>
          <w:szCs w:val="28"/>
          <w:lang w:val="en-IN"/>
        </w:rPr>
        <w:t>System Architecture Design:</w:t>
      </w:r>
    </w:p>
    <w:p w14:paraId="137E8A39" w14:textId="7F18E626" w:rsidR="00E05199" w:rsidRPr="00E05199" w:rsidRDefault="00E05199" w:rsidP="00E05199">
      <w:pPr>
        <w:numPr>
          <w:ilvl w:val="1"/>
          <w:numId w:val="70"/>
        </w:numPr>
        <w:jc w:val="both"/>
        <w:rPr>
          <w:sz w:val="28"/>
          <w:szCs w:val="28"/>
          <w:lang w:val="en-IN"/>
        </w:rPr>
      </w:pPr>
      <w:r w:rsidRPr="00E05199">
        <w:rPr>
          <w:sz w:val="28"/>
          <w:szCs w:val="28"/>
          <w:lang w:val="en-IN"/>
        </w:rPr>
        <w:t xml:space="preserve">Define a layered architecture with components for </w:t>
      </w:r>
      <w:r w:rsidR="00082508">
        <w:rPr>
          <w:sz w:val="28"/>
          <w:szCs w:val="28"/>
          <w:lang w:val="en-IN"/>
        </w:rPr>
        <w:t>bridge parameters</w:t>
      </w:r>
      <w:r w:rsidRPr="00E05199">
        <w:rPr>
          <w:sz w:val="28"/>
          <w:szCs w:val="28"/>
          <w:lang w:val="en-IN"/>
        </w:rPr>
        <w:t>, data collection, ML analysis, and user interface.</w:t>
      </w:r>
    </w:p>
    <w:p w14:paraId="78896400" w14:textId="56729B3E" w:rsidR="00E05199" w:rsidRDefault="00E05199" w:rsidP="00E05199">
      <w:pPr>
        <w:numPr>
          <w:ilvl w:val="1"/>
          <w:numId w:val="70"/>
        </w:numPr>
        <w:jc w:val="both"/>
        <w:rPr>
          <w:sz w:val="28"/>
          <w:szCs w:val="28"/>
          <w:lang w:val="en-IN"/>
        </w:rPr>
      </w:pPr>
      <w:r w:rsidRPr="00E05199">
        <w:rPr>
          <w:sz w:val="28"/>
          <w:szCs w:val="28"/>
          <w:lang w:val="en-IN"/>
        </w:rPr>
        <w:t>Identify necessary tools and technologies (e.g. ANN for predictions, Flask for web app).</w:t>
      </w:r>
    </w:p>
    <w:p w14:paraId="52CE175F" w14:textId="77777777" w:rsidR="003D3423" w:rsidRPr="00E05199" w:rsidRDefault="003D3423" w:rsidP="003D3423">
      <w:pPr>
        <w:jc w:val="both"/>
        <w:rPr>
          <w:sz w:val="28"/>
          <w:szCs w:val="28"/>
          <w:lang w:val="en-IN"/>
        </w:rPr>
      </w:pPr>
    </w:p>
    <w:p w14:paraId="49CE5626" w14:textId="77777777" w:rsidR="00E05199" w:rsidRPr="00E05199" w:rsidRDefault="00E05199" w:rsidP="00E05199">
      <w:pPr>
        <w:numPr>
          <w:ilvl w:val="0"/>
          <w:numId w:val="70"/>
        </w:numPr>
        <w:jc w:val="both"/>
        <w:rPr>
          <w:sz w:val="28"/>
          <w:szCs w:val="28"/>
          <w:lang w:val="en-IN"/>
        </w:rPr>
      </w:pPr>
      <w:r w:rsidRPr="00E05199">
        <w:rPr>
          <w:sz w:val="28"/>
          <w:szCs w:val="28"/>
          <w:lang w:val="en-IN"/>
        </w:rPr>
        <w:t>Database Design:</w:t>
      </w:r>
    </w:p>
    <w:p w14:paraId="0BCBDD47" w14:textId="77777777" w:rsidR="00E05199" w:rsidRPr="00E05199" w:rsidRDefault="00E05199" w:rsidP="00E05199">
      <w:pPr>
        <w:numPr>
          <w:ilvl w:val="1"/>
          <w:numId w:val="70"/>
        </w:numPr>
        <w:jc w:val="both"/>
        <w:rPr>
          <w:sz w:val="28"/>
          <w:szCs w:val="28"/>
          <w:lang w:val="en-IN"/>
        </w:rPr>
      </w:pPr>
      <w:r w:rsidRPr="00E05199">
        <w:rPr>
          <w:sz w:val="28"/>
          <w:szCs w:val="28"/>
          <w:lang w:val="en-IN"/>
        </w:rPr>
        <w:t>Create an Entity-Relationship (E-R) diagram.</w:t>
      </w:r>
    </w:p>
    <w:p w14:paraId="26F4AEBB" w14:textId="77777777" w:rsidR="00E05199" w:rsidRPr="00E05199" w:rsidRDefault="00E05199" w:rsidP="00E05199">
      <w:pPr>
        <w:numPr>
          <w:ilvl w:val="1"/>
          <w:numId w:val="70"/>
        </w:numPr>
        <w:jc w:val="both"/>
        <w:rPr>
          <w:sz w:val="28"/>
          <w:szCs w:val="28"/>
          <w:lang w:val="en-IN"/>
        </w:rPr>
      </w:pPr>
      <w:r w:rsidRPr="00E05199">
        <w:rPr>
          <w:sz w:val="28"/>
          <w:szCs w:val="28"/>
          <w:lang w:val="en-IN"/>
        </w:rPr>
        <w:t>Define database tables:</w:t>
      </w:r>
    </w:p>
    <w:p w14:paraId="13E00FC8" w14:textId="77777777" w:rsidR="00E05199" w:rsidRPr="00E05199" w:rsidRDefault="00E05199" w:rsidP="00E05199">
      <w:pPr>
        <w:numPr>
          <w:ilvl w:val="2"/>
          <w:numId w:val="70"/>
        </w:numPr>
        <w:jc w:val="both"/>
        <w:rPr>
          <w:sz w:val="28"/>
          <w:szCs w:val="28"/>
          <w:lang w:val="en-IN"/>
        </w:rPr>
      </w:pPr>
      <w:r w:rsidRPr="00E05199">
        <w:rPr>
          <w:sz w:val="28"/>
          <w:szCs w:val="28"/>
          <w:lang w:val="en-IN"/>
        </w:rPr>
        <w:t>BridgeDetails: Stores bridge metadata (ID, type, location).</w:t>
      </w:r>
    </w:p>
    <w:p w14:paraId="0791BC16" w14:textId="77777777" w:rsidR="00E05199" w:rsidRDefault="00E05199" w:rsidP="00E05199">
      <w:pPr>
        <w:numPr>
          <w:ilvl w:val="2"/>
          <w:numId w:val="70"/>
        </w:numPr>
        <w:jc w:val="both"/>
        <w:rPr>
          <w:sz w:val="28"/>
          <w:szCs w:val="28"/>
          <w:lang w:val="en-IN"/>
        </w:rPr>
      </w:pPr>
      <w:r w:rsidRPr="00E05199">
        <w:rPr>
          <w:sz w:val="28"/>
          <w:szCs w:val="28"/>
          <w:lang w:val="en-IN"/>
        </w:rPr>
        <w:t>Predictions: Stores ML predictions for bridge conditions.</w:t>
      </w:r>
    </w:p>
    <w:p w14:paraId="4C3FC408" w14:textId="77777777" w:rsidR="003D3423" w:rsidRPr="00E05199" w:rsidRDefault="003D3423" w:rsidP="003D3423">
      <w:pPr>
        <w:jc w:val="both"/>
        <w:rPr>
          <w:sz w:val="28"/>
          <w:szCs w:val="28"/>
          <w:lang w:val="en-IN"/>
        </w:rPr>
      </w:pPr>
    </w:p>
    <w:p w14:paraId="7CE9483E" w14:textId="77777777" w:rsidR="00E05199" w:rsidRPr="00E05199" w:rsidRDefault="00E05199" w:rsidP="00E05199">
      <w:pPr>
        <w:numPr>
          <w:ilvl w:val="0"/>
          <w:numId w:val="70"/>
        </w:numPr>
        <w:jc w:val="both"/>
        <w:rPr>
          <w:sz w:val="28"/>
          <w:szCs w:val="28"/>
          <w:lang w:val="en-IN"/>
        </w:rPr>
      </w:pPr>
      <w:r w:rsidRPr="00E05199">
        <w:rPr>
          <w:sz w:val="28"/>
          <w:szCs w:val="28"/>
          <w:lang w:val="en-IN"/>
        </w:rPr>
        <w:t>Machine Learning Model Development:</w:t>
      </w:r>
    </w:p>
    <w:p w14:paraId="1C8571D4" w14:textId="77777777" w:rsidR="00E05199" w:rsidRPr="00E05199" w:rsidRDefault="00E05199" w:rsidP="00E05199">
      <w:pPr>
        <w:numPr>
          <w:ilvl w:val="1"/>
          <w:numId w:val="70"/>
        </w:numPr>
        <w:jc w:val="both"/>
        <w:rPr>
          <w:sz w:val="28"/>
          <w:szCs w:val="28"/>
          <w:lang w:val="en-IN"/>
        </w:rPr>
      </w:pPr>
      <w:r w:rsidRPr="00E05199">
        <w:rPr>
          <w:sz w:val="28"/>
          <w:szCs w:val="28"/>
          <w:lang w:val="en-IN"/>
        </w:rPr>
        <w:t>Select suitable algorithms (e.g., ANN, Random Forest).</w:t>
      </w:r>
    </w:p>
    <w:p w14:paraId="466C9CDE" w14:textId="0770E967" w:rsidR="00E05199" w:rsidRPr="00E05199" w:rsidRDefault="00E05199" w:rsidP="00E05199">
      <w:pPr>
        <w:numPr>
          <w:ilvl w:val="1"/>
          <w:numId w:val="70"/>
        </w:numPr>
        <w:jc w:val="both"/>
        <w:rPr>
          <w:sz w:val="28"/>
          <w:szCs w:val="28"/>
          <w:lang w:val="en-IN"/>
        </w:rPr>
      </w:pPr>
      <w:r w:rsidRPr="00E05199">
        <w:rPr>
          <w:sz w:val="28"/>
          <w:szCs w:val="28"/>
          <w:lang w:val="en-IN"/>
        </w:rPr>
        <w:t>Collect training data (</w:t>
      </w:r>
      <w:r w:rsidR="001B3592">
        <w:rPr>
          <w:sz w:val="28"/>
          <w:szCs w:val="28"/>
          <w:lang w:val="en-IN"/>
        </w:rPr>
        <w:t>bridge parameters</w:t>
      </w:r>
      <w:r w:rsidRPr="00E05199">
        <w:rPr>
          <w:sz w:val="28"/>
          <w:szCs w:val="28"/>
          <w:lang w:val="en-IN"/>
        </w:rPr>
        <w:t>, bridge conditions).</w:t>
      </w:r>
    </w:p>
    <w:p w14:paraId="4FCADC18" w14:textId="77777777" w:rsidR="00E05199" w:rsidRDefault="00E05199" w:rsidP="00E05199">
      <w:pPr>
        <w:numPr>
          <w:ilvl w:val="1"/>
          <w:numId w:val="70"/>
        </w:numPr>
        <w:jc w:val="both"/>
        <w:rPr>
          <w:sz w:val="28"/>
          <w:szCs w:val="28"/>
          <w:lang w:val="en-IN"/>
        </w:rPr>
      </w:pPr>
      <w:r w:rsidRPr="00E05199">
        <w:rPr>
          <w:sz w:val="28"/>
          <w:szCs w:val="28"/>
          <w:lang w:val="en-IN"/>
        </w:rPr>
        <w:t>Train, validate, and test the model using historical data.</w:t>
      </w:r>
    </w:p>
    <w:p w14:paraId="33E1C4C6" w14:textId="77777777" w:rsidR="003D3423" w:rsidRPr="00E05199" w:rsidRDefault="003D3423" w:rsidP="003D3423">
      <w:pPr>
        <w:jc w:val="both"/>
        <w:rPr>
          <w:sz w:val="28"/>
          <w:szCs w:val="28"/>
          <w:lang w:val="en-IN"/>
        </w:rPr>
      </w:pPr>
    </w:p>
    <w:p w14:paraId="346A70B1" w14:textId="77777777" w:rsidR="00E05199" w:rsidRPr="00E05199" w:rsidRDefault="00E05199" w:rsidP="00E05199">
      <w:pPr>
        <w:numPr>
          <w:ilvl w:val="0"/>
          <w:numId w:val="70"/>
        </w:numPr>
        <w:jc w:val="both"/>
        <w:rPr>
          <w:sz w:val="28"/>
          <w:szCs w:val="28"/>
          <w:lang w:val="en-IN"/>
        </w:rPr>
      </w:pPr>
      <w:r w:rsidRPr="00E05199">
        <w:rPr>
          <w:sz w:val="28"/>
          <w:szCs w:val="28"/>
          <w:lang w:val="en-IN"/>
        </w:rPr>
        <w:t>User Interface Design:</w:t>
      </w:r>
    </w:p>
    <w:p w14:paraId="72720652" w14:textId="4E4FAAFA" w:rsidR="00E05199" w:rsidRPr="00E05199" w:rsidRDefault="00E05199" w:rsidP="00E05199">
      <w:pPr>
        <w:numPr>
          <w:ilvl w:val="1"/>
          <w:numId w:val="70"/>
        </w:numPr>
        <w:jc w:val="both"/>
        <w:rPr>
          <w:sz w:val="28"/>
          <w:szCs w:val="28"/>
          <w:lang w:val="en-IN"/>
        </w:rPr>
      </w:pPr>
      <w:r w:rsidRPr="00E05199">
        <w:rPr>
          <w:sz w:val="28"/>
          <w:szCs w:val="28"/>
          <w:lang w:val="en-IN"/>
        </w:rPr>
        <w:t xml:space="preserve">Design input </w:t>
      </w:r>
      <w:r w:rsidR="001B3592">
        <w:rPr>
          <w:sz w:val="28"/>
          <w:szCs w:val="28"/>
          <w:lang w:val="en-IN"/>
        </w:rPr>
        <w:t>cells</w:t>
      </w:r>
      <w:r w:rsidRPr="00E05199">
        <w:rPr>
          <w:sz w:val="28"/>
          <w:szCs w:val="28"/>
          <w:lang w:val="en-IN"/>
        </w:rPr>
        <w:t xml:space="preserve"> for data entry.</w:t>
      </w:r>
    </w:p>
    <w:p w14:paraId="1B6977B2" w14:textId="77777777" w:rsidR="00E05199" w:rsidRPr="00E05199" w:rsidRDefault="00E05199" w:rsidP="00E05199">
      <w:pPr>
        <w:numPr>
          <w:ilvl w:val="1"/>
          <w:numId w:val="70"/>
        </w:numPr>
        <w:jc w:val="both"/>
        <w:rPr>
          <w:sz w:val="28"/>
          <w:szCs w:val="28"/>
          <w:lang w:val="en-IN"/>
        </w:rPr>
      </w:pPr>
      <w:r w:rsidRPr="00E05199">
        <w:rPr>
          <w:sz w:val="28"/>
          <w:szCs w:val="28"/>
          <w:lang w:val="en-IN"/>
        </w:rPr>
        <w:t>Develop output screens for displaying bridge status and ML predictions.</w:t>
      </w:r>
    </w:p>
    <w:p w14:paraId="38219D8A" w14:textId="77777777" w:rsidR="00E05199" w:rsidRDefault="00E05199" w:rsidP="00E05199">
      <w:pPr>
        <w:numPr>
          <w:ilvl w:val="1"/>
          <w:numId w:val="70"/>
        </w:numPr>
        <w:jc w:val="both"/>
        <w:rPr>
          <w:sz w:val="28"/>
          <w:szCs w:val="28"/>
          <w:lang w:val="en-IN"/>
        </w:rPr>
      </w:pPr>
      <w:r w:rsidRPr="00E05199">
        <w:rPr>
          <w:sz w:val="28"/>
          <w:szCs w:val="28"/>
          <w:lang w:val="en-IN"/>
        </w:rPr>
        <w:t>Include a geospatial map for visualizing bridge locations and conditions.</w:t>
      </w:r>
    </w:p>
    <w:p w14:paraId="6E127A97" w14:textId="77777777" w:rsidR="003D3423" w:rsidRPr="00E05199" w:rsidRDefault="003D3423" w:rsidP="003D3423">
      <w:pPr>
        <w:jc w:val="both"/>
        <w:rPr>
          <w:sz w:val="28"/>
          <w:szCs w:val="28"/>
          <w:lang w:val="en-IN"/>
        </w:rPr>
      </w:pPr>
    </w:p>
    <w:p w14:paraId="7CA5819C" w14:textId="77777777" w:rsidR="00E05199" w:rsidRPr="00E05199" w:rsidRDefault="00E05199" w:rsidP="00E05199">
      <w:pPr>
        <w:numPr>
          <w:ilvl w:val="0"/>
          <w:numId w:val="70"/>
        </w:numPr>
        <w:jc w:val="both"/>
        <w:rPr>
          <w:sz w:val="28"/>
          <w:szCs w:val="28"/>
          <w:lang w:val="en-IN"/>
        </w:rPr>
      </w:pPr>
      <w:r w:rsidRPr="00E05199">
        <w:rPr>
          <w:sz w:val="28"/>
          <w:szCs w:val="28"/>
          <w:lang w:val="en-IN"/>
        </w:rPr>
        <w:t>Integration of Components:</w:t>
      </w:r>
    </w:p>
    <w:p w14:paraId="746A2CA3" w14:textId="68E1BD5D" w:rsidR="00E05199" w:rsidRPr="00E05199" w:rsidRDefault="00E05199" w:rsidP="00E05199">
      <w:pPr>
        <w:numPr>
          <w:ilvl w:val="1"/>
          <w:numId w:val="70"/>
        </w:numPr>
        <w:jc w:val="both"/>
        <w:rPr>
          <w:sz w:val="28"/>
          <w:szCs w:val="28"/>
          <w:lang w:val="en-IN"/>
        </w:rPr>
      </w:pPr>
      <w:r w:rsidRPr="00E05199">
        <w:rPr>
          <w:sz w:val="28"/>
          <w:szCs w:val="28"/>
          <w:lang w:val="en-IN"/>
        </w:rPr>
        <w:t>Integrate the database, ML model, and web interface.</w:t>
      </w:r>
    </w:p>
    <w:p w14:paraId="283F69DE" w14:textId="77777777" w:rsidR="00E05199" w:rsidRDefault="00E05199" w:rsidP="00E05199">
      <w:pPr>
        <w:numPr>
          <w:ilvl w:val="1"/>
          <w:numId w:val="70"/>
        </w:numPr>
        <w:jc w:val="both"/>
        <w:rPr>
          <w:sz w:val="28"/>
          <w:szCs w:val="28"/>
          <w:lang w:val="en-IN"/>
        </w:rPr>
      </w:pPr>
      <w:r w:rsidRPr="00E05199">
        <w:rPr>
          <w:sz w:val="28"/>
          <w:szCs w:val="28"/>
          <w:lang w:val="en-IN"/>
        </w:rPr>
        <w:t>Ensure smooth data flow between components.</w:t>
      </w:r>
    </w:p>
    <w:p w14:paraId="56FBDDE3" w14:textId="77777777" w:rsidR="003D3423" w:rsidRPr="00E05199" w:rsidRDefault="003D3423" w:rsidP="003D3423">
      <w:pPr>
        <w:jc w:val="both"/>
        <w:rPr>
          <w:sz w:val="28"/>
          <w:szCs w:val="28"/>
          <w:lang w:val="en-IN"/>
        </w:rPr>
      </w:pPr>
    </w:p>
    <w:p w14:paraId="23CD3ED8" w14:textId="77777777" w:rsidR="00E05199" w:rsidRPr="00E05199" w:rsidRDefault="00E05199" w:rsidP="00E05199">
      <w:pPr>
        <w:numPr>
          <w:ilvl w:val="0"/>
          <w:numId w:val="70"/>
        </w:numPr>
        <w:jc w:val="both"/>
        <w:rPr>
          <w:sz w:val="28"/>
          <w:szCs w:val="28"/>
          <w:lang w:val="en-IN"/>
        </w:rPr>
      </w:pPr>
      <w:r w:rsidRPr="00E05199">
        <w:rPr>
          <w:sz w:val="28"/>
          <w:szCs w:val="28"/>
          <w:lang w:val="en-IN"/>
        </w:rPr>
        <w:t>System Deployment:</w:t>
      </w:r>
    </w:p>
    <w:p w14:paraId="13F0AC1A" w14:textId="77777777" w:rsidR="00E05199" w:rsidRPr="00E05199" w:rsidRDefault="00E05199" w:rsidP="00E05199">
      <w:pPr>
        <w:numPr>
          <w:ilvl w:val="1"/>
          <w:numId w:val="70"/>
        </w:numPr>
        <w:jc w:val="both"/>
        <w:rPr>
          <w:sz w:val="28"/>
          <w:szCs w:val="28"/>
          <w:lang w:val="en-IN"/>
        </w:rPr>
      </w:pPr>
      <w:r w:rsidRPr="00E05199">
        <w:rPr>
          <w:sz w:val="28"/>
          <w:szCs w:val="28"/>
          <w:lang w:val="en-IN"/>
        </w:rPr>
        <w:t>Host the web application on a server.</w:t>
      </w:r>
    </w:p>
    <w:p w14:paraId="13072DCD" w14:textId="2834261B" w:rsidR="00E05199" w:rsidRDefault="00E05199" w:rsidP="00E05199">
      <w:pPr>
        <w:numPr>
          <w:ilvl w:val="1"/>
          <w:numId w:val="70"/>
        </w:numPr>
        <w:jc w:val="both"/>
        <w:rPr>
          <w:sz w:val="28"/>
          <w:szCs w:val="28"/>
          <w:lang w:val="en-IN"/>
        </w:rPr>
      </w:pPr>
      <w:r w:rsidRPr="00E05199">
        <w:rPr>
          <w:sz w:val="28"/>
          <w:szCs w:val="28"/>
          <w:lang w:val="en-IN"/>
        </w:rPr>
        <w:t xml:space="preserve">Deploy the ML model and integrate real-time data from </w:t>
      </w:r>
      <w:r w:rsidR="00AA3274">
        <w:rPr>
          <w:sz w:val="28"/>
          <w:szCs w:val="28"/>
          <w:lang w:val="en-IN"/>
        </w:rPr>
        <w:t>API</w:t>
      </w:r>
      <w:r w:rsidRPr="00E05199">
        <w:rPr>
          <w:sz w:val="28"/>
          <w:szCs w:val="28"/>
          <w:lang w:val="en-IN"/>
        </w:rPr>
        <w:t>.</w:t>
      </w:r>
    </w:p>
    <w:p w14:paraId="73F212E8" w14:textId="77777777" w:rsidR="003D3423" w:rsidRDefault="003D3423" w:rsidP="003D3423">
      <w:pPr>
        <w:jc w:val="both"/>
        <w:rPr>
          <w:sz w:val="28"/>
          <w:szCs w:val="28"/>
          <w:lang w:val="en-IN"/>
        </w:rPr>
      </w:pPr>
    </w:p>
    <w:p w14:paraId="41F430E5" w14:textId="77777777" w:rsidR="003D3423" w:rsidRPr="00E05199" w:rsidRDefault="003D3423" w:rsidP="003D3423">
      <w:pPr>
        <w:jc w:val="both"/>
        <w:rPr>
          <w:sz w:val="28"/>
          <w:szCs w:val="28"/>
          <w:lang w:val="en-IN"/>
        </w:rPr>
      </w:pPr>
    </w:p>
    <w:p w14:paraId="1574C879" w14:textId="177C2356" w:rsidR="00E05199" w:rsidRPr="00E05199" w:rsidRDefault="00E05199" w:rsidP="00E05199">
      <w:pPr>
        <w:jc w:val="both"/>
        <w:rPr>
          <w:sz w:val="28"/>
          <w:szCs w:val="28"/>
          <w:lang w:val="en-IN"/>
        </w:rPr>
      </w:pPr>
    </w:p>
    <w:p w14:paraId="3C3B89DF" w14:textId="744A92BF" w:rsidR="00E05199" w:rsidRDefault="003D3423" w:rsidP="00E05199">
      <w:pPr>
        <w:jc w:val="both"/>
        <w:rPr>
          <w:sz w:val="28"/>
          <w:szCs w:val="28"/>
          <w:lang w:val="en-IN"/>
        </w:rPr>
      </w:pPr>
      <w:r>
        <w:rPr>
          <w:sz w:val="28"/>
          <w:szCs w:val="28"/>
          <w:lang w:val="en-IN"/>
        </w:rPr>
        <w:lastRenderedPageBreak/>
        <w:t>7.3.</w:t>
      </w:r>
      <w:r w:rsidR="00E05199" w:rsidRPr="00E05199">
        <w:rPr>
          <w:sz w:val="28"/>
          <w:szCs w:val="28"/>
          <w:lang w:val="en-IN"/>
        </w:rPr>
        <w:t xml:space="preserve">2 Test Steps </w:t>
      </w:r>
    </w:p>
    <w:p w14:paraId="3F130397" w14:textId="77777777" w:rsidR="00BF0A6C" w:rsidRPr="00E05199" w:rsidRDefault="00BF0A6C" w:rsidP="00E05199">
      <w:pPr>
        <w:jc w:val="both"/>
        <w:rPr>
          <w:sz w:val="28"/>
          <w:szCs w:val="28"/>
          <w:lang w:val="en-IN"/>
        </w:rPr>
      </w:pPr>
    </w:p>
    <w:p w14:paraId="4E9EA5E0" w14:textId="77777777" w:rsidR="00E05199" w:rsidRPr="00E05199" w:rsidRDefault="00E05199" w:rsidP="00E05199">
      <w:pPr>
        <w:numPr>
          <w:ilvl w:val="0"/>
          <w:numId w:val="71"/>
        </w:numPr>
        <w:jc w:val="both"/>
        <w:rPr>
          <w:sz w:val="28"/>
          <w:szCs w:val="28"/>
          <w:lang w:val="en-IN"/>
        </w:rPr>
      </w:pPr>
      <w:r w:rsidRPr="00E05199">
        <w:rPr>
          <w:sz w:val="28"/>
          <w:szCs w:val="28"/>
          <w:lang w:val="en-IN"/>
        </w:rPr>
        <w:t>Unit Testing:</w:t>
      </w:r>
    </w:p>
    <w:p w14:paraId="374E686E" w14:textId="77777777" w:rsidR="00E05199" w:rsidRPr="00E05199" w:rsidRDefault="00E05199" w:rsidP="00E05199">
      <w:pPr>
        <w:numPr>
          <w:ilvl w:val="1"/>
          <w:numId w:val="71"/>
        </w:numPr>
        <w:jc w:val="both"/>
        <w:rPr>
          <w:sz w:val="28"/>
          <w:szCs w:val="28"/>
          <w:lang w:val="en-IN"/>
        </w:rPr>
      </w:pPr>
      <w:r w:rsidRPr="00E05199">
        <w:rPr>
          <w:sz w:val="28"/>
          <w:szCs w:val="28"/>
          <w:lang w:val="en-IN"/>
        </w:rPr>
        <w:t>Purpose: Verify the functionality of individual modules.</w:t>
      </w:r>
    </w:p>
    <w:p w14:paraId="56090692" w14:textId="77777777" w:rsidR="00E05199" w:rsidRPr="00E05199" w:rsidRDefault="00E05199" w:rsidP="00E05199">
      <w:pPr>
        <w:numPr>
          <w:ilvl w:val="1"/>
          <w:numId w:val="71"/>
        </w:numPr>
        <w:jc w:val="both"/>
        <w:rPr>
          <w:sz w:val="28"/>
          <w:szCs w:val="28"/>
          <w:lang w:val="en-IN"/>
        </w:rPr>
      </w:pPr>
      <w:r w:rsidRPr="00E05199">
        <w:rPr>
          <w:sz w:val="28"/>
          <w:szCs w:val="28"/>
          <w:lang w:val="en-IN"/>
        </w:rPr>
        <w:t>Tests:</w:t>
      </w:r>
    </w:p>
    <w:p w14:paraId="51AC11B9" w14:textId="04ABED57" w:rsidR="00E05199" w:rsidRPr="00E05199" w:rsidRDefault="00E05199" w:rsidP="00E05199">
      <w:pPr>
        <w:numPr>
          <w:ilvl w:val="2"/>
          <w:numId w:val="71"/>
        </w:numPr>
        <w:jc w:val="both"/>
        <w:rPr>
          <w:sz w:val="28"/>
          <w:szCs w:val="28"/>
          <w:lang w:val="en-IN"/>
        </w:rPr>
      </w:pPr>
      <w:r w:rsidRPr="00E05199">
        <w:rPr>
          <w:sz w:val="28"/>
          <w:szCs w:val="28"/>
          <w:lang w:val="en-IN"/>
        </w:rPr>
        <w:t xml:space="preserve">Test </w:t>
      </w:r>
      <w:r w:rsidR="000706A9">
        <w:rPr>
          <w:sz w:val="28"/>
          <w:szCs w:val="28"/>
          <w:lang w:val="en-IN"/>
        </w:rPr>
        <w:t>UI</w:t>
      </w:r>
      <w:r w:rsidRPr="00E05199">
        <w:rPr>
          <w:sz w:val="28"/>
          <w:szCs w:val="28"/>
          <w:lang w:val="en-IN"/>
        </w:rPr>
        <w:t xml:space="preserve"> interactions (insert, update, </w:t>
      </w:r>
      <w:r w:rsidR="000706A9">
        <w:rPr>
          <w:sz w:val="28"/>
          <w:szCs w:val="28"/>
          <w:lang w:val="en-IN"/>
        </w:rPr>
        <w:t>delete</w:t>
      </w:r>
      <w:r w:rsidRPr="00E05199">
        <w:rPr>
          <w:sz w:val="28"/>
          <w:szCs w:val="28"/>
          <w:lang w:val="en-IN"/>
        </w:rPr>
        <w:t>).</w:t>
      </w:r>
    </w:p>
    <w:p w14:paraId="5130D9BF" w14:textId="77777777" w:rsidR="00E05199" w:rsidRDefault="00E05199" w:rsidP="00E05199">
      <w:pPr>
        <w:numPr>
          <w:ilvl w:val="2"/>
          <w:numId w:val="71"/>
        </w:numPr>
        <w:jc w:val="both"/>
        <w:rPr>
          <w:sz w:val="28"/>
          <w:szCs w:val="28"/>
          <w:lang w:val="en-IN"/>
        </w:rPr>
      </w:pPr>
      <w:r w:rsidRPr="00E05199">
        <w:rPr>
          <w:sz w:val="28"/>
          <w:szCs w:val="28"/>
          <w:lang w:val="en-IN"/>
        </w:rPr>
        <w:t>Validate ML model outputs for sample inputs.</w:t>
      </w:r>
    </w:p>
    <w:p w14:paraId="6E2D9A77" w14:textId="77777777" w:rsidR="00BF0A6C" w:rsidRPr="00E05199" w:rsidRDefault="00BF0A6C" w:rsidP="00BF0A6C">
      <w:pPr>
        <w:jc w:val="both"/>
        <w:rPr>
          <w:sz w:val="28"/>
          <w:szCs w:val="28"/>
          <w:lang w:val="en-IN"/>
        </w:rPr>
      </w:pPr>
    </w:p>
    <w:p w14:paraId="5A1E51AC" w14:textId="77777777" w:rsidR="00E05199" w:rsidRPr="00E05199" w:rsidRDefault="00E05199" w:rsidP="00E05199">
      <w:pPr>
        <w:numPr>
          <w:ilvl w:val="0"/>
          <w:numId w:val="71"/>
        </w:numPr>
        <w:jc w:val="both"/>
        <w:rPr>
          <w:sz w:val="28"/>
          <w:szCs w:val="28"/>
          <w:lang w:val="en-IN"/>
        </w:rPr>
      </w:pPr>
      <w:r w:rsidRPr="00E05199">
        <w:rPr>
          <w:sz w:val="28"/>
          <w:szCs w:val="28"/>
          <w:lang w:val="en-IN"/>
        </w:rPr>
        <w:t>Integration Testing:</w:t>
      </w:r>
    </w:p>
    <w:p w14:paraId="583012CB" w14:textId="77777777" w:rsidR="00E05199" w:rsidRPr="00E05199" w:rsidRDefault="00E05199" w:rsidP="00E05199">
      <w:pPr>
        <w:numPr>
          <w:ilvl w:val="1"/>
          <w:numId w:val="71"/>
        </w:numPr>
        <w:jc w:val="both"/>
        <w:rPr>
          <w:sz w:val="28"/>
          <w:szCs w:val="28"/>
          <w:lang w:val="en-IN"/>
        </w:rPr>
      </w:pPr>
      <w:r w:rsidRPr="00E05199">
        <w:rPr>
          <w:sz w:val="28"/>
          <w:szCs w:val="28"/>
          <w:lang w:val="en-IN"/>
        </w:rPr>
        <w:t>Purpose: Ensure smooth interaction between modules.</w:t>
      </w:r>
    </w:p>
    <w:p w14:paraId="474DD162" w14:textId="77777777" w:rsidR="00E05199" w:rsidRPr="00E05199" w:rsidRDefault="00E05199" w:rsidP="00E05199">
      <w:pPr>
        <w:numPr>
          <w:ilvl w:val="1"/>
          <w:numId w:val="71"/>
        </w:numPr>
        <w:jc w:val="both"/>
        <w:rPr>
          <w:sz w:val="28"/>
          <w:szCs w:val="28"/>
          <w:lang w:val="en-IN"/>
        </w:rPr>
      </w:pPr>
      <w:r w:rsidRPr="00E05199">
        <w:rPr>
          <w:sz w:val="28"/>
          <w:szCs w:val="28"/>
          <w:lang w:val="en-IN"/>
        </w:rPr>
        <w:t>Tests:</w:t>
      </w:r>
    </w:p>
    <w:p w14:paraId="0F667C10" w14:textId="437566A5" w:rsidR="00E05199" w:rsidRPr="00E05199" w:rsidRDefault="00E05199" w:rsidP="00E05199">
      <w:pPr>
        <w:numPr>
          <w:ilvl w:val="2"/>
          <w:numId w:val="71"/>
        </w:numPr>
        <w:jc w:val="both"/>
        <w:rPr>
          <w:sz w:val="28"/>
          <w:szCs w:val="28"/>
          <w:lang w:val="en-IN"/>
        </w:rPr>
      </w:pPr>
      <w:r w:rsidRPr="00E05199">
        <w:rPr>
          <w:sz w:val="28"/>
          <w:szCs w:val="28"/>
          <w:lang w:val="en-IN"/>
        </w:rPr>
        <w:t>Check database</w:t>
      </w:r>
      <w:r w:rsidR="00BD1A1F">
        <w:rPr>
          <w:sz w:val="28"/>
          <w:szCs w:val="28"/>
          <w:lang w:val="en-IN"/>
        </w:rPr>
        <w:t xml:space="preserve"> to ML model</w:t>
      </w:r>
      <w:r w:rsidRPr="00E05199">
        <w:rPr>
          <w:sz w:val="28"/>
          <w:szCs w:val="28"/>
          <w:lang w:val="en-IN"/>
        </w:rPr>
        <w:t xml:space="preserve"> data flow.</w:t>
      </w:r>
    </w:p>
    <w:p w14:paraId="69B23505" w14:textId="77777777" w:rsidR="00E05199" w:rsidRPr="00E05199" w:rsidRDefault="00E05199" w:rsidP="00E05199">
      <w:pPr>
        <w:numPr>
          <w:ilvl w:val="2"/>
          <w:numId w:val="71"/>
        </w:numPr>
        <w:jc w:val="both"/>
        <w:rPr>
          <w:sz w:val="28"/>
          <w:szCs w:val="28"/>
          <w:lang w:val="en-IN"/>
        </w:rPr>
      </w:pPr>
      <w:r w:rsidRPr="00E05199">
        <w:rPr>
          <w:sz w:val="28"/>
          <w:szCs w:val="28"/>
          <w:lang w:val="en-IN"/>
        </w:rPr>
        <w:t>Validate ML model predictions using database-stored data.</w:t>
      </w:r>
    </w:p>
    <w:p w14:paraId="74A8FE65" w14:textId="77777777" w:rsidR="00E05199" w:rsidRDefault="00E05199" w:rsidP="00E05199">
      <w:pPr>
        <w:numPr>
          <w:ilvl w:val="2"/>
          <w:numId w:val="71"/>
        </w:numPr>
        <w:jc w:val="both"/>
        <w:rPr>
          <w:sz w:val="28"/>
          <w:szCs w:val="28"/>
          <w:lang w:val="en-IN"/>
        </w:rPr>
      </w:pPr>
      <w:r w:rsidRPr="00E05199">
        <w:rPr>
          <w:sz w:val="28"/>
          <w:szCs w:val="28"/>
          <w:lang w:val="en-IN"/>
        </w:rPr>
        <w:t>Test end-to-end data processing and result display.</w:t>
      </w:r>
    </w:p>
    <w:p w14:paraId="171EF0BC" w14:textId="77777777" w:rsidR="00BF0A6C" w:rsidRPr="00E05199" w:rsidRDefault="00BF0A6C" w:rsidP="00BF0A6C">
      <w:pPr>
        <w:jc w:val="both"/>
        <w:rPr>
          <w:sz w:val="28"/>
          <w:szCs w:val="28"/>
          <w:lang w:val="en-IN"/>
        </w:rPr>
      </w:pPr>
    </w:p>
    <w:p w14:paraId="12345305" w14:textId="77777777" w:rsidR="00E05199" w:rsidRPr="00E05199" w:rsidRDefault="00E05199" w:rsidP="00E05199">
      <w:pPr>
        <w:numPr>
          <w:ilvl w:val="0"/>
          <w:numId w:val="71"/>
        </w:numPr>
        <w:jc w:val="both"/>
        <w:rPr>
          <w:sz w:val="28"/>
          <w:szCs w:val="28"/>
          <w:lang w:val="en-IN"/>
        </w:rPr>
      </w:pPr>
      <w:r w:rsidRPr="00E05199">
        <w:rPr>
          <w:sz w:val="28"/>
          <w:szCs w:val="28"/>
          <w:lang w:val="en-IN"/>
        </w:rPr>
        <w:t>System Testing:</w:t>
      </w:r>
    </w:p>
    <w:p w14:paraId="7C6190B3" w14:textId="77777777" w:rsidR="00E05199" w:rsidRPr="00E05199" w:rsidRDefault="00E05199" w:rsidP="00E05199">
      <w:pPr>
        <w:numPr>
          <w:ilvl w:val="1"/>
          <w:numId w:val="71"/>
        </w:numPr>
        <w:jc w:val="both"/>
        <w:rPr>
          <w:sz w:val="28"/>
          <w:szCs w:val="28"/>
          <w:lang w:val="en-IN"/>
        </w:rPr>
      </w:pPr>
      <w:r w:rsidRPr="00E05199">
        <w:rPr>
          <w:sz w:val="28"/>
          <w:szCs w:val="28"/>
          <w:lang w:val="en-IN"/>
        </w:rPr>
        <w:t>Purpose: Validate the complete system against requirements.</w:t>
      </w:r>
    </w:p>
    <w:p w14:paraId="45F91179" w14:textId="77777777" w:rsidR="00E05199" w:rsidRPr="00E05199" w:rsidRDefault="00E05199" w:rsidP="00E05199">
      <w:pPr>
        <w:numPr>
          <w:ilvl w:val="1"/>
          <w:numId w:val="71"/>
        </w:numPr>
        <w:jc w:val="both"/>
        <w:rPr>
          <w:sz w:val="28"/>
          <w:szCs w:val="28"/>
          <w:lang w:val="en-IN"/>
        </w:rPr>
      </w:pPr>
      <w:r w:rsidRPr="00E05199">
        <w:rPr>
          <w:sz w:val="28"/>
          <w:szCs w:val="28"/>
          <w:lang w:val="en-IN"/>
        </w:rPr>
        <w:t>Tests:</w:t>
      </w:r>
    </w:p>
    <w:p w14:paraId="7F201EE7" w14:textId="77777777" w:rsidR="00E05199" w:rsidRPr="00E05199" w:rsidRDefault="00E05199" w:rsidP="00E05199">
      <w:pPr>
        <w:numPr>
          <w:ilvl w:val="2"/>
          <w:numId w:val="71"/>
        </w:numPr>
        <w:jc w:val="both"/>
        <w:rPr>
          <w:sz w:val="28"/>
          <w:szCs w:val="28"/>
          <w:lang w:val="en-IN"/>
        </w:rPr>
      </w:pPr>
      <w:r w:rsidRPr="00E05199">
        <w:rPr>
          <w:sz w:val="28"/>
          <w:szCs w:val="28"/>
          <w:lang w:val="en-IN"/>
        </w:rPr>
        <w:t>Simulate real-world scenarios with sensor inputs.</w:t>
      </w:r>
    </w:p>
    <w:p w14:paraId="0E4E7CDB" w14:textId="77777777" w:rsidR="00E05199" w:rsidRPr="00E05199" w:rsidRDefault="00E05199" w:rsidP="00E05199">
      <w:pPr>
        <w:numPr>
          <w:ilvl w:val="2"/>
          <w:numId w:val="71"/>
        </w:numPr>
        <w:jc w:val="both"/>
        <w:rPr>
          <w:sz w:val="28"/>
          <w:szCs w:val="28"/>
          <w:lang w:val="en-IN"/>
        </w:rPr>
      </w:pPr>
      <w:r w:rsidRPr="00E05199">
        <w:rPr>
          <w:sz w:val="28"/>
          <w:szCs w:val="28"/>
          <w:lang w:val="en-IN"/>
        </w:rPr>
        <w:t>Verify bridge condition predictions and outputs on the web interface.</w:t>
      </w:r>
    </w:p>
    <w:p w14:paraId="741897A0" w14:textId="77777777" w:rsidR="00E05199" w:rsidRDefault="00E05199" w:rsidP="00E05199">
      <w:pPr>
        <w:numPr>
          <w:ilvl w:val="2"/>
          <w:numId w:val="71"/>
        </w:numPr>
        <w:jc w:val="both"/>
        <w:rPr>
          <w:sz w:val="28"/>
          <w:szCs w:val="28"/>
          <w:lang w:val="en-IN"/>
        </w:rPr>
      </w:pPr>
      <w:r w:rsidRPr="00E05199">
        <w:rPr>
          <w:sz w:val="28"/>
          <w:szCs w:val="28"/>
          <w:lang w:val="en-IN"/>
        </w:rPr>
        <w:t>Test geospatial visualization of bridge conditions.</w:t>
      </w:r>
    </w:p>
    <w:p w14:paraId="51B1BB16" w14:textId="77777777" w:rsidR="00BF0A6C" w:rsidRPr="00E05199" w:rsidRDefault="00BF0A6C" w:rsidP="00BF0A6C">
      <w:pPr>
        <w:jc w:val="both"/>
        <w:rPr>
          <w:sz w:val="28"/>
          <w:szCs w:val="28"/>
          <w:lang w:val="en-IN"/>
        </w:rPr>
      </w:pPr>
    </w:p>
    <w:p w14:paraId="6E7DCC8F" w14:textId="77777777" w:rsidR="00E05199" w:rsidRPr="00E05199" w:rsidRDefault="00E05199" w:rsidP="00E05199">
      <w:pPr>
        <w:numPr>
          <w:ilvl w:val="0"/>
          <w:numId w:val="71"/>
        </w:numPr>
        <w:jc w:val="both"/>
        <w:rPr>
          <w:sz w:val="28"/>
          <w:szCs w:val="28"/>
          <w:lang w:val="en-IN"/>
        </w:rPr>
      </w:pPr>
      <w:r w:rsidRPr="00E05199">
        <w:rPr>
          <w:sz w:val="28"/>
          <w:szCs w:val="28"/>
          <w:lang w:val="en-IN"/>
        </w:rPr>
        <w:t>Performance Testing:</w:t>
      </w:r>
    </w:p>
    <w:p w14:paraId="6B1D7877" w14:textId="77777777" w:rsidR="00E05199" w:rsidRPr="00E05199" w:rsidRDefault="00E05199" w:rsidP="00E05199">
      <w:pPr>
        <w:numPr>
          <w:ilvl w:val="1"/>
          <w:numId w:val="71"/>
        </w:numPr>
        <w:jc w:val="both"/>
        <w:rPr>
          <w:sz w:val="28"/>
          <w:szCs w:val="28"/>
          <w:lang w:val="en-IN"/>
        </w:rPr>
      </w:pPr>
      <w:r w:rsidRPr="00E05199">
        <w:rPr>
          <w:sz w:val="28"/>
          <w:szCs w:val="28"/>
          <w:lang w:val="en-IN"/>
        </w:rPr>
        <w:t>Purpose: Test system performance under load.</w:t>
      </w:r>
    </w:p>
    <w:p w14:paraId="64A36A6F" w14:textId="77777777" w:rsidR="00E05199" w:rsidRPr="00E05199" w:rsidRDefault="00E05199" w:rsidP="00E05199">
      <w:pPr>
        <w:numPr>
          <w:ilvl w:val="1"/>
          <w:numId w:val="71"/>
        </w:numPr>
        <w:jc w:val="both"/>
        <w:rPr>
          <w:sz w:val="28"/>
          <w:szCs w:val="28"/>
          <w:lang w:val="en-IN"/>
        </w:rPr>
      </w:pPr>
      <w:r w:rsidRPr="00E05199">
        <w:rPr>
          <w:sz w:val="28"/>
          <w:szCs w:val="28"/>
          <w:lang w:val="en-IN"/>
        </w:rPr>
        <w:t>Criteria:</w:t>
      </w:r>
    </w:p>
    <w:p w14:paraId="17C3C046" w14:textId="1AA61EBF" w:rsidR="00E05199" w:rsidRDefault="00E05199" w:rsidP="00E05199">
      <w:pPr>
        <w:numPr>
          <w:ilvl w:val="2"/>
          <w:numId w:val="71"/>
        </w:numPr>
        <w:jc w:val="both"/>
        <w:rPr>
          <w:sz w:val="28"/>
          <w:szCs w:val="28"/>
          <w:lang w:val="en-IN"/>
        </w:rPr>
      </w:pPr>
      <w:r w:rsidRPr="00E05199">
        <w:rPr>
          <w:sz w:val="28"/>
          <w:szCs w:val="28"/>
          <w:lang w:val="en-IN"/>
        </w:rPr>
        <w:t xml:space="preserve">Respond within acceptable time limits for ML predictions </w:t>
      </w:r>
    </w:p>
    <w:p w14:paraId="37B56EF2" w14:textId="77777777" w:rsidR="00BF0A6C" w:rsidRPr="00E05199" w:rsidRDefault="00BF0A6C" w:rsidP="00BF0A6C">
      <w:pPr>
        <w:jc w:val="both"/>
        <w:rPr>
          <w:sz w:val="28"/>
          <w:szCs w:val="28"/>
          <w:lang w:val="en-IN"/>
        </w:rPr>
      </w:pPr>
    </w:p>
    <w:p w14:paraId="4BB3F8B3" w14:textId="77777777" w:rsidR="00E05199" w:rsidRPr="00E05199" w:rsidRDefault="00E05199" w:rsidP="00E05199">
      <w:pPr>
        <w:numPr>
          <w:ilvl w:val="0"/>
          <w:numId w:val="71"/>
        </w:numPr>
        <w:jc w:val="both"/>
        <w:rPr>
          <w:sz w:val="28"/>
          <w:szCs w:val="28"/>
          <w:lang w:val="en-IN"/>
        </w:rPr>
      </w:pPr>
      <w:r w:rsidRPr="00E05199">
        <w:rPr>
          <w:sz w:val="28"/>
          <w:szCs w:val="28"/>
          <w:lang w:val="en-IN"/>
        </w:rPr>
        <w:t>User Acceptance Testing (UAT):</w:t>
      </w:r>
    </w:p>
    <w:p w14:paraId="5258B881" w14:textId="5EE1B056" w:rsidR="00E05199" w:rsidRPr="00E05199" w:rsidRDefault="00E05199" w:rsidP="00E05199">
      <w:pPr>
        <w:numPr>
          <w:ilvl w:val="1"/>
          <w:numId w:val="71"/>
        </w:numPr>
        <w:jc w:val="both"/>
        <w:rPr>
          <w:sz w:val="28"/>
          <w:szCs w:val="28"/>
          <w:lang w:val="en-IN"/>
        </w:rPr>
      </w:pPr>
      <w:r w:rsidRPr="00E05199">
        <w:rPr>
          <w:sz w:val="28"/>
          <w:szCs w:val="28"/>
          <w:lang w:val="en-IN"/>
        </w:rPr>
        <w:t>Purpose: Validate the system with end-users (</w:t>
      </w:r>
      <w:r w:rsidR="002D42F0">
        <w:rPr>
          <w:sz w:val="28"/>
          <w:szCs w:val="28"/>
          <w:lang w:val="en-IN"/>
        </w:rPr>
        <w:t xml:space="preserve">civil </w:t>
      </w:r>
      <w:r w:rsidRPr="00E05199">
        <w:rPr>
          <w:sz w:val="28"/>
          <w:szCs w:val="28"/>
          <w:lang w:val="en-IN"/>
        </w:rPr>
        <w:t>engineers, analysts</w:t>
      </w:r>
      <w:r w:rsidR="002D42F0">
        <w:rPr>
          <w:sz w:val="28"/>
          <w:szCs w:val="28"/>
          <w:lang w:val="en-IN"/>
        </w:rPr>
        <w:t xml:space="preserve">, </w:t>
      </w:r>
      <w:r w:rsidR="00BF0A6C">
        <w:rPr>
          <w:sz w:val="28"/>
          <w:szCs w:val="28"/>
          <w:lang w:val="en-IN"/>
        </w:rPr>
        <w:t>clients</w:t>
      </w:r>
      <w:r w:rsidRPr="00E05199">
        <w:rPr>
          <w:sz w:val="28"/>
          <w:szCs w:val="28"/>
          <w:lang w:val="en-IN"/>
        </w:rPr>
        <w:t>).</w:t>
      </w:r>
    </w:p>
    <w:p w14:paraId="30AAFFA9" w14:textId="77777777" w:rsidR="00E05199" w:rsidRPr="00E05199" w:rsidRDefault="00E05199" w:rsidP="00E05199">
      <w:pPr>
        <w:numPr>
          <w:ilvl w:val="1"/>
          <w:numId w:val="71"/>
        </w:numPr>
        <w:jc w:val="both"/>
        <w:rPr>
          <w:sz w:val="28"/>
          <w:szCs w:val="28"/>
          <w:lang w:val="en-IN"/>
        </w:rPr>
      </w:pPr>
      <w:r w:rsidRPr="00E05199">
        <w:rPr>
          <w:sz w:val="28"/>
          <w:szCs w:val="28"/>
          <w:lang w:val="en-IN"/>
        </w:rPr>
        <w:t>Criteria:</w:t>
      </w:r>
    </w:p>
    <w:p w14:paraId="2B1EC538" w14:textId="77777777" w:rsidR="00E05199" w:rsidRPr="00E05199" w:rsidRDefault="00E05199" w:rsidP="00E05199">
      <w:pPr>
        <w:numPr>
          <w:ilvl w:val="2"/>
          <w:numId w:val="71"/>
        </w:numPr>
        <w:jc w:val="both"/>
        <w:rPr>
          <w:sz w:val="28"/>
          <w:szCs w:val="28"/>
          <w:lang w:val="en-IN"/>
        </w:rPr>
      </w:pPr>
      <w:r w:rsidRPr="00E05199">
        <w:rPr>
          <w:sz w:val="28"/>
          <w:szCs w:val="28"/>
          <w:lang w:val="en-IN"/>
        </w:rPr>
        <w:t>Check ease of use for the web interface.</w:t>
      </w:r>
    </w:p>
    <w:p w14:paraId="5680D27B" w14:textId="77777777" w:rsidR="00E05199" w:rsidRDefault="00E05199" w:rsidP="00E05199">
      <w:pPr>
        <w:numPr>
          <w:ilvl w:val="2"/>
          <w:numId w:val="71"/>
        </w:numPr>
        <w:jc w:val="both"/>
        <w:rPr>
          <w:sz w:val="28"/>
          <w:szCs w:val="28"/>
          <w:lang w:val="en-IN"/>
        </w:rPr>
      </w:pPr>
      <w:r w:rsidRPr="00E05199">
        <w:rPr>
          <w:sz w:val="28"/>
          <w:szCs w:val="28"/>
          <w:lang w:val="en-IN"/>
        </w:rPr>
        <w:t>Validate the accuracy of predictions against real data.</w:t>
      </w:r>
    </w:p>
    <w:p w14:paraId="07ADE827" w14:textId="77777777" w:rsidR="00BF0A6C" w:rsidRDefault="00BF0A6C" w:rsidP="00BF0A6C">
      <w:pPr>
        <w:jc w:val="both"/>
        <w:rPr>
          <w:sz w:val="28"/>
          <w:szCs w:val="28"/>
          <w:lang w:val="en-IN"/>
        </w:rPr>
      </w:pPr>
    </w:p>
    <w:p w14:paraId="2A82FC37" w14:textId="77777777" w:rsidR="00AD0278" w:rsidRDefault="00AD0278" w:rsidP="00BF0A6C">
      <w:pPr>
        <w:jc w:val="both"/>
        <w:rPr>
          <w:sz w:val="28"/>
          <w:szCs w:val="28"/>
          <w:lang w:val="en-IN"/>
        </w:rPr>
      </w:pPr>
    </w:p>
    <w:p w14:paraId="29EA5A92" w14:textId="77777777" w:rsidR="00AD0278" w:rsidRDefault="00AD0278" w:rsidP="00BF0A6C">
      <w:pPr>
        <w:jc w:val="both"/>
        <w:rPr>
          <w:sz w:val="28"/>
          <w:szCs w:val="28"/>
          <w:lang w:val="en-IN"/>
        </w:rPr>
      </w:pPr>
    </w:p>
    <w:p w14:paraId="2D96768E" w14:textId="27EE5D6B" w:rsidR="00AD0278" w:rsidRDefault="00AD0278" w:rsidP="00BF0A6C">
      <w:pPr>
        <w:jc w:val="both"/>
        <w:rPr>
          <w:b/>
          <w:bCs/>
          <w:sz w:val="28"/>
          <w:szCs w:val="28"/>
        </w:rPr>
      </w:pPr>
      <w:r w:rsidRPr="000319E9">
        <w:rPr>
          <w:b/>
          <w:bCs/>
          <w:sz w:val="28"/>
          <w:szCs w:val="28"/>
          <w:lang w:val="en-IN"/>
        </w:rPr>
        <w:t xml:space="preserve">7.4 </w:t>
      </w:r>
      <w:r w:rsidR="000319E9" w:rsidRPr="000319E9">
        <w:rPr>
          <w:b/>
          <w:bCs/>
          <w:sz w:val="28"/>
          <w:szCs w:val="28"/>
        </w:rPr>
        <w:t>Testing Process</w:t>
      </w:r>
    </w:p>
    <w:p w14:paraId="25AE1BF2" w14:textId="77777777" w:rsidR="000319E9" w:rsidRDefault="000319E9" w:rsidP="00BF0A6C">
      <w:pPr>
        <w:jc w:val="both"/>
        <w:rPr>
          <w:b/>
          <w:bCs/>
          <w:sz w:val="28"/>
          <w:szCs w:val="28"/>
        </w:rPr>
      </w:pPr>
    </w:p>
    <w:p w14:paraId="43AA7F13" w14:textId="77777777" w:rsidR="00105F96" w:rsidRPr="00105F96" w:rsidRDefault="00105F96" w:rsidP="00105F96">
      <w:pPr>
        <w:jc w:val="both"/>
        <w:rPr>
          <w:sz w:val="28"/>
          <w:szCs w:val="28"/>
          <w:lang w:val="en-IN"/>
        </w:rPr>
      </w:pPr>
      <w:r w:rsidRPr="00105F96">
        <w:rPr>
          <w:sz w:val="28"/>
          <w:szCs w:val="28"/>
          <w:lang w:val="en-IN"/>
        </w:rPr>
        <w:t>1. Unit Testing</w:t>
      </w:r>
    </w:p>
    <w:p w14:paraId="7ED9D19E" w14:textId="77777777" w:rsidR="00105F96" w:rsidRPr="00105F96" w:rsidRDefault="00105F96" w:rsidP="00105F96">
      <w:pPr>
        <w:numPr>
          <w:ilvl w:val="0"/>
          <w:numId w:val="73"/>
        </w:numPr>
        <w:jc w:val="both"/>
        <w:rPr>
          <w:sz w:val="28"/>
          <w:szCs w:val="28"/>
          <w:lang w:val="en-IN"/>
        </w:rPr>
      </w:pPr>
      <w:r w:rsidRPr="00105F96">
        <w:rPr>
          <w:sz w:val="28"/>
          <w:szCs w:val="28"/>
          <w:lang w:val="en-IN"/>
        </w:rPr>
        <w:t>Goal: Test individual components for correct functionality.</w:t>
      </w:r>
    </w:p>
    <w:p w14:paraId="054B92D0" w14:textId="77777777" w:rsidR="00105F96" w:rsidRPr="00105F96" w:rsidRDefault="00105F96" w:rsidP="00105F96">
      <w:pPr>
        <w:numPr>
          <w:ilvl w:val="0"/>
          <w:numId w:val="73"/>
        </w:numPr>
        <w:jc w:val="both"/>
        <w:rPr>
          <w:sz w:val="28"/>
          <w:szCs w:val="28"/>
          <w:lang w:val="en-IN"/>
        </w:rPr>
      </w:pPr>
      <w:r w:rsidRPr="00105F96">
        <w:rPr>
          <w:sz w:val="28"/>
          <w:szCs w:val="28"/>
          <w:lang w:val="en-IN"/>
        </w:rPr>
        <w:t>Steps:</w:t>
      </w:r>
    </w:p>
    <w:p w14:paraId="3F4BE524" w14:textId="77777777" w:rsidR="00105F96" w:rsidRPr="00105F96" w:rsidRDefault="00105F96" w:rsidP="00105F96">
      <w:pPr>
        <w:numPr>
          <w:ilvl w:val="1"/>
          <w:numId w:val="73"/>
        </w:numPr>
        <w:jc w:val="both"/>
        <w:rPr>
          <w:sz w:val="28"/>
          <w:szCs w:val="28"/>
          <w:lang w:val="en-IN"/>
        </w:rPr>
      </w:pPr>
      <w:r w:rsidRPr="00105F96">
        <w:rPr>
          <w:sz w:val="28"/>
          <w:szCs w:val="28"/>
          <w:lang w:val="en-IN"/>
        </w:rPr>
        <w:lastRenderedPageBreak/>
        <w:t>Validate dropdown fields (e.g., Material, Bridge Design, Weather Conditions) for accurate input collection.</w:t>
      </w:r>
    </w:p>
    <w:p w14:paraId="5DA27D07" w14:textId="77777777" w:rsidR="00105F96" w:rsidRPr="00105F96" w:rsidRDefault="00105F96" w:rsidP="00105F96">
      <w:pPr>
        <w:numPr>
          <w:ilvl w:val="1"/>
          <w:numId w:val="73"/>
        </w:numPr>
        <w:jc w:val="both"/>
        <w:rPr>
          <w:sz w:val="28"/>
          <w:szCs w:val="28"/>
          <w:lang w:val="en-IN"/>
        </w:rPr>
      </w:pPr>
      <w:r w:rsidRPr="00105F96">
        <w:rPr>
          <w:sz w:val="28"/>
          <w:szCs w:val="28"/>
          <w:lang w:val="en-IN"/>
        </w:rPr>
        <w:t>Test numeric fields (e.g., Length, Width, Stress) to ensure they accept valid ranges and reject invalid entries.</w:t>
      </w:r>
    </w:p>
    <w:p w14:paraId="3DA36569" w14:textId="77777777" w:rsidR="00105F96" w:rsidRPr="00105F96" w:rsidRDefault="00105F96" w:rsidP="00105F96">
      <w:pPr>
        <w:numPr>
          <w:ilvl w:val="1"/>
          <w:numId w:val="73"/>
        </w:numPr>
        <w:jc w:val="both"/>
        <w:rPr>
          <w:sz w:val="28"/>
          <w:szCs w:val="28"/>
          <w:lang w:val="en-IN"/>
        </w:rPr>
      </w:pPr>
      <w:r w:rsidRPr="00105F96">
        <w:rPr>
          <w:sz w:val="28"/>
          <w:szCs w:val="28"/>
          <w:lang w:val="en-IN"/>
        </w:rPr>
        <w:t>Verify the "Predict" button triggers the prediction algorithm correctly.</w:t>
      </w:r>
    </w:p>
    <w:p w14:paraId="40764E40" w14:textId="77777777" w:rsidR="00105F96" w:rsidRPr="00105F96" w:rsidRDefault="00105F96" w:rsidP="00105F96">
      <w:pPr>
        <w:numPr>
          <w:ilvl w:val="1"/>
          <w:numId w:val="73"/>
        </w:numPr>
        <w:jc w:val="both"/>
        <w:rPr>
          <w:sz w:val="28"/>
          <w:szCs w:val="28"/>
          <w:lang w:val="en-IN"/>
        </w:rPr>
      </w:pPr>
      <w:r w:rsidRPr="00105F96">
        <w:rPr>
          <w:sz w:val="28"/>
          <w:szCs w:val="28"/>
          <w:lang w:val="en-IN"/>
        </w:rPr>
        <w:t>Confirm the displayed results match the expected output for given inputs.</w:t>
      </w:r>
    </w:p>
    <w:p w14:paraId="15A4D6AD" w14:textId="16B57386" w:rsidR="00105F96" w:rsidRPr="00105F96" w:rsidRDefault="00105F96" w:rsidP="00105F96">
      <w:pPr>
        <w:jc w:val="both"/>
        <w:rPr>
          <w:sz w:val="28"/>
          <w:szCs w:val="28"/>
          <w:lang w:val="en-IN"/>
        </w:rPr>
      </w:pPr>
    </w:p>
    <w:p w14:paraId="6FCC7420" w14:textId="77777777" w:rsidR="00105F96" w:rsidRPr="00105F96" w:rsidRDefault="00105F96" w:rsidP="00105F96">
      <w:pPr>
        <w:jc w:val="both"/>
        <w:rPr>
          <w:sz w:val="28"/>
          <w:szCs w:val="28"/>
          <w:lang w:val="en-IN"/>
        </w:rPr>
      </w:pPr>
      <w:r w:rsidRPr="00105F96">
        <w:rPr>
          <w:sz w:val="28"/>
          <w:szCs w:val="28"/>
          <w:lang w:val="en-IN"/>
        </w:rPr>
        <w:t>2. Integration Testing</w:t>
      </w:r>
    </w:p>
    <w:p w14:paraId="118FE232" w14:textId="77777777" w:rsidR="00105F96" w:rsidRPr="00105F96" w:rsidRDefault="00105F96" w:rsidP="00105F96">
      <w:pPr>
        <w:numPr>
          <w:ilvl w:val="0"/>
          <w:numId w:val="74"/>
        </w:numPr>
        <w:jc w:val="both"/>
        <w:rPr>
          <w:sz w:val="28"/>
          <w:szCs w:val="28"/>
          <w:lang w:val="en-IN"/>
        </w:rPr>
      </w:pPr>
      <w:r w:rsidRPr="00105F96">
        <w:rPr>
          <w:sz w:val="28"/>
          <w:szCs w:val="28"/>
          <w:lang w:val="en-IN"/>
        </w:rPr>
        <w:t>Goal: Test the interaction between components (frontend, backend, ML model, database).</w:t>
      </w:r>
    </w:p>
    <w:p w14:paraId="57E5414C" w14:textId="77777777" w:rsidR="00105F96" w:rsidRPr="00105F96" w:rsidRDefault="00105F96" w:rsidP="00105F96">
      <w:pPr>
        <w:numPr>
          <w:ilvl w:val="0"/>
          <w:numId w:val="74"/>
        </w:numPr>
        <w:jc w:val="both"/>
        <w:rPr>
          <w:sz w:val="28"/>
          <w:szCs w:val="28"/>
          <w:lang w:val="en-IN"/>
        </w:rPr>
      </w:pPr>
      <w:r w:rsidRPr="00105F96">
        <w:rPr>
          <w:sz w:val="28"/>
          <w:szCs w:val="28"/>
          <w:lang w:val="en-IN"/>
        </w:rPr>
        <w:t>Steps:</w:t>
      </w:r>
    </w:p>
    <w:p w14:paraId="1106F61A" w14:textId="77777777" w:rsidR="00105F96" w:rsidRPr="00105F96" w:rsidRDefault="00105F96" w:rsidP="00105F96">
      <w:pPr>
        <w:numPr>
          <w:ilvl w:val="1"/>
          <w:numId w:val="74"/>
        </w:numPr>
        <w:jc w:val="both"/>
        <w:rPr>
          <w:sz w:val="28"/>
          <w:szCs w:val="28"/>
          <w:lang w:val="en-IN"/>
        </w:rPr>
      </w:pPr>
      <w:r w:rsidRPr="00105F96">
        <w:rPr>
          <w:sz w:val="28"/>
          <w:szCs w:val="28"/>
          <w:lang w:val="en-IN"/>
        </w:rPr>
        <w:t>Verify that inputs entered on the web app are passed correctly to the backend.</w:t>
      </w:r>
    </w:p>
    <w:p w14:paraId="531BEFBA" w14:textId="77777777" w:rsidR="00105F96" w:rsidRPr="00105F96" w:rsidRDefault="00105F96" w:rsidP="00105F96">
      <w:pPr>
        <w:numPr>
          <w:ilvl w:val="1"/>
          <w:numId w:val="74"/>
        </w:numPr>
        <w:jc w:val="both"/>
        <w:rPr>
          <w:sz w:val="28"/>
          <w:szCs w:val="28"/>
          <w:lang w:val="en-IN"/>
        </w:rPr>
      </w:pPr>
      <w:r w:rsidRPr="00105F96">
        <w:rPr>
          <w:sz w:val="28"/>
          <w:szCs w:val="28"/>
          <w:lang w:val="en-IN"/>
        </w:rPr>
        <w:t>Check if the ML model receives the input data and returns accurate predictions.</w:t>
      </w:r>
    </w:p>
    <w:p w14:paraId="71C899D2" w14:textId="77777777" w:rsidR="00105F96" w:rsidRPr="00105F96" w:rsidRDefault="00105F96" w:rsidP="00105F96">
      <w:pPr>
        <w:numPr>
          <w:ilvl w:val="1"/>
          <w:numId w:val="74"/>
        </w:numPr>
        <w:jc w:val="both"/>
        <w:rPr>
          <w:sz w:val="28"/>
          <w:szCs w:val="28"/>
          <w:lang w:val="en-IN"/>
        </w:rPr>
      </w:pPr>
      <w:r w:rsidRPr="00105F96">
        <w:rPr>
          <w:sz w:val="28"/>
          <w:szCs w:val="28"/>
          <w:lang w:val="en-IN"/>
        </w:rPr>
        <w:t>Ensure the predicted results are correctly displayed in the output field.</w:t>
      </w:r>
    </w:p>
    <w:p w14:paraId="37C1F2AB" w14:textId="77777777" w:rsidR="00105F96" w:rsidRPr="00105F96" w:rsidRDefault="00105F96" w:rsidP="00105F96">
      <w:pPr>
        <w:numPr>
          <w:ilvl w:val="1"/>
          <w:numId w:val="74"/>
        </w:numPr>
        <w:jc w:val="both"/>
        <w:rPr>
          <w:sz w:val="28"/>
          <w:szCs w:val="28"/>
          <w:lang w:val="en-IN"/>
        </w:rPr>
      </w:pPr>
      <w:r w:rsidRPr="00105F96">
        <w:rPr>
          <w:sz w:val="28"/>
          <w:szCs w:val="28"/>
          <w:lang w:val="en-IN"/>
        </w:rPr>
        <w:t>Validate that any error conditions (e.g., missing fields) generate appropriate warnings.</w:t>
      </w:r>
    </w:p>
    <w:p w14:paraId="26875AD2" w14:textId="4A1D91A1" w:rsidR="00105F96" w:rsidRPr="00105F96" w:rsidRDefault="00105F96" w:rsidP="00105F96">
      <w:pPr>
        <w:jc w:val="both"/>
        <w:rPr>
          <w:sz w:val="28"/>
          <w:szCs w:val="28"/>
          <w:lang w:val="en-IN"/>
        </w:rPr>
      </w:pPr>
    </w:p>
    <w:p w14:paraId="31B3F5D1" w14:textId="77777777" w:rsidR="00105F96" w:rsidRPr="00105F96" w:rsidRDefault="00105F96" w:rsidP="00105F96">
      <w:pPr>
        <w:jc w:val="both"/>
        <w:rPr>
          <w:sz w:val="28"/>
          <w:szCs w:val="28"/>
          <w:lang w:val="en-IN"/>
        </w:rPr>
      </w:pPr>
      <w:r w:rsidRPr="00105F96">
        <w:rPr>
          <w:sz w:val="28"/>
          <w:szCs w:val="28"/>
          <w:lang w:val="en-IN"/>
        </w:rPr>
        <w:t>3. Functional Testing</w:t>
      </w:r>
    </w:p>
    <w:p w14:paraId="5FEA305C" w14:textId="77777777" w:rsidR="00105F96" w:rsidRPr="00105F96" w:rsidRDefault="00105F96" w:rsidP="00105F96">
      <w:pPr>
        <w:numPr>
          <w:ilvl w:val="0"/>
          <w:numId w:val="75"/>
        </w:numPr>
        <w:jc w:val="both"/>
        <w:rPr>
          <w:sz w:val="28"/>
          <w:szCs w:val="28"/>
          <w:lang w:val="en-IN"/>
        </w:rPr>
      </w:pPr>
      <w:r w:rsidRPr="00105F96">
        <w:rPr>
          <w:sz w:val="28"/>
          <w:szCs w:val="28"/>
          <w:lang w:val="en-IN"/>
        </w:rPr>
        <w:t>Goal: Verify that the application works as intended.</w:t>
      </w:r>
    </w:p>
    <w:p w14:paraId="364E26AB" w14:textId="77777777" w:rsidR="00105F96" w:rsidRPr="00105F96" w:rsidRDefault="00105F96" w:rsidP="00105F96">
      <w:pPr>
        <w:numPr>
          <w:ilvl w:val="0"/>
          <w:numId w:val="75"/>
        </w:numPr>
        <w:jc w:val="both"/>
        <w:rPr>
          <w:sz w:val="28"/>
          <w:szCs w:val="28"/>
          <w:lang w:val="en-IN"/>
        </w:rPr>
      </w:pPr>
      <w:r w:rsidRPr="00105F96">
        <w:rPr>
          <w:sz w:val="28"/>
          <w:szCs w:val="28"/>
          <w:lang w:val="en-IN"/>
        </w:rPr>
        <w:t>Steps:</w:t>
      </w:r>
    </w:p>
    <w:p w14:paraId="6F2E4184" w14:textId="77777777" w:rsidR="00105F96" w:rsidRPr="00105F96" w:rsidRDefault="00105F96" w:rsidP="00105F96">
      <w:pPr>
        <w:numPr>
          <w:ilvl w:val="1"/>
          <w:numId w:val="75"/>
        </w:numPr>
        <w:jc w:val="both"/>
        <w:rPr>
          <w:sz w:val="28"/>
          <w:szCs w:val="28"/>
          <w:lang w:val="en-IN"/>
        </w:rPr>
      </w:pPr>
      <w:r w:rsidRPr="00105F96">
        <w:rPr>
          <w:sz w:val="28"/>
          <w:szCs w:val="28"/>
          <w:lang w:val="en-IN"/>
        </w:rPr>
        <w:t>Enter valid input combinations and validate the predicted results (e.g., "Probability of Collapse: 1.00").</w:t>
      </w:r>
    </w:p>
    <w:p w14:paraId="5C944529" w14:textId="77777777" w:rsidR="00105F96" w:rsidRPr="00105F96" w:rsidRDefault="00105F96" w:rsidP="00105F96">
      <w:pPr>
        <w:numPr>
          <w:ilvl w:val="1"/>
          <w:numId w:val="75"/>
        </w:numPr>
        <w:jc w:val="both"/>
        <w:rPr>
          <w:sz w:val="28"/>
          <w:szCs w:val="28"/>
          <w:lang w:val="en-IN"/>
        </w:rPr>
      </w:pPr>
      <w:r w:rsidRPr="00105F96">
        <w:rPr>
          <w:sz w:val="28"/>
          <w:szCs w:val="28"/>
          <w:lang w:val="en-IN"/>
        </w:rPr>
        <w:t>Test boundary cases, such as extreme values for stress, strain, or material properties.</w:t>
      </w:r>
    </w:p>
    <w:p w14:paraId="3F2E186D" w14:textId="77777777" w:rsidR="00105F96" w:rsidRPr="00105F96" w:rsidRDefault="00105F96" w:rsidP="00105F96">
      <w:pPr>
        <w:numPr>
          <w:ilvl w:val="1"/>
          <w:numId w:val="75"/>
        </w:numPr>
        <w:jc w:val="both"/>
        <w:rPr>
          <w:sz w:val="28"/>
          <w:szCs w:val="28"/>
          <w:lang w:val="en-IN"/>
        </w:rPr>
      </w:pPr>
      <w:r w:rsidRPr="00105F96">
        <w:rPr>
          <w:sz w:val="28"/>
          <w:szCs w:val="28"/>
          <w:lang w:val="en-IN"/>
        </w:rPr>
        <w:t>Confirm that all required fields are mandatory and that incomplete forms trigger validation errors.</w:t>
      </w:r>
    </w:p>
    <w:p w14:paraId="666BE1F7" w14:textId="6B689EEF" w:rsidR="00105F96" w:rsidRPr="00105F96" w:rsidRDefault="00105F96" w:rsidP="00105F96">
      <w:pPr>
        <w:jc w:val="both"/>
        <w:rPr>
          <w:sz w:val="28"/>
          <w:szCs w:val="28"/>
          <w:lang w:val="en-IN"/>
        </w:rPr>
      </w:pPr>
    </w:p>
    <w:p w14:paraId="53C8AECD" w14:textId="77777777" w:rsidR="00105F96" w:rsidRPr="00105F96" w:rsidRDefault="00105F96" w:rsidP="00105F96">
      <w:pPr>
        <w:jc w:val="both"/>
        <w:rPr>
          <w:sz w:val="28"/>
          <w:szCs w:val="28"/>
          <w:lang w:val="en-IN"/>
        </w:rPr>
      </w:pPr>
      <w:r w:rsidRPr="00105F96">
        <w:rPr>
          <w:sz w:val="28"/>
          <w:szCs w:val="28"/>
          <w:lang w:val="en-IN"/>
        </w:rPr>
        <w:t>4. Performance Testing</w:t>
      </w:r>
    </w:p>
    <w:p w14:paraId="54E6C1CB" w14:textId="77777777" w:rsidR="00105F96" w:rsidRPr="00105F96" w:rsidRDefault="00105F96" w:rsidP="00105F96">
      <w:pPr>
        <w:numPr>
          <w:ilvl w:val="0"/>
          <w:numId w:val="76"/>
        </w:numPr>
        <w:jc w:val="both"/>
        <w:rPr>
          <w:sz w:val="28"/>
          <w:szCs w:val="28"/>
          <w:lang w:val="en-IN"/>
        </w:rPr>
      </w:pPr>
      <w:r w:rsidRPr="00105F96">
        <w:rPr>
          <w:sz w:val="28"/>
          <w:szCs w:val="28"/>
          <w:lang w:val="en-IN"/>
        </w:rPr>
        <w:t>Goal: Assess the application’s performance under load.</w:t>
      </w:r>
    </w:p>
    <w:p w14:paraId="33A561FD" w14:textId="77777777" w:rsidR="00105F96" w:rsidRPr="00105F96" w:rsidRDefault="00105F96" w:rsidP="00105F96">
      <w:pPr>
        <w:numPr>
          <w:ilvl w:val="0"/>
          <w:numId w:val="76"/>
        </w:numPr>
        <w:jc w:val="both"/>
        <w:rPr>
          <w:sz w:val="28"/>
          <w:szCs w:val="28"/>
          <w:lang w:val="en-IN"/>
        </w:rPr>
      </w:pPr>
      <w:r w:rsidRPr="00105F96">
        <w:rPr>
          <w:sz w:val="28"/>
          <w:szCs w:val="28"/>
          <w:lang w:val="en-IN"/>
        </w:rPr>
        <w:t>Steps:</w:t>
      </w:r>
    </w:p>
    <w:p w14:paraId="6AACE732" w14:textId="77777777" w:rsidR="00105F96" w:rsidRPr="00105F96" w:rsidRDefault="00105F96" w:rsidP="00105F96">
      <w:pPr>
        <w:numPr>
          <w:ilvl w:val="1"/>
          <w:numId w:val="76"/>
        </w:numPr>
        <w:jc w:val="both"/>
        <w:rPr>
          <w:sz w:val="28"/>
          <w:szCs w:val="28"/>
          <w:lang w:val="en-IN"/>
        </w:rPr>
      </w:pPr>
      <w:r w:rsidRPr="00105F96">
        <w:rPr>
          <w:sz w:val="28"/>
          <w:szCs w:val="28"/>
          <w:lang w:val="en-IN"/>
        </w:rPr>
        <w:t>Simulate multiple simultaneous users accessing the application.</w:t>
      </w:r>
    </w:p>
    <w:p w14:paraId="062E6387" w14:textId="77777777" w:rsidR="00105F96" w:rsidRPr="00105F96" w:rsidRDefault="00105F96" w:rsidP="00105F96">
      <w:pPr>
        <w:numPr>
          <w:ilvl w:val="1"/>
          <w:numId w:val="76"/>
        </w:numPr>
        <w:jc w:val="both"/>
        <w:rPr>
          <w:sz w:val="28"/>
          <w:szCs w:val="28"/>
          <w:lang w:val="en-IN"/>
        </w:rPr>
      </w:pPr>
      <w:r w:rsidRPr="00105F96">
        <w:rPr>
          <w:sz w:val="28"/>
          <w:szCs w:val="28"/>
          <w:lang w:val="en-IN"/>
        </w:rPr>
        <w:t>Measure the response time for predictions under varying loads.</w:t>
      </w:r>
    </w:p>
    <w:p w14:paraId="3CACD6E9" w14:textId="77777777" w:rsidR="00105F96" w:rsidRPr="00105F96" w:rsidRDefault="00105F96" w:rsidP="00105F96">
      <w:pPr>
        <w:numPr>
          <w:ilvl w:val="1"/>
          <w:numId w:val="76"/>
        </w:numPr>
        <w:jc w:val="both"/>
        <w:rPr>
          <w:sz w:val="28"/>
          <w:szCs w:val="28"/>
          <w:lang w:val="en-IN"/>
        </w:rPr>
      </w:pPr>
      <w:r w:rsidRPr="00105F96">
        <w:rPr>
          <w:sz w:val="28"/>
          <w:szCs w:val="28"/>
          <w:lang w:val="en-IN"/>
        </w:rPr>
        <w:t>Validate the application’s ability to handle large datasets without crashes or delays.</w:t>
      </w:r>
    </w:p>
    <w:p w14:paraId="4DBD6A35" w14:textId="27A621AC" w:rsidR="00105F96" w:rsidRPr="00105F96" w:rsidRDefault="00105F96" w:rsidP="00105F96">
      <w:pPr>
        <w:jc w:val="both"/>
        <w:rPr>
          <w:sz w:val="28"/>
          <w:szCs w:val="28"/>
          <w:lang w:val="en-IN"/>
        </w:rPr>
      </w:pPr>
    </w:p>
    <w:p w14:paraId="76A04A9E" w14:textId="77777777" w:rsidR="00105F96" w:rsidRPr="00105F96" w:rsidRDefault="00105F96" w:rsidP="00105F96">
      <w:pPr>
        <w:jc w:val="both"/>
        <w:rPr>
          <w:sz w:val="28"/>
          <w:szCs w:val="28"/>
          <w:lang w:val="en-IN"/>
        </w:rPr>
      </w:pPr>
      <w:r w:rsidRPr="00105F96">
        <w:rPr>
          <w:sz w:val="28"/>
          <w:szCs w:val="28"/>
          <w:lang w:val="en-IN"/>
        </w:rPr>
        <w:t>5. User Interface Testing</w:t>
      </w:r>
    </w:p>
    <w:p w14:paraId="7E5B87A8" w14:textId="77777777" w:rsidR="00105F96" w:rsidRPr="00105F96" w:rsidRDefault="00105F96" w:rsidP="00105F96">
      <w:pPr>
        <w:numPr>
          <w:ilvl w:val="0"/>
          <w:numId w:val="77"/>
        </w:numPr>
        <w:jc w:val="both"/>
        <w:rPr>
          <w:sz w:val="28"/>
          <w:szCs w:val="28"/>
          <w:lang w:val="en-IN"/>
        </w:rPr>
      </w:pPr>
      <w:r w:rsidRPr="00105F96">
        <w:rPr>
          <w:sz w:val="28"/>
          <w:szCs w:val="28"/>
          <w:lang w:val="en-IN"/>
        </w:rPr>
        <w:t>Goal: Ensure a smooth and user-friendly experience.</w:t>
      </w:r>
    </w:p>
    <w:p w14:paraId="18702667" w14:textId="77777777" w:rsidR="00105F96" w:rsidRPr="00105F96" w:rsidRDefault="00105F96" w:rsidP="00105F96">
      <w:pPr>
        <w:numPr>
          <w:ilvl w:val="0"/>
          <w:numId w:val="77"/>
        </w:numPr>
        <w:jc w:val="both"/>
        <w:rPr>
          <w:sz w:val="28"/>
          <w:szCs w:val="28"/>
          <w:lang w:val="en-IN"/>
        </w:rPr>
      </w:pPr>
      <w:r w:rsidRPr="00105F96">
        <w:rPr>
          <w:sz w:val="28"/>
          <w:szCs w:val="28"/>
          <w:lang w:val="en-IN"/>
        </w:rPr>
        <w:t>Steps:</w:t>
      </w:r>
    </w:p>
    <w:p w14:paraId="217E0653" w14:textId="77777777" w:rsidR="00105F96" w:rsidRPr="00105F96" w:rsidRDefault="00105F96" w:rsidP="00105F96">
      <w:pPr>
        <w:numPr>
          <w:ilvl w:val="1"/>
          <w:numId w:val="77"/>
        </w:numPr>
        <w:jc w:val="both"/>
        <w:rPr>
          <w:sz w:val="28"/>
          <w:szCs w:val="28"/>
          <w:lang w:val="en-IN"/>
        </w:rPr>
      </w:pPr>
      <w:r w:rsidRPr="00105F96">
        <w:rPr>
          <w:sz w:val="28"/>
          <w:szCs w:val="28"/>
          <w:lang w:val="en-IN"/>
        </w:rPr>
        <w:t>Test navigation between the "Home," "Map," and "About" pages.</w:t>
      </w:r>
    </w:p>
    <w:p w14:paraId="7AC56DDF" w14:textId="77777777" w:rsidR="00105F96" w:rsidRPr="00105F96" w:rsidRDefault="00105F96" w:rsidP="00105F96">
      <w:pPr>
        <w:numPr>
          <w:ilvl w:val="1"/>
          <w:numId w:val="77"/>
        </w:numPr>
        <w:jc w:val="both"/>
        <w:rPr>
          <w:sz w:val="28"/>
          <w:szCs w:val="28"/>
          <w:lang w:val="en-IN"/>
        </w:rPr>
      </w:pPr>
      <w:r w:rsidRPr="00105F96">
        <w:rPr>
          <w:sz w:val="28"/>
          <w:szCs w:val="28"/>
          <w:lang w:val="en-IN"/>
        </w:rPr>
        <w:lastRenderedPageBreak/>
        <w:t>Validate that the design elements (e.g., dropdowns, buttons) are responsive and accessible.</w:t>
      </w:r>
    </w:p>
    <w:p w14:paraId="03150E69" w14:textId="77777777" w:rsidR="00105F96" w:rsidRPr="00105F96" w:rsidRDefault="00105F96" w:rsidP="00105F96">
      <w:pPr>
        <w:numPr>
          <w:ilvl w:val="1"/>
          <w:numId w:val="77"/>
        </w:numPr>
        <w:jc w:val="both"/>
        <w:rPr>
          <w:sz w:val="28"/>
          <w:szCs w:val="28"/>
          <w:lang w:val="en-IN"/>
        </w:rPr>
      </w:pPr>
      <w:r w:rsidRPr="00105F96">
        <w:rPr>
          <w:sz w:val="28"/>
          <w:szCs w:val="28"/>
          <w:lang w:val="en-IN"/>
        </w:rPr>
        <w:t>Confirm that the background image and text are clear and not overlapping.</w:t>
      </w:r>
    </w:p>
    <w:p w14:paraId="59D67223" w14:textId="2B669E39" w:rsidR="00105F96" w:rsidRPr="00105F96" w:rsidRDefault="00105F96" w:rsidP="00105F96">
      <w:pPr>
        <w:jc w:val="both"/>
        <w:rPr>
          <w:sz w:val="28"/>
          <w:szCs w:val="28"/>
          <w:lang w:val="en-IN"/>
        </w:rPr>
      </w:pPr>
    </w:p>
    <w:p w14:paraId="12E59810" w14:textId="77777777" w:rsidR="00105F96" w:rsidRPr="00105F96" w:rsidRDefault="00105F96" w:rsidP="00105F96">
      <w:pPr>
        <w:jc w:val="both"/>
        <w:rPr>
          <w:sz w:val="28"/>
          <w:szCs w:val="28"/>
          <w:lang w:val="en-IN"/>
        </w:rPr>
      </w:pPr>
      <w:r w:rsidRPr="00105F96">
        <w:rPr>
          <w:sz w:val="28"/>
          <w:szCs w:val="28"/>
          <w:lang w:val="en-IN"/>
        </w:rPr>
        <w:t>6. Security Testing</w:t>
      </w:r>
    </w:p>
    <w:p w14:paraId="0D076526" w14:textId="77777777" w:rsidR="00105F96" w:rsidRPr="00105F96" w:rsidRDefault="00105F96" w:rsidP="00105F96">
      <w:pPr>
        <w:numPr>
          <w:ilvl w:val="0"/>
          <w:numId w:val="78"/>
        </w:numPr>
        <w:jc w:val="both"/>
        <w:rPr>
          <w:sz w:val="28"/>
          <w:szCs w:val="28"/>
          <w:lang w:val="en-IN"/>
        </w:rPr>
      </w:pPr>
      <w:r w:rsidRPr="00105F96">
        <w:rPr>
          <w:sz w:val="28"/>
          <w:szCs w:val="28"/>
          <w:lang w:val="en-IN"/>
        </w:rPr>
        <w:t>Goal: Ensure data security and prevent vulnerabilities.</w:t>
      </w:r>
    </w:p>
    <w:p w14:paraId="6FC01348" w14:textId="77777777" w:rsidR="00105F96" w:rsidRPr="00105F96" w:rsidRDefault="00105F96" w:rsidP="00105F96">
      <w:pPr>
        <w:numPr>
          <w:ilvl w:val="0"/>
          <w:numId w:val="78"/>
        </w:numPr>
        <w:jc w:val="both"/>
        <w:rPr>
          <w:sz w:val="28"/>
          <w:szCs w:val="28"/>
          <w:lang w:val="en-IN"/>
        </w:rPr>
      </w:pPr>
      <w:r w:rsidRPr="00105F96">
        <w:rPr>
          <w:sz w:val="28"/>
          <w:szCs w:val="28"/>
          <w:lang w:val="en-IN"/>
        </w:rPr>
        <w:t>Steps:</w:t>
      </w:r>
    </w:p>
    <w:p w14:paraId="30D0A7EE" w14:textId="77777777" w:rsidR="00105F96" w:rsidRPr="00105F96" w:rsidRDefault="00105F96" w:rsidP="00105F96">
      <w:pPr>
        <w:numPr>
          <w:ilvl w:val="1"/>
          <w:numId w:val="78"/>
        </w:numPr>
        <w:jc w:val="both"/>
        <w:rPr>
          <w:sz w:val="28"/>
          <w:szCs w:val="28"/>
          <w:lang w:val="en-IN"/>
        </w:rPr>
      </w:pPr>
      <w:r w:rsidRPr="00105F96">
        <w:rPr>
          <w:sz w:val="28"/>
          <w:szCs w:val="28"/>
          <w:lang w:val="en-IN"/>
        </w:rPr>
        <w:t>Verify that sensitive user data is not exposed in the console or network logs.</w:t>
      </w:r>
    </w:p>
    <w:p w14:paraId="4FC722A3" w14:textId="77777777" w:rsidR="00105F96" w:rsidRPr="00105F96" w:rsidRDefault="00105F96" w:rsidP="00105F96">
      <w:pPr>
        <w:numPr>
          <w:ilvl w:val="1"/>
          <w:numId w:val="78"/>
        </w:numPr>
        <w:jc w:val="both"/>
        <w:rPr>
          <w:sz w:val="28"/>
          <w:szCs w:val="28"/>
          <w:lang w:val="en-IN"/>
        </w:rPr>
      </w:pPr>
      <w:r w:rsidRPr="00105F96">
        <w:rPr>
          <w:sz w:val="28"/>
          <w:szCs w:val="28"/>
          <w:lang w:val="en-IN"/>
        </w:rPr>
        <w:t>Ensure that server communication is encrypted using HTTPS.</w:t>
      </w:r>
    </w:p>
    <w:p w14:paraId="2588A481" w14:textId="1AD0C946" w:rsidR="00105F96" w:rsidRPr="00105F96" w:rsidRDefault="00105F96" w:rsidP="00105F96">
      <w:pPr>
        <w:jc w:val="both"/>
        <w:rPr>
          <w:sz w:val="28"/>
          <w:szCs w:val="28"/>
          <w:lang w:val="en-IN"/>
        </w:rPr>
      </w:pPr>
    </w:p>
    <w:p w14:paraId="061BA1D0" w14:textId="77777777" w:rsidR="00105F96" w:rsidRPr="00105F96" w:rsidRDefault="00105F96" w:rsidP="00105F96">
      <w:pPr>
        <w:jc w:val="both"/>
        <w:rPr>
          <w:sz w:val="28"/>
          <w:szCs w:val="28"/>
          <w:lang w:val="en-IN"/>
        </w:rPr>
      </w:pPr>
      <w:r w:rsidRPr="00105F96">
        <w:rPr>
          <w:sz w:val="28"/>
          <w:szCs w:val="28"/>
          <w:lang w:val="en-IN"/>
        </w:rPr>
        <w:t>7. User Acceptance Testing (UAT)</w:t>
      </w:r>
    </w:p>
    <w:p w14:paraId="6D1B5DD6" w14:textId="77777777" w:rsidR="00105F96" w:rsidRPr="00105F96" w:rsidRDefault="00105F96" w:rsidP="00105F96">
      <w:pPr>
        <w:numPr>
          <w:ilvl w:val="0"/>
          <w:numId w:val="79"/>
        </w:numPr>
        <w:jc w:val="both"/>
        <w:rPr>
          <w:sz w:val="28"/>
          <w:szCs w:val="28"/>
          <w:lang w:val="en-IN"/>
        </w:rPr>
      </w:pPr>
      <w:r w:rsidRPr="00105F96">
        <w:rPr>
          <w:sz w:val="28"/>
          <w:szCs w:val="28"/>
          <w:lang w:val="en-IN"/>
        </w:rPr>
        <w:t>Goal: Validate the app with target users.</w:t>
      </w:r>
    </w:p>
    <w:p w14:paraId="4DEBBA33" w14:textId="77777777" w:rsidR="00105F96" w:rsidRPr="00105F96" w:rsidRDefault="00105F96" w:rsidP="00105F96">
      <w:pPr>
        <w:numPr>
          <w:ilvl w:val="0"/>
          <w:numId w:val="79"/>
        </w:numPr>
        <w:jc w:val="both"/>
        <w:rPr>
          <w:sz w:val="28"/>
          <w:szCs w:val="28"/>
          <w:lang w:val="en-IN"/>
        </w:rPr>
      </w:pPr>
      <w:r w:rsidRPr="00105F96">
        <w:rPr>
          <w:sz w:val="28"/>
          <w:szCs w:val="28"/>
          <w:lang w:val="en-IN"/>
        </w:rPr>
        <w:t>Steps:</w:t>
      </w:r>
    </w:p>
    <w:p w14:paraId="67532040" w14:textId="77777777" w:rsidR="00105F96" w:rsidRPr="00105F96" w:rsidRDefault="00105F96" w:rsidP="00105F96">
      <w:pPr>
        <w:numPr>
          <w:ilvl w:val="1"/>
          <w:numId w:val="79"/>
        </w:numPr>
        <w:jc w:val="both"/>
        <w:rPr>
          <w:sz w:val="28"/>
          <w:szCs w:val="28"/>
          <w:lang w:val="en-IN"/>
        </w:rPr>
      </w:pPr>
      <w:r w:rsidRPr="00105F96">
        <w:rPr>
          <w:sz w:val="28"/>
          <w:szCs w:val="28"/>
          <w:lang w:val="en-IN"/>
        </w:rPr>
        <w:t>Engage bridge engineers to test the app’s usability and accuracy.</w:t>
      </w:r>
    </w:p>
    <w:p w14:paraId="7B091C66" w14:textId="77777777" w:rsidR="00105F96" w:rsidRDefault="00105F96" w:rsidP="00105F96">
      <w:pPr>
        <w:numPr>
          <w:ilvl w:val="1"/>
          <w:numId w:val="79"/>
        </w:numPr>
        <w:jc w:val="both"/>
        <w:rPr>
          <w:sz w:val="28"/>
          <w:szCs w:val="28"/>
          <w:lang w:val="en-IN"/>
        </w:rPr>
      </w:pPr>
      <w:r w:rsidRPr="00105F96">
        <w:rPr>
          <w:sz w:val="28"/>
          <w:szCs w:val="28"/>
          <w:lang w:val="en-IN"/>
        </w:rPr>
        <w:t>Collect feedback on predictions and improve the system if discrepancies are found.</w:t>
      </w:r>
    </w:p>
    <w:p w14:paraId="1113E8A8" w14:textId="77777777" w:rsidR="00105F96" w:rsidRPr="00105F96" w:rsidRDefault="00105F96" w:rsidP="00105F96">
      <w:pPr>
        <w:jc w:val="both"/>
        <w:rPr>
          <w:sz w:val="28"/>
          <w:szCs w:val="28"/>
          <w:lang w:val="en-IN"/>
        </w:rPr>
      </w:pPr>
    </w:p>
    <w:p w14:paraId="27937D80" w14:textId="6D2D66E4" w:rsidR="00105F96" w:rsidRPr="00105F96" w:rsidRDefault="00105F96" w:rsidP="00105F96">
      <w:pPr>
        <w:jc w:val="both"/>
        <w:rPr>
          <w:sz w:val="28"/>
          <w:szCs w:val="28"/>
          <w:lang w:val="en-IN"/>
        </w:rPr>
      </w:pPr>
    </w:p>
    <w:p w14:paraId="6042687F" w14:textId="25BFC6F5" w:rsidR="00105F96" w:rsidRDefault="00105F96" w:rsidP="00105F96">
      <w:pPr>
        <w:jc w:val="both"/>
        <w:rPr>
          <w:sz w:val="28"/>
          <w:szCs w:val="28"/>
          <w:lang w:val="en-IN"/>
        </w:rPr>
      </w:pPr>
      <w:r w:rsidRPr="00105F96">
        <w:rPr>
          <w:sz w:val="28"/>
          <w:szCs w:val="28"/>
          <w:lang w:val="en-IN"/>
        </w:rPr>
        <w:t xml:space="preserve">8. Test Cases </w:t>
      </w:r>
    </w:p>
    <w:p w14:paraId="510D2A85" w14:textId="77777777" w:rsidR="005842D2" w:rsidRDefault="005842D2" w:rsidP="00105F96">
      <w:pPr>
        <w:jc w:val="both"/>
        <w:rPr>
          <w:sz w:val="28"/>
          <w:szCs w:val="28"/>
          <w:lang w:val="en-IN"/>
        </w:rPr>
      </w:pPr>
    </w:p>
    <w:p w14:paraId="055CA533" w14:textId="32376E98" w:rsidR="005842D2" w:rsidRPr="0003632B" w:rsidRDefault="009A6071" w:rsidP="0003632B">
      <w:pPr>
        <w:pStyle w:val="Caption"/>
        <w:jc w:val="center"/>
        <w:rPr>
          <w:sz w:val="28"/>
          <w:szCs w:val="20"/>
          <w:lang w:val="en-IN"/>
        </w:rPr>
      </w:pPr>
      <w:r w:rsidRPr="0003632B">
        <w:rPr>
          <w:sz w:val="28"/>
          <w:szCs w:val="20"/>
          <w:lang w:val="en-IN"/>
        </w:rPr>
        <w:t xml:space="preserve">Table 3. </w:t>
      </w:r>
      <w:r w:rsidR="002D6B03" w:rsidRPr="0003632B">
        <w:rPr>
          <w:sz w:val="28"/>
          <w:szCs w:val="20"/>
          <w:lang w:val="en-IN"/>
        </w:rPr>
        <w:t>Various test case the needs to be considered before implementing the project</w:t>
      </w:r>
    </w:p>
    <w:tbl>
      <w:tblPr>
        <w:tblStyle w:val="GridTable4-Accent5"/>
        <w:tblW w:w="0" w:type="auto"/>
        <w:tblLook w:val="04A0" w:firstRow="1" w:lastRow="0" w:firstColumn="1" w:lastColumn="0" w:noHBand="0" w:noVBand="1"/>
      </w:tblPr>
      <w:tblGrid>
        <w:gridCol w:w="1262"/>
        <w:gridCol w:w="2710"/>
        <w:gridCol w:w="4122"/>
        <w:gridCol w:w="1228"/>
      </w:tblGrid>
      <w:tr w:rsidR="00105F96" w:rsidRPr="00105F96" w14:paraId="7560597A" w14:textId="77777777" w:rsidTr="00081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AFB789" w14:textId="77777777" w:rsidR="00105F96" w:rsidRPr="00105F96" w:rsidRDefault="00105F96" w:rsidP="00105F96">
            <w:pPr>
              <w:jc w:val="both"/>
              <w:rPr>
                <w:b w:val="0"/>
                <w:bCs w:val="0"/>
                <w:sz w:val="28"/>
                <w:szCs w:val="28"/>
                <w:lang w:val="en-IN"/>
              </w:rPr>
            </w:pPr>
            <w:r w:rsidRPr="00105F96">
              <w:rPr>
                <w:b w:val="0"/>
                <w:bCs w:val="0"/>
                <w:sz w:val="28"/>
                <w:szCs w:val="28"/>
                <w:lang w:val="en-IN"/>
              </w:rPr>
              <w:t>Test Case ID</w:t>
            </w:r>
          </w:p>
        </w:tc>
        <w:tc>
          <w:tcPr>
            <w:tcW w:w="0" w:type="auto"/>
            <w:hideMark/>
          </w:tcPr>
          <w:p w14:paraId="6620F615" w14:textId="77777777" w:rsidR="00105F96" w:rsidRPr="00105F96" w:rsidRDefault="00105F96" w:rsidP="00105F96">
            <w:pPr>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IN"/>
              </w:rPr>
            </w:pPr>
            <w:r w:rsidRPr="00105F96">
              <w:rPr>
                <w:b w:val="0"/>
                <w:bCs w:val="0"/>
                <w:sz w:val="28"/>
                <w:szCs w:val="28"/>
                <w:lang w:val="en-IN"/>
              </w:rPr>
              <w:t>Scenario</w:t>
            </w:r>
          </w:p>
        </w:tc>
        <w:tc>
          <w:tcPr>
            <w:tcW w:w="0" w:type="auto"/>
            <w:hideMark/>
          </w:tcPr>
          <w:p w14:paraId="198D7273" w14:textId="77777777" w:rsidR="00105F96" w:rsidRPr="00105F96" w:rsidRDefault="00105F96" w:rsidP="00105F96">
            <w:pPr>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IN"/>
              </w:rPr>
            </w:pPr>
            <w:r w:rsidRPr="00105F96">
              <w:rPr>
                <w:b w:val="0"/>
                <w:bCs w:val="0"/>
                <w:sz w:val="28"/>
                <w:szCs w:val="28"/>
                <w:lang w:val="en-IN"/>
              </w:rPr>
              <w:t>Expected Output</w:t>
            </w:r>
          </w:p>
        </w:tc>
        <w:tc>
          <w:tcPr>
            <w:tcW w:w="0" w:type="auto"/>
            <w:hideMark/>
          </w:tcPr>
          <w:p w14:paraId="626C720D" w14:textId="77777777" w:rsidR="00105F96" w:rsidRPr="00105F96" w:rsidRDefault="00105F96" w:rsidP="00105F96">
            <w:pPr>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IN"/>
              </w:rPr>
            </w:pPr>
            <w:r w:rsidRPr="00105F96">
              <w:rPr>
                <w:b w:val="0"/>
                <w:bCs w:val="0"/>
                <w:sz w:val="28"/>
                <w:szCs w:val="28"/>
                <w:lang w:val="en-IN"/>
              </w:rPr>
              <w:t>Result</w:t>
            </w:r>
          </w:p>
        </w:tc>
      </w:tr>
      <w:tr w:rsidR="00105F96" w:rsidRPr="00105F96" w14:paraId="1F8602B9" w14:textId="77777777" w:rsidTr="0008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587B9" w14:textId="77777777" w:rsidR="00105F96" w:rsidRPr="00105F96" w:rsidRDefault="00105F96" w:rsidP="00105F96">
            <w:pPr>
              <w:jc w:val="both"/>
              <w:rPr>
                <w:b w:val="0"/>
                <w:bCs w:val="0"/>
                <w:sz w:val="28"/>
                <w:szCs w:val="28"/>
                <w:lang w:val="en-IN"/>
              </w:rPr>
            </w:pPr>
            <w:r w:rsidRPr="00105F96">
              <w:rPr>
                <w:b w:val="0"/>
                <w:bCs w:val="0"/>
                <w:sz w:val="28"/>
                <w:szCs w:val="28"/>
                <w:lang w:val="en-IN"/>
              </w:rPr>
              <w:t>TC01</w:t>
            </w:r>
          </w:p>
        </w:tc>
        <w:tc>
          <w:tcPr>
            <w:tcW w:w="0" w:type="auto"/>
            <w:hideMark/>
          </w:tcPr>
          <w:p w14:paraId="484474FC"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Input all valid parameters</w:t>
            </w:r>
          </w:p>
        </w:tc>
        <w:tc>
          <w:tcPr>
            <w:tcW w:w="0" w:type="auto"/>
            <w:hideMark/>
          </w:tcPr>
          <w:p w14:paraId="0548CAE8"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Probability and status displayed accurately</w:t>
            </w:r>
          </w:p>
        </w:tc>
        <w:tc>
          <w:tcPr>
            <w:tcW w:w="0" w:type="auto"/>
            <w:hideMark/>
          </w:tcPr>
          <w:p w14:paraId="549CD436"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Pass/Fail</w:t>
            </w:r>
          </w:p>
        </w:tc>
      </w:tr>
      <w:tr w:rsidR="00105F96" w:rsidRPr="00105F96" w14:paraId="6269348A" w14:textId="77777777" w:rsidTr="000811BD">
        <w:tc>
          <w:tcPr>
            <w:cnfStyle w:val="001000000000" w:firstRow="0" w:lastRow="0" w:firstColumn="1" w:lastColumn="0" w:oddVBand="0" w:evenVBand="0" w:oddHBand="0" w:evenHBand="0" w:firstRowFirstColumn="0" w:firstRowLastColumn="0" w:lastRowFirstColumn="0" w:lastRowLastColumn="0"/>
            <w:tcW w:w="0" w:type="auto"/>
            <w:hideMark/>
          </w:tcPr>
          <w:p w14:paraId="73232448" w14:textId="77777777" w:rsidR="00105F96" w:rsidRPr="00105F96" w:rsidRDefault="00105F96" w:rsidP="00105F96">
            <w:pPr>
              <w:jc w:val="both"/>
              <w:rPr>
                <w:b w:val="0"/>
                <w:bCs w:val="0"/>
                <w:sz w:val="28"/>
                <w:szCs w:val="28"/>
                <w:lang w:val="en-IN"/>
              </w:rPr>
            </w:pPr>
            <w:r w:rsidRPr="00105F96">
              <w:rPr>
                <w:b w:val="0"/>
                <w:bCs w:val="0"/>
                <w:sz w:val="28"/>
                <w:szCs w:val="28"/>
                <w:lang w:val="en-IN"/>
              </w:rPr>
              <w:t>TC02</w:t>
            </w:r>
          </w:p>
        </w:tc>
        <w:tc>
          <w:tcPr>
            <w:tcW w:w="0" w:type="auto"/>
            <w:hideMark/>
          </w:tcPr>
          <w:p w14:paraId="2633DD63" w14:textId="77777777" w:rsidR="00105F96" w:rsidRPr="00105F96" w:rsidRDefault="00105F96" w:rsidP="00105F96">
            <w:pPr>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105F96">
              <w:rPr>
                <w:sz w:val="28"/>
                <w:szCs w:val="28"/>
                <w:lang w:val="en-IN"/>
              </w:rPr>
              <w:t>Leave one required field empty</w:t>
            </w:r>
          </w:p>
        </w:tc>
        <w:tc>
          <w:tcPr>
            <w:tcW w:w="0" w:type="auto"/>
            <w:hideMark/>
          </w:tcPr>
          <w:p w14:paraId="2EC0E2ED" w14:textId="77777777" w:rsidR="00105F96" w:rsidRPr="00105F96" w:rsidRDefault="00105F96" w:rsidP="00105F96">
            <w:pPr>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105F96">
              <w:rPr>
                <w:sz w:val="28"/>
                <w:szCs w:val="28"/>
                <w:lang w:val="en-IN"/>
              </w:rPr>
              <w:t>Display validation message ("Field cannot be empty")</w:t>
            </w:r>
          </w:p>
        </w:tc>
        <w:tc>
          <w:tcPr>
            <w:tcW w:w="0" w:type="auto"/>
            <w:hideMark/>
          </w:tcPr>
          <w:p w14:paraId="38CE6E46" w14:textId="77777777" w:rsidR="00105F96" w:rsidRPr="00105F96" w:rsidRDefault="00105F96" w:rsidP="00105F96">
            <w:pPr>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105F96">
              <w:rPr>
                <w:sz w:val="28"/>
                <w:szCs w:val="28"/>
                <w:lang w:val="en-IN"/>
              </w:rPr>
              <w:t>Pass/Fail</w:t>
            </w:r>
          </w:p>
        </w:tc>
      </w:tr>
      <w:tr w:rsidR="00105F96" w:rsidRPr="00105F96" w14:paraId="71F154A5" w14:textId="77777777" w:rsidTr="0008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118C6A" w14:textId="77777777" w:rsidR="00105F96" w:rsidRPr="00105F96" w:rsidRDefault="00105F96" w:rsidP="00105F96">
            <w:pPr>
              <w:jc w:val="both"/>
              <w:rPr>
                <w:b w:val="0"/>
                <w:bCs w:val="0"/>
                <w:sz w:val="28"/>
                <w:szCs w:val="28"/>
                <w:lang w:val="en-IN"/>
              </w:rPr>
            </w:pPr>
            <w:r w:rsidRPr="00105F96">
              <w:rPr>
                <w:b w:val="0"/>
                <w:bCs w:val="0"/>
                <w:sz w:val="28"/>
                <w:szCs w:val="28"/>
                <w:lang w:val="en-IN"/>
              </w:rPr>
              <w:t>TC03</w:t>
            </w:r>
          </w:p>
        </w:tc>
        <w:tc>
          <w:tcPr>
            <w:tcW w:w="0" w:type="auto"/>
            <w:hideMark/>
          </w:tcPr>
          <w:p w14:paraId="3144A922"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Enter invalid values (e.g., -10)</w:t>
            </w:r>
          </w:p>
        </w:tc>
        <w:tc>
          <w:tcPr>
            <w:tcW w:w="0" w:type="auto"/>
            <w:hideMark/>
          </w:tcPr>
          <w:p w14:paraId="3219431C"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Display error message ("Enter valid input")</w:t>
            </w:r>
          </w:p>
        </w:tc>
        <w:tc>
          <w:tcPr>
            <w:tcW w:w="0" w:type="auto"/>
            <w:hideMark/>
          </w:tcPr>
          <w:p w14:paraId="0E306723"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Pass/Fail</w:t>
            </w:r>
          </w:p>
        </w:tc>
      </w:tr>
      <w:tr w:rsidR="00105F96" w:rsidRPr="00105F96" w14:paraId="25036C09" w14:textId="77777777" w:rsidTr="000811BD">
        <w:tc>
          <w:tcPr>
            <w:cnfStyle w:val="001000000000" w:firstRow="0" w:lastRow="0" w:firstColumn="1" w:lastColumn="0" w:oddVBand="0" w:evenVBand="0" w:oddHBand="0" w:evenHBand="0" w:firstRowFirstColumn="0" w:firstRowLastColumn="0" w:lastRowFirstColumn="0" w:lastRowLastColumn="0"/>
            <w:tcW w:w="0" w:type="auto"/>
            <w:hideMark/>
          </w:tcPr>
          <w:p w14:paraId="52494137" w14:textId="77777777" w:rsidR="00105F96" w:rsidRPr="00105F96" w:rsidRDefault="00105F96" w:rsidP="00105F96">
            <w:pPr>
              <w:jc w:val="both"/>
              <w:rPr>
                <w:b w:val="0"/>
                <w:bCs w:val="0"/>
                <w:sz w:val="28"/>
                <w:szCs w:val="28"/>
                <w:lang w:val="en-IN"/>
              </w:rPr>
            </w:pPr>
            <w:r w:rsidRPr="00105F96">
              <w:rPr>
                <w:b w:val="0"/>
                <w:bCs w:val="0"/>
                <w:sz w:val="28"/>
                <w:szCs w:val="28"/>
                <w:lang w:val="en-IN"/>
              </w:rPr>
              <w:t>TC04</w:t>
            </w:r>
          </w:p>
        </w:tc>
        <w:tc>
          <w:tcPr>
            <w:tcW w:w="0" w:type="auto"/>
            <w:hideMark/>
          </w:tcPr>
          <w:p w14:paraId="5F57BDCF" w14:textId="77777777" w:rsidR="00105F96" w:rsidRPr="00105F96" w:rsidRDefault="00105F96" w:rsidP="00105F96">
            <w:pPr>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105F96">
              <w:rPr>
                <w:sz w:val="28"/>
                <w:szCs w:val="28"/>
                <w:lang w:val="en-IN"/>
              </w:rPr>
              <w:t>Submit input with high traffic</w:t>
            </w:r>
          </w:p>
        </w:tc>
        <w:tc>
          <w:tcPr>
            <w:tcW w:w="0" w:type="auto"/>
            <w:hideMark/>
          </w:tcPr>
          <w:p w14:paraId="44199E71" w14:textId="77777777" w:rsidR="00105F96" w:rsidRPr="00105F96" w:rsidRDefault="00105F96" w:rsidP="00105F96">
            <w:pPr>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105F96">
              <w:rPr>
                <w:sz w:val="28"/>
                <w:szCs w:val="28"/>
                <w:lang w:val="en-IN"/>
              </w:rPr>
              <w:t>Predictions displayed within 2 seconds</w:t>
            </w:r>
          </w:p>
        </w:tc>
        <w:tc>
          <w:tcPr>
            <w:tcW w:w="0" w:type="auto"/>
            <w:hideMark/>
          </w:tcPr>
          <w:p w14:paraId="25E032A3" w14:textId="77777777" w:rsidR="00105F96" w:rsidRPr="00105F96" w:rsidRDefault="00105F96" w:rsidP="00105F96">
            <w:pPr>
              <w:jc w:val="both"/>
              <w:cnfStyle w:val="000000000000" w:firstRow="0" w:lastRow="0" w:firstColumn="0" w:lastColumn="0" w:oddVBand="0" w:evenVBand="0" w:oddHBand="0" w:evenHBand="0" w:firstRowFirstColumn="0" w:firstRowLastColumn="0" w:lastRowFirstColumn="0" w:lastRowLastColumn="0"/>
              <w:rPr>
                <w:sz w:val="28"/>
                <w:szCs w:val="28"/>
                <w:lang w:val="en-IN"/>
              </w:rPr>
            </w:pPr>
            <w:r w:rsidRPr="00105F96">
              <w:rPr>
                <w:sz w:val="28"/>
                <w:szCs w:val="28"/>
                <w:lang w:val="en-IN"/>
              </w:rPr>
              <w:t>Pass/Fail</w:t>
            </w:r>
          </w:p>
        </w:tc>
      </w:tr>
      <w:tr w:rsidR="00105F96" w:rsidRPr="00105F96" w14:paraId="1B52643D" w14:textId="77777777" w:rsidTr="00081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4606D" w14:textId="77777777" w:rsidR="00105F96" w:rsidRPr="00105F96" w:rsidRDefault="00105F96" w:rsidP="00105F96">
            <w:pPr>
              <w:jc w:val="both"/>
              <w:rPr>
                <w:b w:val="0"/>
                <w:bCs w:val="0"/>
                <w:sz w:val="28"/>
                <w:szCs w:val="28"/>
                <w:lang w:val="en-IN"/>
              </w:rPr>
            </w:pPr>
            <w:r w:rsidRPr="00105F96">
              <w:rPr>
                <w:b w:val="0"/>
                <w:bCs w:val="0"/>
                <w:sz w:val="28"/>
                <w:szCs w:val="28"/>
                <w:lang w:val="en-IN"/>
              </w:rPr>
              <w:t>TC05</w:t>
            </w:r>
          </w:p>
        </w:tc>
        <w:tc>
          <w:tcPr>
            <w:tcW w:w="0" w:type="auto"/>
            <w:hideMark/>
          </w:tcPr>
          <w:p w14:paraId="3303F031"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Simulate multiple users accessing</w:t>
            </w:r>
          </w:p>
        </w:tc>
        <w:tc>
          <w:tcPr>
            <w:tcW w:w="0" w:type="auto"/>
            <w:hideMark/>
          </w:tcPr>
          <w:p w14:paraId="3922634A"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System handles the load without crashing or slowing down</w:t>
            </w:r>
          </w:p>
        </w:tc>
        <w:tc>
          <w:tcPr>
            <w:tcW w:w="0" w:type="auto"/>
            <w:hideMark/>
          </w:tcPr>
          <w:p w14:paraId="7747DF67" w14:textId="77777777" w:rsidR="00105F96" w:rsidRPr="00105F96" w:rsidRDefault="00105F96" w:rsidP="00105F96">
            <w:pPr>
              <w:jc w:val="both"/>
              <w:cnfStyle w:val="000000100000" w:firstRow="0" w:lastRow="0" w:firstColumn="0" w:lastColumn="0" w:oddVBand="0" w:evenVBand="0" w:oddHBand="1" w:evenHBand="0" w:firstRowFirstColumn="0" w:firstRowLastColumn="0" w:lastRowFirstColumn="0" w:lastRowLastColumn="0"/>
              <w:rPr>
                <w:sz w:val="28"/>
                <w:szCs w:val="28"/>
                <w:lang w:val="en-IN"/>
              </w:rPr>
            </w:pPr>
            <w:r w:rsidRPr="00105F96">
              <w:rPr>
                <w:sz w:val="28"/>
                <w:szCs w:val="28"/>
                <w:lang w:val="en-IN"/>
              </w:rPr>
              <w:t>Pass/Fail</w:t>
            </w:r>
          </w:p>
        </w:tc>
      </w:tr>
    </w:tbl>
    <w:p w14:paraId="42DC2857" w14:textId="309F5FDD" w:rsidR="00105F96" w:rsidRPr="00105F96" w:rsidRDefault="00105F96" w:rsidP="00105F96">
      <w:pPr>
        <w:jc w:val="both"/>
        <w:rPr>
          <w:sz w:val="28"/>
          <w:szCs w:val="28"/>
          <w:lang w:val="en-IN"/>
        </w:rPr>
      </w:pPr>
    </w:p>
    <w:p w14:paraId="2F7C6C99" w14:textId="77777777" w:rsidR="005842D2" w:rsidRDefault="005842D2" w:rsidP="00105F96">
      <w:pPr>
        <w:jc w:val="both"/>
        <w:rPr>
          <w:sz w:val="28"/>
          <w:szCs w:val="28"/>
          <w:lang w:val="en-IN"/>
        </w:rPr>
      </w:pPr>
    </w:p>
    <w:p w14:paraId="7EE519F9" w14:textId="77777777" w:rsidR="005842D2" w:rsidRDefault="005842D2" w:rsidP="00105F96">
      <w:pPr>
        <w:jc w:val="both"/>
        <w:rPr>
          <w:sz w:val="28"/>
          <w:szCs w:val="28"/>
          <w:lang w:val="en-IN"/>
        </w:rPr>
      </w:pPr>
    </w:p>
    <w:p w14:paraId="5EF3A98A" w14:textId="77777777" w:rsidR="005842D2" w:rsidRDefault="005842D2" w:rsidP="00105F96">
      <w:pPr>
        <w:jc w:val="both"/>
        <w:rPr>
          <w:sz w:val="28"/>
          <w:szCs w:val="28"/>
          <w:lang w:val="en-IN"/>
        </w:rPr>
      </w:pPr>
    </w:p>
    <w:p w14:paraId="7A1FAB60" w14:textId="77777777" w:rsidR="005842D2" w:rsidRDefault="005842D2" w:rsidP="00105F96">
      <w:pPr>
        <w:jc w:val="both"/>
        <w:rPr>
          <w:sz w:val="28"/>
          <w:szCs w:val="28"/>
          <w:lang w:val="en-IN"/>
        </w:rPr>
      </w:pPr>
    </w:p>
    <w:p w14:paraId="3E4FA200" w14:textId="77777777" w:rsidR="00BC1157" w:rsidRDefault="00BC1157" w:rsidP="00105F96">
      <w:pPr>
        <w:jc w:val="both"/>
        <w:rPr>
          <w:sz w:val="28"/>
          <w:szCs w:val="28"/>
          <w:lang w:val="en-IN"/>
        </w:rPr>
      </w:pPr>
    </w:p>
    <w:p w14:paraId="6CD1E967" w14:textId="77777777" w:rsidR="00BC1157" w:rsidRDefault="00BC1157" w:rsidP="00105F96">
      <w:pPr>
        <w:jc w:val="both"/>
        <w:rPr>
          <w:sz w:val="28"/>
          <w:szCs w:val="28"/>
          <w:lang w:val="en-IN"/>
        </w:rPr>
      </w:pPr>
    </w:p>
    <w:p w14:paraId="13046395" w14:textId="1006B81D" w:rsidR="00105F96" w:rsidRPr="00105F96" w:rsidRDefault="00704434" w:rsidP="00105F96">
      <w:pPr>
        <w:jc w:val="both"/>
        <w:rPr>
          <w:sz w:val="28"/>
          <w:szCs w:val="28"/>
          <w:lang w:val="en-IN"/>
        </w:rPr>
      </w:pPr>
      <w:r>
        <w:rPr>
          <w:sz w:val="28"/>
          <w:szCs w:val="28"/>
          <w:lang w:val="en-IN"/>
        </w:rPr>
        <w:t xml:space="preserve">7.4.1 </w:t>
      </w:r>
      <w:r w:rsidR="00105F96" w:rsidRPr="00105F96">
        <w:rPr>
          <w:sz w:val="28"/>
          <w:szCs w:val="28"/>
          <w:lang w:val="en-IN"/>
        </w:rPr>
        <w:t>Expected Outcomes</w:t>
      </w:r>
    </w:p>
    <w:p w14:paraId="2A6CF3AB" w14:textId="77777777" w:rsidR="00105F96" w:rsidRPr="00105F96" w:rsidRDefault="00105F96" w:rsidP="00105F96">
      <w:pPr>
        <w:numPr>
          <w:ilvl w:val="0"/>
          <w:numId w:val="80"/>
        </w:numPr>
        <w:jc w:val="both"/>
        <w:rPr>
          <w:sz w:val="28"/>
          <w:szCs w:val="28"/>
          <w:lang w:val="en-IN"/>
        </w:rPr>
      </w:pPr>
      <w:r w:rsidRPr="00105F96">
        <w:rPr>
          <w:sz w:val="28"/>
          <w:szCs w:val="28"/>
          <w:lang w:val="en-IN"/>
        </w:rPr>
        <w:t>Accurate predictions for collapse probability based on inputs.</w:t>
      </w:r>
    </w:p>
    <w:p w14:paraId="30CCA4DD" w14:textId="77777777" w:rsidR="00105F96" w:rsidRPr="00105F96" w:rsidRDefault="00105F96" w:rsidP="00105F96">
      <w:pPr>
        <w:numPr>
          <w:ilvl w:val="0"/>
          <w:numId w:val="80"/>
        </w:numPr>
        <w:jc w:val="both"/>
        <w:rPr>
          <w:sz w:val="28"/>
          <w:szCs w:val="28"/>
          <w:lang w:val="en-IN"/>
        </w:rPr>
      </w:pPr>
      <w:r w:rsidRPr="00105F96">
        <w:rPr>
          <w:sz w:val="28"/>
          <w:szCs w:val="28"/>
          <w:lang w:val="en-IN"/>
        </w:rPr>
        <w:t>Validation errors displayed for invalid or incomplete inputs.</w:t>
      </w:r>
    </w:p>
    <w:p w14:paraId="35DD7F8A" w14:textId="77777777" w:rsidR="00105F96" w:rsidRPr="00105F96" w:rsidRDefault="00105F96" w:rsidP="00105F96">
      <w:pPr>
        <w:numPr>
          <w:ilvl w:val="0"/>
          <w:numId w:val="80"/>
        </w:numPr>
        <w:jc w:val="both"/>
        <w:rPr>
          <w:sz w:val="28"/>
          <w:szCs w:val="28"/>
          <w:lang w:val="en-IN"/>
        </w:rPr>
      </w:pPr>
      <w:r w:rsidRPr="00105F96">
        <w:rPr>
          <w:sz w:val="28"/>
          <w:szCs w:val="28"/>
          <w:lang w:val="en-IN"/>
        </w:rPr>
        <w:t>Smooth navigation and functionality under varying conditions.</w:t>
      </w:r>
    </w:p>
    <w:p w14:paraId="0D728F07" w14:textId="77777777" w:rsidR="00105F96" w:rsidRDefault="00105F96" w:rsidP="00105F96">
      <w:pPr>
        <w:numPr>
          <w:ilvl w:val="0"/>
          <w:numId w:val="80"/>
        </w:numPr>
        <w:jc w:val="both"/>
        <w:rPr>
          <w:sz w:val="28"/>
          <w:szCs w:val="28"/>
          <w:lang w:val="en-IN"/>
        </w:rPr>
      </w:pPr>
      <w:r w:rsidRPr="00105F96">
        <w:rPr>
          <w:sz w:val="28"/>
          <w:szCs w:val="28"/>
          <w:lang w:val="en-IN"/>
        </w:rPr>
        <w:t>Secured data handling to prevent vulnerabilities.</w:t>
      </w:r>
    </w:p>
    <w:p w14:paraId="7D5BDDE7" w14:textId="5B21086F" w:rsidR="0019435B" w:rsidRPr="00105F96" w:rsidRDefault="0019435B" w:rsidP="00105F96">
      <w:pPr>
        <w:numPr>
          <w:ilvl w:val="0"/>
          <w:numId w:val="80"/>
        </w:numPr>
        <w:jc w:val="both"/>
        <w:rPr>
          <w:sz w:val="28"/>
          <w:szCs w:val="28"/>
          <w:lang w:val="en-IN"/>
        </w:rPr>
      </w:pPr>
      <w:r>
        <w:rPr>
          <w:sz w:val="28"/>
          <w:szCs w:val="28"/>
          <w:lang w:val="en-IN"/>
        </w:rPr>
        <w:t xml:space="preserve">Real-time accurate prediction </w:t>
      </w:r>
      <w:r w:rsidR="00704434">
        <w:rPr>
          <w:sz w:val="28"/>
          <w:szCs w:val="28"/>
          <w:lang w:val="en-IN"/>
        </w:rPr>
        <w:t>for the users.</w:t>
      </w:r>
    </w:p>
    <w:p w14:paraId="0867D704" w14:textId="77777777" w:rsidR="000319E9" w:rsidRPr="00105F96" w:rsidRDefault="000319E9" w:rsidP="00105F96">
      <w:pPr>
        <w:jc w:val="both"/>
        <w:rPr>
          <w:sz w:val="28"/>
          <w:szCs w:val="28"/>
          <w:lang w:val="en-IN"/>
        </w:rPr>
      </w:pPr>
    </w:p>
    <w:p w14:paraId="34154119" w14:textId="77777777" w:rsidR="00BF0A6C" w:rsidRPr="00E05199" w:rsidRDefault="00BF0A6C" w:rsidP="00BF0A6C">
      <w:pPr>
        <w:jc w:val="both"/>
        <w:rPr>
          <w:sz w:val="28"/>
          <w:szCs w:val="28"/>
          <w:lang w:val="en-IN"/>
        </w:rPr>
      </w:pPr>
    </w:p>
    <w:p w14:paraId="27178A0F" w14:textId="1336C01E" w:rsidR="00E05199" w:rsidRPr="00E05199" w:rsidRDefault="00E05199" w:rsidP="00E05199">
      <w:pPr>
        <w:jc w:val="both"/>
        <w:rPr>
          <w:sz w:val="28"/>
          <w:szCs w:val="28"/>
          <w:lang w:val="en-IN"/>
        </w:rPr>
      </w:pPr>
    </w:p>
    <w:p w14:paraId="51C804AD" w14:textId="77777777" w:rsidR="003F730E" w:rsidRDefault="003F730E" w:rsidP="00E05199">
      <w:pPr>
        <w:jc w:val="both"/>
        <w:rPr>
          <w:b/>
          <w:bCs/>
          <w:sz w:val="32"/>
          <w:szCs w:val="32"/>
          <w:lang w:val="en-IN"/>
        </w:rPr>
      </w:pPr>
    </w:p>
    <w:p w14:paraId="176C5A6E" w14:textId="77777777" w:rsidR="003F730E" w:rsidRDefault="003F730E" w:rsidP="00085F45">
      <w:pPr>
        <w:jc w:val="both"/>
        <w:rPr>
          <w:b/>
          <w:bCs/>
          <w:sz w:val="32"/>
          <w:szCs w:val="32"/>
          <w:lang w:val="en-IN"/>
        </w:rPr>
      </w:pPr>
    </w:p>
    <w:p w14:paraId="544A2AEF" w14:textId="77777777" w:rsidR="003F730E" w:rsidRDefault="003F730E" w:rsidP="00085F45">
      <w:pPr>
        <w:jc w:val="both"/>
        <w:rPr>
          <w:b/>
          <w:bCs/>
          <w:sz w:val="32"/>
          <w:szCs w:val="32"/>
          <w:lang w:val="en-IN"/>
        </w:rPr>
      </w:pPr>
    </w:p>
    <w:p w14:paraId="7D28967A" w14:textId="77777777" w:rsidR="003F730E" w:rsidRDefault="003F730E" w:rsidP="00085F45">
      <w:pPr>
        <w:jc w:val="both"/>
        <w:rPr>
          <w:b/>
          <w:bCs/>
          <w:sz w:val="32"/>
          <w:szCs w:val="32"/>
          <w:lang w:val="en-IN"/>
        </w:rPr>
      </w:pPr>
    </w:p>
    <w:p w14:paraId="6D019281" w14:textId="77777777" w:rsidR="00BC1157" w:rsidRDefault="00BC1157" w:rsidP="00085F45">
      <w:pPr>
        <w:jc w:val="both"/>
        <w:rPr>
          <w:b/>
          <w:bCs/>
          <w:sz w:val="32"/>
          <w:szCs w:val="32"/>
          <w:lang w:val="en-IN"/>
        </w:rPr>
      </w:pPr>
    </w:p>
    <w:p w14:paraId="6E1610A5" w14:textId="77777777" w:rsidR="00BC1157" w:rsidRDefault="00BC1157" w:rsidP="00085F45">
      <w:pPr>
        <w:jc w:val="both"/>
        <w:rPr>
          <w:b/>
          <w:bCs/>
          <w:sz w:val="32"/>
          <w:szCs w:val="32"/>
          <w:lang w:val="en-IN"/>
        </w:rPr>
      </w:pPr>
    </w:p>
    <w:p w14:paraId="36CB2A20" w14:textId="77777777" w:rsidR="00BC1157" w:rsidRDefault="00BC1157" w:rsidP="00085F45">
      <w:pPr>
        <w:jc w:val="both"/>
        <w:rPr>
          <w:b/>
          <w:bCs/>
          <w:sz w:val="32"/>
          <w:szCs w:val="32"/>
          <w:lang w:val="en-IN"/>
        </w:rPr>
      </w:pPr>
    </w:p>
    <w:p w14:paraId="67973CE5" w14:textId="77777777" w:rsidR="00BC1157" w:rsidRDefault="00BC1157" w:rsidP="00085F45">
      <w:pPr>
        <w:jc w:val="both"/>
        <w:rPr>
          <w:b/>
          <w:bCs/>
          <w:sz w:val="32"/>
          <w:szCs w:val="32"/>
          <w:lang w:val="en-IN"/>
        </w:rPr>
      </w:pPr>
    </w:p>
    <w:p w14:paraId="3D4C17B1" w14:textId="77777777" w:rsidR="00BC1157" w:rsidRDefault="00BC1157" w:rsidP="00085F45">
      <w:pPr>
        <w:jc w:val="both"/>
        <w:rPr>
          <w:b/>
          <w:bCs/>
          <w:sz w:val="32"/>
          <w:szCs w:val="32"/>
          <w:lang w:val="en-IN"/>
        </w:rPr>
      </w:pPr>
    </w:p>
    <w:p w14:paraId="441A6B20" w14:textId="77777777" w:rsidR="00BC1157" w:rsidRDefault="00BC1157" w:rsidP="00085F45">
      <w:pPr>
        <w:jc w:val="both"/>
        <w:rPr>
          <w:b/>
          <w:bCs/>
          <w:sz w:val="32"/>
          <w:szCs w:val="32"/>
          <w:lang w:val="en-IN"/>
        </w:rPr>
      </w:pPr>
    </w:p>
    <w:p w14:paraId="5DF378B4" w14:textId="77777777" w:rsidR="00BC1157" w:rsidRDefault="00BC1157" w:rsidP="00085F45">
      <w:pPr>
        <w:jc w:val="both"/>
        <w:rPr>
          <w:b/>
          <w:bCs/>
          <w:sz w:val="32"/>
          <w:szCs w:val="32"/>
          <w:lang w:val="en-IN"/>
        </w:rPr>
      </w:pPr>
    </w:p>
    <w:p w14:paraId="6E8F1D5E" w14:textId="77777777" w:rsidR="00BC1157" w:rsidRDefault="00BC1157" w:rsidP="00085F45">
      <w:pPr>
        <w:jc w:val="both"/>
        <w:rPr>
          <w:b/>
          <w:bCs/>
          <w:sz w:val="32"/>
          <w:szCs w:val="32"/>
          <w:lang w:val="en-IN"/>
        </w:rPr>
      </w:pPr>
    </w:p>
    <w:p w14:paraId="13666C96" w14:textId="77777777" w:rsidR="00BC1157" w:rsidRDefault="00BC1157" w:rsidP="00085F45">
      <w:pPr>
        <w:jc w:val="both"/>
        <w:rPr>
          <w:b/>
          <w:bCs/>
          <w:sz w:val="32"/>
          <w:szCs w:val="32"/>
          <w:lang w:val="en-IN"/>
        </w:rPr>
      </w:pPr>
    </w:p>
    <w:p w14:paraId="1CE23FDD" w14:textId="77777777" w:rsidR="00BC1157" w:rsidRDefault="00BC1157" w:rsidP="00085F45">
      <w:pPr>
        <w:jc w:val="both"/>
        <w:rPr>
          <w:b/>
          <w:bCs/>
          <w:sz w:val="32"/>
          <w:szCs w:val="32"/>
          <w:lang w:val="en-IN"/>
        </w:rPr>
      </w:pPr>
    </w:p>
    <w:p w14:paraId="00573EDE" w14:textId="77777777" w:rsidR="00BC1157" w:rsidRDefault="00BC1157" w:rsidP="00085F45">
      <w:pPr>
        <w:jc w:val="both"/>
        <w:rPr>
          <w:b/>
          <w:bCs/>
          <w:sz w:val="32"/>
          <w:szCs w:val="32"/>
          <w:lang w:val="en-IN"/>
        </w:rPr>
      </w:pPr>
    </w:p>
    <w:p w14:paraId="3CCC03F2" w14:textId="77777777" w:rsidR="00BC1157" w:rsidRDefault="00BC1157" w:rsidP="00085F45">
      <w:pPr>
        <w:jc w:val="both"/>
        <w:rPr>
          <w:b/>
          <w:bCs/>
          <w:sz w:val="32"/>
          <w:szCs w:val="32"/>
          <w:lang w:val="en-IN"/>
        </w:rPr>
      </w:pPr>
    </w:p>
    <w:p w14:paraId="5D220861" w14:textId="77777777" w:rsidR="00BC1157" w:rsidRDefault="00BC1157" w:rsidP="00085F45">
      <w:pPr>
        <w:jc w:val="both"/>
        <w:rPr>
          <w:b/>
          <w:bCs/>
          <w:sz w:val="32"/>
          <w:szCs w:val="32"/>
          <w:lang w:val="en-IN"/>
        </w:rPr>
      </w:pPr>
    </w:p>
    <w:p w14:paraId="3F06F0E6" w14:textId="77777777" w:rsidR="00BC1157" w:rsidRDefault="00BC1157" w:rsidP="00085F45">
      <w:pPr>
        <w:jc w:val="both"/>
        <w:rPr>
          <w:b/>
          <w:bCs/>
          <w:sz w:val="32"/>
          <w:szCs w:val="32"/>
          <w:lang w:val="en-IN"/>
        </w:rPr>
      </w:pPr>
    </w:p>
    <w:p w14:paraId="2E2B4366" w14:textId="77777777" w:rsidR="00BC1157" w:rsidRDefault="00BC1157" w:rsidP="00085F45">
      <w:pPr>
        <w:jc w:val="both"/>
        <w:rPr>
          <w:b/>
          <w:bCs/>
          <w:sz w:val="32"/>
          <w:szCs w:val="32"/>
          <w:lang w:val="en-IN"/>
        </w:rPr>
      </w:pPr>
    </w:p>
    <w:p w14:paraId="4B5B8079" w14:textId="77777777" w:rsidR="00BC1157" w:rsidRDefault="00BC1157" w:rsidP="00085F45">
      <w:pPr>
        <w:jc w:val="both"/>
        <w:rPr>
          <w:b/>
          <w:bCs/>
          <w:sz w:val="32"/>
          <w:szCs w:val="32"/>
          <w:lang w:val="en-IN"/>
        </w:rPr>
      </w:pPr>
    </w:p>
    <w:p w14:paraId="45682567" w14:textId="77777777" w:rsidR="00BC1157" w:rsidRDefault="00BC1157" w:rsidP="00085F45">
      <w:pPr>
        <w:jc w:val="both"/>
        <w:rPr>
          <w:b/>
          <w:bCs/>
          <w:sz w:val="32"/>
          <w:szCs w:val="32"/>
          <w:lang w:val="en-IN"/>
        </w:rPr>
      </w:pPr>
    </w:p>
    <w:p w14:paraId="26E9E963" w14:textId="77777777" w:rsidR="00BC1157" w:rsidRDefault="00BC1157" w:rsidP="00085F45">
      <w:pPr>
        <w:jc w:val="both"/>
        <w:rPr>
          <w:b/>
          <w:bCs/>
          <w:sz w:val="32"/>
          <w:szCs w:val="32"/>
          <w:lang w:val="en-IN"/>
        </w:rPr>
      </w:pPr>
    </w:p>
    <w:p w14:paraId="2506BE57" w14:textId="77777777" w:rsidR="00BC1157" w:rsidRDefault="00BC1157" w:rsidP="00085F45">
      <w:pPr>
        <w:jc w:val="both"/>
        <w:rPr>
          <w:b/>
          <w:bCs/>
          <w:sz w:val="32"/>
          <w:szCs w:val="32"/>
          <w:lang w:val="en-IN"/>
        </w:rPr>
      </w:pPr>
    </w:p>
    <w:p w14:paraId="14EEC3F5" w14:textId="77777777" w:rsidR="00BC1157" w:rsidRDefault="00BC1157" w:rsidP="00085F45">
      <w:pPr>
        <w:jc w:val="both"/>
        <w:rPr>
          <w:b/>
          <w:bCs/>
          <w:sz w:val="32"/>
          <w:szCs w:val="32"/>
          <w:lang w:val="en-IN"/>
        </w:rPr>
      </w:pPr>
    </w:p>
    <w:p w14:paraId="0681833C" w14:textId="77777777" w:rsidR="00BC1157" w:rsidRDefault="00BC1157" w:rsidP="00085F45">
      <w:pPr>
        <w:jc w:val="both"/>
        <w:rPr>
          <w:b/>
          <w:bCs/>
          <w:sz w:val="32"/>
          <w:szCs w:val="32"/>
          <w:lang w:val="en-IN"/>
        </w:rPr>
      </w:pPr>
    </w:p>
    <w:p w14:paraId="224EE3F7" w14:textId="77777777" w:rsidR="00BC1157" w:rsidRDefault="00BC1157" w:rsidP="00085F45">
      <w:pPr>
        <w:jc w:val="both"/>
        <w:rPr>
          <w:b/>
          <w:bCs/>
          <w:sz w:val="32"/>
          <w:szCs w:val="32"/>
          <w:lang w:val="en-IN"/>
        </w:rPr>
      </w:pPr>
    </w:p>
    <w:p w14:paraId="6859B2FA" w14:textId="77777777" w:rsidR="00BC1157" w:rsidRDefault="00BC1157" w:rsidP="00085F45">
      <w:pPr>
        <w:jc w:val="both"/>
        <w:rPr>
          <w:b/>
          <w:bCs/>
          <w:sz w:val="32"/>
          <w:szCs w:val="32"/>
          <w:lang w:val="en-IN"/>
        </w:rPr>
      </w:pPr>
    </w:p>
    <w:p w14:paraId="6968F3F6" w14:textId="77777777" w:rsidR="00BC1157" w:rsidRDefault="00BC1157" w:rsidP="00085F45">
      <w:pPr>
        <w:jc w:val="both"/>
        <w:rPr>
          <w:b/>
          <w:bCs/>
          <w:sz w:val="32"/>
          <w:szCs w:val="32"/>
          <w:lang w:val="en-IN"/>
        </w:rPr>
      </w:pPr>
    </w:p>
    <w:p w14:paraId="6B77ADC4" w14:textId="77777777" w:rsidR="00BC1157" w:rsidRDefault="00BC1157" w:rsidP="00085F45">
      <w:pPr>
        <w:jc w:val="both"/>
        <w:rPr>
          <w:b/>
          <w:bCs/>
          <w:sz w:val="32"/>
          <w:szCs w:val="32"/>
          <w:lang w:val="en-IN"/>
        </w:rPr>
      </w:pPr>
    </w:p>
    <w:p w14:paraId="043DCABF" w14:textId="7A640DF0" w:rsidR="0033655F" w:rsidRDefault="0033655F" w:rsidP="00085F45">
      <w:pPr>
        <w:jc w:val="both"/>
        <w:rPr>
          <w:b/>
          <w:bCs/>
          <w:sz w:val="32"/>
          <w:szCs w:val="32"/>
          <w:lang w:val="en-IN"/>
        </w:rPr>
      </w:pPr>
      <w:r w:rsidRPr="0033655F">
        <w:rPr>
          <w:b/>
          <w:bCs/>
          <w:sz w:val="32"/>
          <w:szCs w:val="32"/>
          <w:lang w:val="en-IN"/>
        </w:rPr>
        <w:t>CHAPTER 8</w:t>
      </w:r>
    </w:p>
    <w:p w14:paraId="45C59FA7" w14:textId="3796D7A6" w:rsidR="0033655F" w:rsidRDefault="0033655F" w:rsidP="00085F45">
      <w:pPr>
        <w:jc w:val="both"/>
        <w:rPr>
          <w:b/>
          <w:bCs/>
          <w:sz w:val="32"/>
          <w:szCs w:val="32"/>
          <w:lang w:val="en-IN"/>
        </w:rPr>
      </w:pPr>
    </w:p>
    <w:p w14:paraId="67649BC0" w14:textId="58FA4A1E" w:rsidR="0033655F" w:rsidRPr="0033655F" w:rsidRDefault="0033655F" w:rsidP="00085F45">
      <w:pPr>
        <w:jc w:val="both"/>
        <w:rPr>
          <w:b/>
          <w:bCs/>
          <w:sz w:val="32"/>
          <w:szCs w:val="32"/>
          <w:lang w:val="en-IN"/>
        </w:rPr>
      </w:pPr>
    </w:p>
    <w:p w14:paraId="1A401D32" w14:textId="15695064" w:rsidR="00901113" w:rsidRDefault="00901113" w:rsidP="00085F45">
      <w:pPr>
        <w:jc w:val="both"/>
        <w:rPr>
          <w:b/>
          <w:bCs/>
          <w:sz w:val="32"/>
          <w:szCs w:val="32"/>
          <w:lang w:val="en-IN"/>
        </w:rPr>
      </w:pPr>
      <w:r w:rsidRPr="00901113">
        <w:rPr>
          <w:b/>
          <w:bCs/>
          <w:sz w:val="32"/>
          <w:szCs w:val="32"/>
          <w:lang w:val="en-IN"/>
        </w:rPr>
        <w:t>Conclusions and Recommendations</w:t>
      </w:r>
    </w:p>
    <w:p w14:paraId="418DB9EA" w14:textId="3C5BF729" w:rsidR="0033655F" w:rsidRDefault="0033655F" w:rsidP="00085F45">
      <w:pPr>
        <w:jc w:val="both"/>
        <w:rPr>
          <w:b/>
          <w:bCs/>
          <w:sz w:val="32"/>
          <w:szCs w:val="32"/>
          <w:lang w:val="en-IN"/>
        </w:rPr>
      </w:pPr>
    </w:p>
    <w:p w14:paraId="384F4376" w14:textId="77777777" w:rsidR="0033655F" w:rsidRDefault="0033655F" w:rsidP="00085F45">
      <w:pPr>
        <w:jc w:val="both"/>
        <w:rPr>
          <w:b/>
          <w:bCs/>
          <w:sz w:val="32"/>
          <w:szCs w:val="32"/>
          <w:lang w:val="en-IN"/>
        </w:rPr>
      </w:pPr>
    </w:p>
    <w:p w14:paraId="36A32319" w14:textId="77777777" w:rsidR="0033655F" w:rsidRPr="00901113" w:rsidRDefault="0033655F" w:rsidP="00085F45">
      <w:pPr>
        <w:jc w:val="both"/>
        <w:rPr>
          <w:sz w:val="32"/>
          <w:szCs w:val="32"/>
          <w:lang w:val="en-IN"/>
        </w:rPr>
      </w:pPr>
    </w:p>
    <w:p w14:paraId="28ACBE2A" w14:textId="7ABEEE15" w:rsidR="00901113" w:rsidRPr="00773B46" w:rsidRDefault="00773B46" w:rsidP="00085F45">
      <w:pPr>
        <w:jc w:val="both"/>
        <w:rPr>
          <w:b/>
          <w:bCs/>
          <w:sz w:val="28"/>
          <w:szCs w:val="28"/>
          <w:lang w:val="en-IN"/>
        </w:rPr>
      </w:pPr>
      <w:r w:rsidRPr="00773B46">
        <w:rPr>
          <w:b/>
          <w:bCs/>
          <w:sz w:val="28"/>
          <w:szCs w:val="28"/>
          <w:lang w:val="en-IN"/>
        </w:rPr>
        <w:t xml:space="preserve">8.1 </w:t>
      </w:r>
      <w:r w:rsidR="00901113" w:rsidRPr="00773B46">
        <w:rPr>
          <w:b/>
          <w:bCs/>
          <w:sz w:val="28"/>
          <w:szCs w:val="28"/>
          <w:lang w:val="en-IN"/>
        </w:rPr>
        <w:t>Conclusions</w:t>
      </w:r>
      <w:r w:rsidR="0033655F" w:rsidRPr="00773B46">
        <w:rPr>
          <w:b/>
          <w:bCs/>
          <w:sz w:val="28"/>
          <w:szCs w:val="28"/>
          <w:lang w:val="en-IN"/>
        </w:rPr>
        <w:t>:</w:t>
      </w:r>
    </w:p>
    <w:p w14:paraId="63F4859E" w14:textId="77777777" w:rsidR="0033655F" w:rsidRPr="00901113" w:rsidRDefault="0033655F" w:rsidP="00085F45">
      <w:pPr>
        <w:jc w:val="both"/>
        <w:rPr>
          <w:sz w:val="28"/>
          <w:szCs w:val="28"/>
          <w:lang w:val="en-IN"/>
        </w:rPr>
      </w:pPr>
    </w:p>
    <w:p w14:paraId="0608112D" w14:textId="77777777" w:rsidR="00901113" w:rsidRPr="00901113" w:rsidRDefault="00901113" w:rsidP="00085F45">
      <w:pPr>
        <w:numPr>
          <w:ilvl w:val="0"/>
          <w:numId w:val="41"/>
        </w:numPr>
        <w:jc w:val="both"/>
        <w:rPr>
          <w:sz w:val="28"/>
          <w:szCs w:val="28"/>
          <w:lang w:val="en-IN"/>
        </w:rPr>
      </w:pPr>
      <w:r w:rsidRPr="00901113">
        <w:rPr>
          <w:sz w:val="28"/>
          <w:szCs w:val="28"/>
          <w:lang w:val="en-IN"/>
        </w:rPr>
        <w:t>Effective Bridge Quality Analysis:</w:t>
      </w:r>
    </w:p>
    <w:p w14:paraId="7E879C7F" w14:textId="77777777" w:rsidR="00901113" w:rsidRPr="00901113" w:rsidRDefault="00901113" w:rsidP="00085F45">
      <w:pPr>
        <w:numPr>
          <w:ilvl w:val="1"/>
          <w:numId w:val="41"/>
        </w:numPr>
        <w:jc w:val="both"/>
        <w:rPr>
          <w:sz w:val="28"/>
          <w:szCs w:val="28"/>
          <w:lang w:val="en-IN"/>
        </w:rPr>
      </w:pPr>
      <w:r w:rsidRPr="00901113">
        <w:rPr>
          <w:sz w:val="28"/>
          <w:szCs w:val="28"/>
          <w:lang w:val="en-IN"/>
        </w:rPr>
        <w:t>The integration of Artificial Neural Networks (ANN) with geospatial mapping and database management provides a robust solution for bridge quality analysis.</w:t>
      </w:r>
    </w:p>
    <w:p w14:paraId="338BBA56" w14:textId="77777777" w:rsidR="00901113" w:rsidRDefault="00901113" w:rsidP="00085F45">
      <w:pPr>
        <w:numPr>
          <w:ilvl w:val="1"/>
          <w:numId w:val="41"/>
        </w:numPr>
        <w:jc w:val="both"/>
        <w:rPr>
          <w:sz w:val="28"/>
          <w:szCs w:val="28"/>
          <w:lang w:val="en-IN"/>
        </w:rPr>
      </w:pPr>
      <w:r w:rsidRPr="00901113">
        <w:rPr>
          <w:sz w:val="28"/>
          <w:szCs w:val="28"/>
          <w:lang w:val="en-IN"/>
        </w:rPr>
        <w:t>The prediction module accurately classifies bridges as “Collapsed” or “Standing” based on critical structural and environmental factors.</w:t>
      </w:r>
    </w:p>
    <w:p w14:paraId="38F3B711" w14:textId="77777777" w:rsidR="0033655F" w:rsidRPr="00901113" w:rsidRDefault="0033655F" w:rsidP="00085F45">
      <w:pPr>
        <w:jc w:val="both"/>
        <w:rPr>
          <w:sz w:val="28"/>
          <w:szCs w:val="28"/>
          <w:lang w:val="en-IN"/>
        </w:rPr>
      </w:pPr>
    </w:p>
    <w:p w14:paraId="12783502" w14:textId="77777777" w:rsidR="00901113" w:rsidRPr="00901113" w:rsidRDefault="00901113" w:rsidP="00085F45">
      <w:pPr>
        <w:numPr>
          <w:ilvl w:val="0"/>
          <w:numId w:val="41"/>
        </w:numPr>
        <w:jc w:val="both"/>
        <w:rPr>
          <w:sz w:val="28"/>
          <w:szCs w:val="28"/>
          <w:lang w:val="en-IN"/>
        </w:rPr>
      </w:pPr>
      <w:r w:rsidRPr="00901113">
        <w:rPr>
          <w:sz w:val="28"/>
          <w:szCs w:val="28"/>
          <w:lang w:val="en-IN"/>
        </w:rPr>
        <w:t>Real-Time Monitoring and Decision Support:</w:t>
      </w:r>
    </w:p>
    <w:p w14:paraId="2896574F" w14:textId="77777777" w:rsidR="00901113" w:rsidRPr="00901113" w:rsidRDefault="00901113" w:rsidP="00085F45">
      <w:pPr>
        <w:numPr>
          <w:ilvl w:val="1"/>
          <w:numId w:val="41"/>
        </w:numPr>
        <w:jc w:val="both"/>
        <w:rPr>
          <w:sz w:val="28"/>
          <w:szCs w:val="28"/>
          <w:lang w:val="en-IN"/>
        </w:rPr>
      </w:pPr>
      <w:r w:rsidRPr="00901113">
        <w:rPr>
          <w:sz w:val="28"/>
          <w:szCs w:val="28"/>
          <w:lang w:val="en-IN"/>
        </w:rPr>
        <w:t>The mapping module ensures real-time visualization of bridge statuses, aiding in route planning and infrastructure monitoring.</w:t>
      </w:r>
    </w:p>
    <w:p w14:paraId="2AA0336A" w14:textId="77777777" w:rsidR="00901113" w:rsidRDefault="00901113" w:rsidP="00085F45">
      <w:pPr>
        <w:numPr>
          <w:ilvl w:val="1"/>
          <w:numId w:val="41"/>
        </w:numPr>
        <w:jc w:val="both"/>
        <w:rPr>
          <w:sz w:val="28"/>
          <w:szCs w:val="28"/>
          <w:lang w:val="en-IN"/>
        </w:rPr>
      </w:pPr>
      <w:r w:rsidRPr="00901113">
        <w:rPr>
          <w:sz w:val="28"/>
          <w:szCs w:val="28"/>
          <w:lang w:val="en-IN"/>
        </w:rPr>
        <w:t>The system’s ability to dynamically fetch and process data enhances its utility for proactive decision-making.</w:t>
      </w:r>
    </w:p>
    <w:p w14:paraId="66873066" w14:textId="77777777" w:rsidR="0033655F" w:rsidRPr="00901113" w:rsidRDefault="0033655F" w:rsidP="00085F45">
      <w:pPr>
        <w:jc w:val="both"/>
        <w:rPr>
          <w:sz w:val="28"/>
          <w:szCs w:val="28"/>
          <w:lang w:val="en-IN"/>
        </w:rPr>
      </w:pPr>
    </w:p>
    <w:p w14:paraId="5EE12872" w14:textId="77777777" w:rsidR="00901113" w:rsidRPr="00901113" w:rsidRDefault="00901113" w:rsidP="00085F45">
      <w:pPr>
        <w:numPr>
          <w:ilvl w:val="0"/>
          <w:numId w:val="41"/>
        </w:numPr>
        <w:jc w:val="both"/>
        <w:rPr>
          <w:sz w:val="28"/>
          <w:szCs w:val="28"/>
          <w:lang w:val="en-IN"/>
        </w:rPr>
      </w:pPr>
      <w:r w:rsidRPr="00901113">
        <w:rPr>
          <w:sz w:val="28"/>
          <w:szCs w:val="28"/>
          <w:lang w:val="en-IN"/>
        </w:rPr>
        <w:t>Scalable and User-Friendly System:</w:t>
      </w:r>
    </w:p>
    <w:p w14:paraId="7ED98D6E" w14:textId="77777777" w:rsidR="00901113" w:rsidRPr="00901113" w:rsidRDefault="00901113" w:rsidP="00085F45">
      <w:pPr>
        <w:numPr>
          <w:ilvl w:val="1"/>
          <w:numId w:val="41"/>
        </w:numPr>
        <w:jc w:val="both"/>
        <w:rPr>
          <w:sz w:val="28"/>
          <w:szCs w:val="28"/>
          <w:lang w:val="en-IN"/>
        </w:rPr>
      </w:pPr>
      <w:r w:rsidRPr="00901113">
        <w:rPr>
          <w:sz w:val="28"/>
          <w:szCs w:val="28"/>
          <w:lang w:val="en-IN"/>
        </w:rPr>
        <w:t>The Flask-based web application ensures ease of use with intuitive interfaces for both prediction and mapping functionalities.</w:t>
      </w:r>
    </w:p>
    <w:p w14:paraId="7B13A400" w14:textId="77777777" w:rsidR="00901113" w:rsidRDefault="00901113" w:rsidP="00085F45">
      <w:pPr>
        <w:numPr>
          <w:ilvl w:val="1"/>
          <w:numId w:val="41"/>
        </w:numPr>
        <w:jc w:val="both"/>
        <w:rPr>
          <w:sz w:val="28"/>
          <w:szCs w:val="28"/>
          <w:lang w:val="en-IN"/>
        </w:rPr>
      </w:pPr>
      <w:r w:rsidRPr="00901113">
        <w:rPr>
          <w:sz w:val="28"/>
          <w:szCs w:val="28"/>
          <w:lang w:val="en-IN"/>
        </w:rPr>
        <w:t>The modular design enables scalability, allowing additional features or models to be incorporated with minimal adjustments.</w:t>
      </w:r>
    </w:p>
    <w:p w14:paraId="45047371" w14:textId="77777777" w:rsidR="0033655F" w:rsidRPr="00901113" w:rsidRDefault="0033655F" w:rsidP="00085F45">
      <w:pPr>
        <w:jc w:val="both"/>
        <w:rPr>
          <w:sz w:val="28"/>
          <w:szCs w:val="28"/>
          <w:lang w:val="en-IN"/>
        </w:rPr>
      </w:pPr>
    </w:p>
    <w:p w14:paraId="3B879BB2" w14:textId="77777777" w:rsidR="00901113" w:rsidRPr="00901113" w:rsidRDefault="00901113" w:rsidP="00085F45">
      <w:pPr>
        <w:numPr>
          <w:ilvl w:val="0"/>
          <w:numId w:val="41"/>
        </w:numPr>
        <w:jc w:val="both"/>
        <w:rPr>
          <w:sz w:val="28"/>
          <w:szCs w:val="28"/>
          <w:lang w:val="en-IN"/>
        </w:rPr>
      </w:pPr>
      <w:r w:rsidRPr="00901113">
        <w:rPr>
          <w:sz w:val="28"/>
          <w:szCs w:val="28"/>
          <w:lang w:val="en-IN"/>
        </w:rPr>
        <w:t>Testing and Performance:</w:t>
      </w:r>
    </w:p>
    <w:p w14:paraId="5C6CD3B4" w14:textId="77777777" w:rsidR="00901113" w:rsidRDefault="00901113" w:rsidP="00085F45">
      <w:pPr>
        <w:numPr>
          <w:ilvl w:val="1"/>
          <w:numId w:val="41"/>
        </w:numPr>
        <w:jc w:val="both"/>
        <w:rPr>
          <w:sz w:val="28"/>
          <w:szCs w:val="28"/>
          <w:lang w:val="en-IN"/>
        </w:rPr>
      </w:pPr>
      <w:r w:rsidRPr="00901113">
        <w:rPr>
          <w:sz w:val="28"/>
          <w:szCs w:val="28"/>
          <w:lang w:val="en-IN"/>
        </w:rPr>
        <w:t>Rigorous testing of the ANN model, including edge cases, demonstrates its reliability and robustness in handling diverse scenarios.</w:t>
      </w:r>
    </w:p>
    <w:p w14:paraId="585EFD4E" w14:textId="77777777" w:rsidR="0033655F" w:rsidRPr="00901113" w:rsidRDefault="0033655F" w:rsidP="00085F45">
      <w:pPr>
        <w:jc w:val="both"/>
        <w:rPr>
          <w:sz w:val="28"/>
          <w:szCs w:val="28"/>
          <w:lang w:val="en-IN"/>
        </w:rPr>
      </w:pPr>
    </w:p>
    <w:p w14:paraId="56028AA3" w14:textId="68B0EEBD" w:rsidR="00901113" w:rsidRPr="00773B46" w:rsidRDefault="00773B46" w:rsidP="00085F45">
      <w:pPr>
        <w:jc w:val="both"/>
        <w:rPr>
          <w:b/>
          <w:bCs/>
          <w:sz w:val="28"/>
          <w:szCs w:val="28"/>
          <w:lang w:val="en-IN"/>
        </w:rPr>
      </w:pPr>
      <w:r w:rsidRPr="00773B46">
        <w:rPr>
          <w:b/>
          <w:bCs/>
          <w:sz w:val="28"/>
          <w:szCs w:val="28"/>
          <w:lang w:val="en-IN"/>
        </w:rPr>
        <w:t xml:space="preserve">8.2 </w:t>
      </w:r>
      <w:r w:rsidR="00901113" w:rsidRPr="00773B46">
        <w:rPr>
          <w:b/>
          <w:bCs/>
          <w:sz w:val="28"/>
          <w:szCs w:val="28"/>
          <w:lang w:val="en-IN"/>
        </w:rPr>
        <w:t>Recommendations</w:t>
      </w:r>
      <w:r w:rsidR="0033655F" w:rsidRPr="00773B46">
        <w:rPr>
          <w:b/>
          <w:bCs/>
          <w:sz w:val="28"/>
          <w:szCs w:val="28"/>
          <w:lang w:val="en-IN"/>
        </w:rPr>
        <w:t>:</w:t>
      </w:r>
    </w:p>
    <w:p w14:paraId="23E20FC3" w14:textId="77777777" w:rsidR="0033655F" w:rsidRPr="00901113" w:rsidRDefault="0033655F" w:rsidP="00085F45">
      <w:pPr>
        <w:jc w:val="both"/>
        <w:rPr>
          <w:sz w:val="28"/>
          <w:szCs w:val="28"/>
          <w:lang w:val="en-IN"/>
        </w:rPr>
      </w:pPr>
    </w:p>
    <w:p w14:paraId="3A8D7EC9" w14:textId="77777777" w:rsidR="00901113" w:rsidRPr="00901113" w:rsidRDefault="00901113" w:rsidP="00085F45">
      <w:pPr>
        <w:numPr>
          <w:ilvl w:val="0"/>
          <w:numId w:val="42"/>
        </w:numPr>
        <w:jc w:val="both"/>
        <w:rPr>
          <w:sz w:val="28"/>
          <w:szCs w:val="28"/>
          <w:lang w:val="en-IN"/>
        </w:rPr>
      </w:pPr>
      <w:r w:rsidRPr="00901113">
        <w:rPr>
          <w:sz w:val="28"/>
          <w:szCs w:val="28"/>
          <w:lang w:val="en-IN"/>
        </w:rPr>
        <w:t>Enhanced Data Collection:</w:t>
      </w:r>
    </w:p>
    <w:p w14:paraId="6145AA40" w14:textId="77777777" w:rsidR="00901113" w:rsidRPr="00901113" w:rsidRDefault="00901113" w:rsidP="00085F45">
      <w:pPr>
        <w:numPr>
          <w:ilvl w:val="1"/>
          <w:numId w:val="42"/>
        </w:numPr>
        <w:jc w:val="both"/>
        <w:rPr>
          <w:sz w:val="28"/>
          <w:szCs w:val="28"/>
          <w:lang w:val="en-IN"/>
        </w:rPr>
      </w:pPr>
      <w:r w:rsidRPr="00901113">
        <w:rPr>
          <w:sz w:val="28"/>
          <w:szCs w:val="28"/>
          <w:lang w:val="en-IN"/>
        </w:rPr>
        <w:t>Include additional features such as real-time sensor data (e.g., vibrations, temperature fluctuations) to improve the accuracy of predictions.</w:t>
      </w:r>
    </w:p>
    <w:p w14:paraId="48A15328" w14:textId="77777777" w:rsidR="00901113" w:rsidRPr="00901113" w:rsidRDefault="00901113" w:rsidP="00085F45">
      <w:pPr>
        <w:numPr>
          <w:ilvl w:val="1"/>
          <w:numId w:val="42"/>
        </w:numPr>
        <w:jc w:val="both"/>
        <w:rPr>
          <w:sz w:val="28"/>
          <w:szCs w:val="28"/>
          <w:lang w:val="en-IN"/>
        </w:rPr>
      </w:pPr>
      <w:r w:rsidRPr="00901113">
        <w:rPr>
          <w:sz w:val="28"/>
          <w:szCs w:val="28"/>
          <w:lang w:val="en-IN"/>
        </w:rPr>
        <w:lastRenderedPageBreak/>
        <w:t>Incorporate historical maintenance records and inspection reports for a comprehensive analysis.</w:t>
      </w:r>
    </w:p>
    <w:p w14:paraId="700013AC" w14:textId="77777777" w:rsidR="00901113" w:rsidRPr="00901113" w:rsidRDefault="00901113" w:rsidP="00085F45">
      <w:pPr>
        <w:numPr>
          <w:ilvl w:val="0"/>
          <w:numId w:val="42"/>
        </w:numPr>
        <w:jc w:val="both"/>
        <w:rPr>
          <w:sz w:val="28"/>
          <w:szCs w:val="28"/>
          <w:lang w:val="en-IN"/>
        </w:rPr>
      </w:pPr>
      <w:r w:rsidRPr="00901113">
        <w:rPr>
          <w:sz w:val="28"/>
          <w:szCs w:val="28"/>
          <w:lang w:val="en-IN"/>
        </w:rPr>
        <w:t>Advanced Visualization Tools:</w:t>
      </w:r>
    </w:p>
    <w:p w14:paraId="4DFFAE23" w14:textId="77777777" w:rsidR="00901113" w:rsidRPr="00901113" w:rsidRDefault="00901113" w:rsidP="00085F45">
      <w:pPr>
        <w:numPr>
          <w:ilvl w:val="1"/>
          <w:numId w:val="42"/>
        </w:numPr>
        <w:jc w:val="both"/>
        <w:rPr>
          <w:sz w:val="28"/>
          <w:szCs w:val="28"/>
          <w:lang w:val="en-IN"/>
        </w:rPr>
      </w:pPr>
      <w:r w:rsidRPr="00901113">
        <w:rPr>
          <w:sz w:val="28"/>
          <w:szCs w:val="28"/>
          <w:lang w:val="en-IN"/>
        </w:rPr>
        <w:t>Implement advanced geospatial visualization libraries or APIs to improve the mapping experience.</w:t>
      </w:r>
    </w:p>
    <w:p w14:paraId="64C849E8" w14:textId="77777777" w:rsidR="00901113" w:rsidRDefault="00901113" w:rsidP="00085F45">
      <w:pPr>
        <w:numPr>
          <w:ilvl w:val="1"/>
          <w:numId w:val="42"/>
        </w:numPr>
        <w:jc w:val="both"/>
        <w:rPr>
          <w:sz w:val="28"/>
          <w:szCs w:val="28"/>
          <w:lang w:val="en-IN"/>
        </w:rPr>
      </w:pPr>
      <w:r w:rsidRPr="00901113">
        <w:rPr>
          <w:sz w:val="28"/>
          <w:szCs w:val="28"/>
          <w:lang w:val="en-IN"/>
        </w:rPr>
        <w:t>Enable 3D visualization of bridge structures to aid in better understanding of potential risks.</w:t>
      </w:r>
    </w:p>
    <w:p w14:paraId="28CADBD8" w14:textId="77777777" w:rsidR="0033655F" w:rsidRPr="00901113" w:rsidRDefault="0033655F" w:rsidP="00085F45">
      <w:pPr>
        <w:jc w:val="both"/>
        <w:rPr>
          <w:sz w:val="28"/>
          <w:szCs w:val="28"/>
          <w:lang w:val="en-IN"/>
        </w:rPr>
      </w:pPr>
    </w:p>
    <w:p w14:paraId="72C83746" w14:textId="77777777" w:rsidR="00901113" w:rsidRPr="00901113" w:rsidRDefault="00901113" w:rsidP="00085F45">
      <w:pPr>
        <w:numPr>
          <w:ilvl w:val="0"/>
          <w:numId w:val="42"/>
        </w:numPr>
        <w:jc w:val="both"/>
        <w:rPr>
          <w:sz w:val="28"/>
          <w:szCs w:val="28"/>
          <w:lang w:val="en-IN"/>
        </w:rPr>
      </w:pPr>
      <w:r w:rsidRPr="00901113">
        <w:rPr>
          <w:sz w:val="28"/>
          <w:szCs w:val="28"/>
          <w:lang w:val="en-IN"/>
        </w:rPr>
        <w:t>Integration with IoT Devices:</w:t>
      </w:r>
    </w:p>
    <w:p w14:paraId="05FD6B26" w14:textId="77777777" w:rsidR="00901113" w:rsidRPr="00901113" w:rsidRDefault="00901113" w:rsidP="00085F45">
      <w:pPr>
        <w:numPr>
          <w:ilvl w:val="1"/>
          <w:numId w:val="42"/>
        </w:numPr>
        <w:jc w:val="both"/>
        <w:rPr>
          <w:sz w:val="28"/>
          <w:szCs w:val="28"/>
          <w:lang w:val="en-IN"/>
        </w:rPr>
      </w:pPr>
      <w:r w:rsidRPr="00901113">
        <w:rPr>
          <w:sz w:val="28"/>
          <w:szCs w:val="28"/>
          <w:lang w:val="en-IN"/>
        </w:rPr>
        <w:t>Integrate IoT sensors for real-time data acquisition to make the system more dynamic and responsive.</w:t>
      </w:r>
    </w:p>
    <w:p w14:paraId="660447E0" w14:textId="77777777" w:rsidR="00901113" w:rsidRDefault="00901113" w:rsidP="00085F45">
      <w:pPr>
        <w:numPr>
          <w:ilvl w:val="1"/>
          <w:numId w:val="42"/>
        </w:numPr>
        <w:jc w:val="both"/>
        <w:rPr>
          <w:sz w:val="28"/>
          <w:szCs w:val="28"/>
          <w:lang w:val="en-IN"/>
        </w:rPr>
      </w:pPr>
      <w:r w:rsidRPr="00901113">
        <w:rPr>
          <w:sz w:val="28"/>
          <w:szCs w:val="28"/>
          <w:lang w:val="en-IN"/>
        </w:rPr>
        <w:t>Use edge computing for processing critical data at the sensor level to reduce latency in predictions.</w:t>
      </w:r>
    </w:p>
    <w:p w14:paraId="5ED6C9DF" w14:textId="77777777" w:rsidR="0033655F" w:rsidRPr="00901113" w:rsidRDefault="0033655F" w:rsidP="00085F45">
      <w:pPr>
        <w:jc w:val="both"/>
        <w:rPr>
          <w:sz w:val="28"/>
          <w:szCs w:val="28"/>
          <w:lang w:val="en-IN"/>
        </w:rPr>
      </w:pPr>
    </w:p>
    <w:p w14:paraId="4D46499F" w14:textId="77777777" w:rsidR="00901113" w:rsidRPr="00901113" w:rsidRDefault="00901113" w:rsidP="00085F45">
      <w:pPr>
        <w:numPr>
          <w:ilvl w:val="0"/>
          <w:numId w:val="42"/>
        </w:numPr>
        <w:jc w:val="both"/>
        <w:rPr>
          <w:sz w:val="28"/>
          <w:szCs w:val="28"/>
          <w:lang w:val="en-IN"/>
        </w:rPr>
      </w:pPr>
      <w:r w:rsidRPr="00901113">
        <w:rPr>
          <w:sz w:val="28"/>
          <w:szCs w:val="28"/>
          <w:lang w:val="en-IN"/>
        </w:rPr>
        <w:t>Model Optimization and Expansion:</w:t>
      </w:r>
    </w:p>
    <w:p w14:paraId="1C832C29" w14:textId="77777777" w:rsidR="00901113" w:rsidRPr="00901113" w:rsidRDefault="00901113" w:rsidP="00085F45">
      <w:pPr>
        <w:numPr>
          <w:ilvl w:val="1"/>
          <w:numId w:val="42"/>
        </w:numPr>
        <w:jc w:val="both"/>
        <w:rPr>
          <w:sz w:val="28"/>
          <w:szCs w:val="28"/>
          <w:lang w:val="en-IN"/>
        </w:rPr>
      </w:pPr>
      <w:r w:rsidRPr="00901113">
        <w:rPr>
          <w:sz w:val="28"/>
          <w:szCs w:val="28"/>
          <w:lang w:val="en-IN"/>
        </w:rPr>
        <w:t>Experiment with advanced machine learning models (e.g., Gradient Boosting, Transformer-based architectures) for better prediction accuracy.</w:t>
      </w:r>
    </w:p>
    <w:p w14:paraId="6F41DABD" w14:textId="77777777" w:rsidR="00901113" w:rsidRDefault="00901113" w:rsidP="00085F45">
      <w:pPr>
        <w:numPr>
          <w:ilvl w:val="1"/>
          <w:numId w:val="42"/>
        </w:numPr>
        <w:jc w:val="both"/>
        <w:rPr>
          <w:sz w:val="28"/>
          <w:szCs w:val="28"/>
          <w:lang w:val="en-IN"/>
        </w:rPr>
      </w:pPr>
      <w:r w:rsidRPr="00901113">
        <w:rPr>
          <w:sz w:val="28"/>
          <w:szCs w:val="28"/>
          <w:lang w:val="en-IN"/>
        </w:rPr>
        <w:t>Train models on larger datasets, incorporating global data for bridges in diverse environments.</w:t>
      </w:r>
    </w:p>
    <w:p w14:paraId="5D0554DC" w14:textId="77777777" w:rsidR="0033655F" w:rsidRPr="00901113" w:rsidRDefault="0033655F" w:rsidP="00085F45">
      <w:pPr>
        <w:jc w:val="both"/>
        <w:rPr>
          <w:sz w:val="28"/>
          <w:szCs w:val="28"/>
          <w:lang w:val="en-IN"/>
        </w:rPr>
      </w:pPr>
    </w:p>
    <w:p w14:paraId="4C716731" w14:textId="77777777" w:rsidR="00901113" w:rsidRPr="00901113" w:rsidRDefault="00901113" w:rsidP="00085F45">
      <w:pPr>
        <w:numPr>
          <w:ilvl w:val="0"/>
          <w:numId w:val="42"/>
        </w:numPr>
        <w:jc w:val="both"/>
        <w:rPr>
          <w:sz w:val="28"/>
          <w:szCs w:val="28"/>
          <w:lang w:val="en-IN"/>
        </w:rPr>
      </w:pPr>
      <w:r w:rsidRPr="00901113">
        <w:rPr>
          <w:sz w:val="28"/>
          <w:szCs w:val="28"/>
          <w:lang w:val="en-IN"/>
        </w:rPr>
        <w:t>Scalability for Large Networks:</w:t>
      </w:r>
    </w:p>
    <w:p w14:paraId="3590973F" w14:textId="77777777" w:rsidR="00901113" w:rsidRPr="00901113" w:rsidRDefault="00901113" w:rsidP="00085F45">
      <w:pPr>
        <w:numPr>
          <w:ilvl w:val="1"/>
          <w:numId w:val="42"/>
        </w:numPr>
        <w:jc w:val="both"/>
        <w:rPr>
          <w:sz w:val="28"/>
          <w:szCs w:val="28"/>
          <w:lang w:val="en-IN"/>
        </w:rPr>
      </w:pPr>
      <w:r w:rsidRPr="00901113">
        <w:rPr>
          <w:sz w:val="28"/>
          <w:szCs w:val="28"/>
          <w:lang w:val="en-IN"/>
        </w:rPr>
        <w:t>Optimize database queries and data handling processes to ensure system performance with increasing data volumes.</w:t>
      </w:r>
    </w:p>
    <w:p w14:paraId="07071A91" w14:textId="77777777" w:rsidR="00901113" w:rsidRDefault="00901113" w:rsidP="00085F45">
      <w:pPr>
        <w:numPr>
          <w:ilvl w:val="1"/>
          <w:numId w:val="42"/>
        </w:numPr>
        <w:jc w:val="both"/>
        <w:rPr>
          <w:sz w:val="28"/>
          <w:szCs w:val="28"/>
          <w:lang w:val="en-IN"/>
        </w:rPr>
      </w:pPr>
      <w:r w:rsidRPr="00901113">
        <w:rPr>
          <w:sz w:val="28"/>
          <w:szCs w:val="28"/>
          <w:lang w:val="en-IN"/>
        </w:rPr>
        <w:t>Develop a mobile application for on-the-go access to bridge quality and status information.</w:t>
      </w:r>
    </w:p>
    <w:p w14:paraId="6F88C329" w14:textId="77777777" w:rsidR="0033655F" w:rsidRPr="00901113" w:rsidRDefault="0033655F" w:rsidP="00085F45">
      <w:pPr>
        <w:jc w:val="both"/>
        <w:rPr>
          <w:sz w:val="28"/>
          <w:szCs w:val="28"/>
          <w:lang w:val="en-IN"/>
        </w:rPr>
      </w:pPr>
    </w:p>
    <w:p w14:paraId="3692D583" w14:textId="77777777" w:rsidR="00901113" w:rsidRPr="00901113" w:rsidRDefault="00901113" w:rsidP="00085F45">
      <w:pPr>
        <w:numPr>
          <w:ilvl w:val="0"/>
          <w:numId w:val="42"/>
        </w:numPr>
        <w:jc w:val="both"/>
        <w:rPr>
          <w:sz w:val="28"/>
          <w:szCs w:val="28"/>
          <w:lang w:val="en-IN"/>
        </w:rPr>
      </w:pPr>
      <w:r w:rsidRPr="00901113">
        <w:rPr>
          <w:sz w:val="28"/>
          <w:szCs w:val="28"/>
          <w:lang w:val="en-IN"/>
        </w:rPr>
        <w:t>Collaboration with Stakeholders:</w:t>
      </w:r>
    </w:p>
    <w:p w14:paraId="3A15DC34" w14:textId="77777777" w:rsidR="00901113" w:rsidRPr="00901113" w:rsidRDefault="00901113" w:rsidP="00085F45">
      <w:pPr>
        <w:numPr>
          <w:ilvl w:val="1"/>
          <w:numId w:val="42"/>
        </w:numPr>
        <w:jc w:val="both"/>
        <w:rPr>
          <w:sz w:val="28"/>
          <w:szCs w:val="28"/>
          <w:lang w:val="en-IN"/>
        </w:rPr>
      </w:pPr>
      <w:r w:rsidRPr="00901113">
        <w:rPr>
          <w:sz w:val="28"/>
          <w:szCs w:val="28"/>
          <w:lang w:val="en-IN"/>
        </w:rPr>
        <w:t>Engage with government authorities and civil engineers to validate model predictions and improve data collection.</w:t>
      </w:r>
    </w:p>
    <w:p w14:paraId="73AD9A05" w14:textId="77777777" w:rsidR="00901113" w:rsidRDefault="00901113" w:rsidP="00085F45">
      <w:pPr>
        <w:numPr>
          <w:ilvl w:val="1"/>
          <w:numId w:val="42"/>
        </w:numPr>
        <w:jc w:val="both"/>
        <w:rPr>
          <w:sz w:val="28"/>
          <w:szCs w:val="28"/>
          <w:lang w:val="en-IN"/>
        </w:rPr>
      </w:pPr>
      <w:r w:rsidRPr="00901113">
        <w:rPr>
          <w:sz w:val="28"/>
          <w:szCs w:val="28"/>
          <w:lang w:val="en-IN"/>
        </w:rPr>
        <w:t>Use the system for policymaking and prioritization of bridge maintenance and reconstruction projects.</w:t>
      </w:r>
    </w:p>
    <w:p w14:paraId="6B18C803" w14:textId="77777777" w:rsidR="002F6A5E" w:rsidRPr="00901113" w:rsidRDefault="002F6A5E" w:rsidP="00085F45">
      <w:pPr>
        <w:jc w:val="both"/>
        <w:rPr>
          <w:sz w:val="28"/>
          <w:szCs w:val="28"/>
          <w:lang w:val="en-IN"/>
        </w:rPr>
      </w:pPr>
    </w:p>
    <w:p w14:paraId="65FA9791" w14:textId="77777777" w:rsidR="00901113" w:rsidRPr="00901113" w:rsidRDefault="00901113" w:rsidP="00085F45">
      <w:pPr>
        <w:numPr>
          <w:ilvl w:val="0"/>
          <w:numId w:val="42"/>
        </w:numPr>
        <w:jc w:val="both"/>
        <w:rPr>
          <w:sz w:val="28"/>
          <w:szCs w:val="28"/>
          <w:lang w:val="en-IN"/>
        </w:rPr>
      </w:pPr>
      <w:r w:rsidRPr="00901113">
        <w:rPr>
          <w:sz w:val="28"/>
          <w:szCs w:val="28"/>
          <w:lang w:val="en-IN"/>
        </w:rPr>
        <w:t>Periodic Model Retraining:</w:t>
      </w:r>
    </w:p>
    <w:p w14:paraId="5995894A" w14:textId="77777777" w:rsidR="00901113" w:rsidRPr="00901113" w:rsidRDefault="00901113" w:rsidP="00085F45">
      <w:pPr>
        <w:numPr>
          <w:ilvl w:val="1"/>
          <w:numId w:val="42"/>
        </w:numPr>
        <w:jc w:val="both"/>
        <w:rPr>
          <w:sz w:val="28"/>
          <w:szCs w:val="28"/>
          <w:lang w:val="en-IN"/>
        </w:rPr>
      </w:pPr>
      <w:r w:rsidRPr="00901113">
        <w:rPr>
          <w:sz w:val="28"/>
          <w:szCs w:val="28"/>
          <w:lang w:val="en-IN"/>
        </w:rPr>
        <w:t>Continuously update the ANN model with new data to ensure its relevance and accuracy over time.</w:t>
      </w:r>
    </w:p>
    <w:p w14:paraId="58C0C023" w14:textId="77777777" w:rsidR="00901113" w:rsidRPr="00901113" w:rsidRDefault="00901113" w:rsidP="00085F45">
      <w:pPr>
        <w:numPr>
          <w:ilvl w:val="1"/>
          <w:numId w:val="42"/>
        </w:numPr>
        <w:jc w:val="both"/>
        <w:rPr>
          <w:sz w:val="28"/>
          <w:szCs w:val="28"/>
          <w:lang w:val="en-IN"/>
        </w:rPr>
      </w:pPr>
      <w:r w:rsidRPr="00901113">
        <w:rPr>
          <w:sz w:val="28"/>
          <w:szCs w:val="28"/>
          <w:lang w:val="en-IN"/>
        </w:rPr>
        <w:t>Establish a feedback mechanism where user inputs and real-world outcomes help refine the model.</w:t>
      </w:r>
    </w:p>
    <w:p w14:paraId="15B5F9AD" w14:textId="77777777" w:rsidR="0085695A" w:rsidRDefault="0085695A" w:rsidP="00085F45">
      <w:pPr>
        <w:jc w:val="both"/>
      </w:pPr>
    </w:p>
    <w:p w14:paraId="6190CC10" w14:textId="77777777" w:rsidR="0085695A" w:rsidRDefault="0085695A"/>
    <w:p w14:paraId="68CEAD5F" w14:textId="77777777" w:rsidR="0085695A" w:rsidRDefault="0085695A"/>
    <w:p w14:paraId="6DBDEFA6" w14:textId="77777777" w:rsidR="0085695A" w:rsidRDefault="0085695A"/>
    <w:p w14:paraId="47862449" w14:textId="77777777" w:rsidR="0085695A" w:rsidRDefault="0085695A"/>
    <w:p w14:paraId="0A0B454B" w14:textId="77777777" w:rsidR="0085695A" w:rsidRDefault="0085695A"/>
    <w:p w14:paraId="2FA6DD5F" w14:textId="77777777" w:rsidR="0085695A" w:rsidRDefault="0085695A"/>
    <w:p w14:paraId="68DE27A9" w14:textId="44B8873F" w:rsidR="0085695A" w:rsidRDefault="002F6A5E" w:rsidP="009A0652">
      <w:pPr>
        <w:jc w:val="both"/>
        <w:rPr>
          <w:b/>
          <w:bCs/>
          <w:sz w:val="32"/>
          <w:szCs w:val="32"/>
        </w:rPr>
      </w:pPr>
      <w:r w:rsidRPr="002F6A5E">
        <w:rPr>
          <w:b/>
          <w:bCs/>
          <w:sz w:val="32"/>
          <w:szCs w:val="32"/>
        </w:rPr>
        <w:t>CHAPTER 9</w:t>
      </w:r>
    </w:p>
    <w:p w14:paraId="2818B148" w14:textId="77777777" w:rsidR="002F6A5E" w:rsidRDefault="002F6A5E" w:rsidP="009A0652">
      <w:pPr>
        <w:jc w:val="both"/>
        <w:rPr>
          <w:b/>
          <w:bCs/>
          <w:sz w:val="32"/>
          <w:szCs w:val="32"/>
        </w:rPr>
      </w:pPr>
    </w:p>
    <w:p w14:paraId="38BDC750" w14:textId="77777777" w:rsidR="002F6A5E" w:rsidRDefault="002F6A5E" w:rsidP="009A0652">
      <w:pPr>
        <w:jc w:val="both"/>
      </w:pPr>
    </w:p>
    <w:p w14:paraId="16FE4CF0" w14:textId="77777777" w:rsidR="0085695A" w:rsidRDefault="0085695A" w:rsidP="009A0652">
      <w:pPr>
        <w:jc w:val="both"/>
        <w:rPr>
          <w:b/>
          <w:bCs/>
          <w:sz w:val="32"/>
          <w:szCs w:val="32"/>
          <w:lang w:val="en-IN"/>
        </w:rPr>
      </w:pPr>
      <w:r w:rsidRPr="0085695A">
        <w:rPr>
          <w:b/>
          <w:bCs/>
          <w:sz w:val="32"/>
          <w:szCs w:val="32"/>
          <w:lang w:val="en-IN"/>
        </w:rPr>
        <w:t>References</w:t>
      </w:r>
    </w:p>
    <w:p w14:paraId="41BAD10F" w14:textId="77777777" w:rsidR="002F6A5E" w:rsidRDefault="002F6A5E" w:rsidP="009A0652">
      <w:pPr>
        <w:jc w:val="both"/>
        <w:rPr>
          <w:b/>
          <w:bCs/>
          <w:sz w:val="32"/>
          <w:szCs w:val="32"/>
          <w:lang w:val="en-IN"/>
        </w:rPr>
      </w:pPr>
    </w:p>
    <w:p w14:paraId="25E303EF" w14:textId="77777777" w:rsidR="002F6A5E" w:rsidRDefault="002F6A5E" w:rsidP="009A0652">
      <w:pPr>
        <w:jc w:val="both"/>
        <w:rPr>
          <w:b/>
          <w:bCs/>
          <w:sz w:val="32"/>
          <w:szCs w:val="32"/>
          <w:lang w:val="en-IN"/>
        </w:rPr>
      </w:pPr>
    </w:p>
    <w:p w14:paraId="47C1483E" w14:textId="77777777" w:rsidR="002F6A5E" w:rsidRPr="0085695A" w:rsidRDefault="002F6A5E" w:rsidP="009A0652">
      <w:pPr>
        <w:jc w:val="both"/>
        <w:rPr>
          <w:b/>
          <w:bCs/>
          <w:sz w:val="32"/>
          <w:szCs w:val="32"/>
          <w:lang w:val="en-IN"/>
        </w:rPr>
      </w:pPr>
    </w:p>
    <w:p w14:paraId="34DA4517" w14:textId="2A71BD8C" w:rsidR="0085695A" w:rsidRPr="002F6A5E" w:rsidRDefault="000C3B41" w:rsidP="009A0652">
      <w:pPr>
        <w:numPr>
          <w:ilvl w:val="0"/>
          <w:numId w:val="43"/>
        </w:numPr>
        <w:jc w:val="both"/>
        <w:rPr>
          <w:lang w:val="en-IN"/>
        </w:rPr>
      </w:pPr>
      <w:r w:rsidRPr="00232C8E">
        <w:rPr>
          <w:b/>
          <w:bCs/>
          <w:lang w:val="en-IN"/>
        </w:rPr>
        <w:t>Artificial Intelligence in Structural Health Management of existing bridges</w:t>
      </w:r>
      <w:r>
        <w:rPr>
          <w:lang w:val="en-IN"/>
        </w:rPr>
        <w:t xml:space="preserve"> </w:t>
      </w:r>
      <w:r w:rsidR="0085695A" w:rsidRPr="0085695A">
        <w:rPr>
          <w:lang w:val="en-IN"/>
        </w:rPr>
        <w:br/>
        <w:t>This article discusses the application of artificial intelligence in monitoring the structural health of infrastructure to enhance maintenance and safety protocols.</w:t>
      </w:r>
      <w:r w:rsidR="0085695A" w:rsidRPr="0085695A">
        <w:rPr>
          <w:lang w:val="en-IN"/>
        </w:rPr>
        <w:br/>
      </w:r>
      <w:hyperlink r:id="rId21" w:history="1">
        <w:r w:rsidR="00405DE3" w:rsidRPr="00405DE3">
          <w:rPr>
            <w:rStyle w:val="Hyperlink"/>
          </w:rPr>
          <w:t>Artificial intelligence in structural health management of existing bridges - ScienceDirect</w:t>
        </w:r>
      </w:hyperlink>
    </w:p>
    <w:p w14:paraId="7EC8C209" w14:textId="77777777" w:rsidR="002F6A5E" w:rsidRPr="0085695A" w:rsidRDefault="002F6A5E" w:rsidP="009A0652">
      <w:pPr>
        <w:jc w:val="both"/>
        <w:rPr>
          <w:lang w:val="en-IN"/>
        </w:rPr>
      </w:pPr>
    </w:p>
    <w:p w14:paraId="12A1CC7B" w14:textId="54027058" w:rsidR="002F6A5E" w:rsidRDefault="0085695A" w:rsidP="009A0652">
      <w:pPr>
        <w:numPr>
          <w:ilvl w:val="0"/>
          <w:numId w:val="43"/>
        </w:numPr>
        <w:jc w:val="both"/>
        <w:rPr>
          <w:lang w:val="en-IN"/>
        </w:rPr>
      </w:pPr>
      <w:r w:rsidRPr="00473BD9">
        <w:rPr>
          <w:b/>
          <w:bCs/>
          <w:lang w:val="en-IN"/>
        </w:rPr>
        <w:t>Structural Health Monitoring Using Machine Learning and Cumulative Absolute Velocity Features</w:t>
      </w:r>
      <w:r w:rsidRPr="00473BD9">
        <w:rPr>
          <w:lang w:val="en-IN"/>
        </w:rPr>
        <w:br/>
        <w:t>The paper examines how machine learning techniques can be integrated into structural health monitoring systems to improve accuracy and efficiency.</w:t>
      </w:r>
      <w:r w:rsidRPr="00473BD9">
        <w:rPr>
          <w:lang w:val="en-IN"/>
        </w:rPr>
        <w:br/>
      </w:r>
      <w:hyperlink r:id="rId22" w:history="1">
        <w:r w:rsidR="00473BD9" w:rsidRPr="00473BD9">
          <w:rPr>
            <w:rStyle w:val="Hyperlink"/>
          </w:rPr>
          <w:t>Structural Health Monitoring Using Machine Learning and Cumulative Absolute Velocity Features</w:t>
        </w:r>
      </w:hyperlink>
    </w:p>
    <w:p w14:paraId="198EDC2A" w14:textId="77777777" w:rsidR="00473BD9" w:rsidRPr="00473BD9" w:rsidRDefault="00473BD9" w:rsidP="009A0652">
      <w:pPr>
        <w:jc w:val="both"/>
        <w:rPr>
          <w:lang w:val="en-IN"/>
        </w:rPr>
      </w:pPr>
    </w:p>
    <w:p w14:paraId="5F1EA507" w14:textId="345878E6" w:rsidR="002F6A5E" w:rsidRDefault="0085695A" w:rsidP="009A0652">
      <w:pPr>
        <w:numPr>
          <w:ilvl w:val="0"/>
          <w:numId w:val="43"/>
        </w:numPr>
        <w:jc w:val="both"/>
        <w:rPr>
          <w:lang w:val="en-IN"/>
        </w:rPr>
      </w:pPr>
      <w:r w:rsidRPr="0085695A">
        <w:rPr>
          <w:b/>
          <w:bCs/>
          <w:lang w:val="en-IN"/>
        </w:rPr>
        <w:t>What is Structural Health Monitoring in Civil Engineering?</w:t>
      </w:r>
      <w:r w:rsidRPr="0085695A">
        <w:rPr>
          <w:lang w:val="en-IN"/>
        </w:rPr>
        <w:br/>
        <w:t>This resource provides an overview of structural health monitoring in civil engineering, outlining its significance and methodologies.</w:t>
      </w:r>
      <w:r w:rsidRPr="0085695A">
        <w:rPr>
          <w:lang w:val="en-IN"/>
        </w:rPr>
        <w:br/>
      </w:r>
      <w:hyperlink r:id="rId23" w:history="1">
        <w:r w:rsidR="002F6A5E" w:rsidRPr="00404D25">
          <w:rPr>
            <w:rStyle w:val="Hyperlink"/>
            <w:lang w:val="en-IN"/>
          </w:rPr>
          <w:t>https://theconstructor.org/digital-construction/structural-health-monitoring-civil-engineering/554160/</w:t>
        </w:r>
      </w:hyperlink>
    </w:p>
    <w:p w14:paraId="08332D10" w14:textId="77777777" w:rsidR="002F6A5E" w:rsidRPr="0085695A" w:rsidRDefault="002F6A5E" w:rsidP="009A0652">
      <w:pPr>
        <w:jc w:val="both"/>
        <w:rPr>
          <w:lang w:val="en-IN"/>
        </w:rPr>
      </w:pPr>
    </w:p>
    <w:p w14:paraId="6BB07F4D" w14:textId="2BC1BD2B" w:rsidR="002F6A5E" w:rsidRDefault="0085695A" w:rsidP="009A0652">
      <w:pPr>
        <w:numPr>
          <w:ilvl w:val="0"/>
          <w:numId w:val="43"/>
        </w:numPr>
        <w:jc w:val="both"/>
        <w:rPr>
          <w:lang w:val="en-IN"/>
        </w:rPr>
      </w:pPr>
      <w:r w:rsidRPr="0085695A">
        <w:rPr>
          <w:b/>
          <w:bCs/>
          <w:lang w:val="en-IN"/>
        </w:rPr>
        <w:t>GeeksForGeeks - Machine Learning</w:t>
      </w:r>
      <w:r w:rsidRPr="0085695A">
        <w:rPr>
          <w:lang w:val="en-IN"/>
        </w:rPr>
        <w:br/>
        <w:t>A comprehensive guide on machine learning concepts, algorithms, and applications, serving as a foundational resource for understanding machine learning principles.</w:t>
      </w:r>
      <w:r w:rsidRPr="0085695A">
        <w:rPr>
          <w:lang w:val="en-IN"/>
        </w:rPr>
        <w:br/>
      </w:r>
      <w:hyperlink r:id="rId24" w:history="1">
        <w:r w:rsidR="002F6A5E" w:rsidRPr="00404D25">
          <w:rPr>
            <w:rStyle w:val="Hyperlink"/>
            <w:lang w:val="en-IN"/>
          </w:rPr>
          <w:t>https://www.geeksforgeeks.org/machine-learning/</w:t>
        </w:r>
      </w:hyperlink>
    </w:p>
    <w:p w14:paraId="4D76E9EA" w14:textId="77777777" w:rsidR="002F6A5E" w:rsidRPr="0085695A" w:rsidRDefault="002F6A5E" w:rsidP="009A0652">
      <w:pPr>
        <w:jc w:val="both"/>
        <w:rPr>
          <w:lang w:val="en-IN"/>
        </w:rPr>
      </w:pPr>
    </w:p>
    <w:p w14:paraId="33632E03" w14:textId="01DF3608" w:rsidR="002F6A5E" w:rsidRDefault="0085695A" w:rsidP="009A0652">
      <w:pPr>
        <w:numPr>
          <w:ilvl w:val="0"/>
          <w:numId w:val="43"/>
        </w:numPr>
        <w:jc w:val="both"/>
        <w:rPr>
          <w:lang w:val="en-IN"/>
        </w:rPr>
      </w:pPr>
      <w:r w:rsidRPr="0085695A">
        <w:rPr>
          <w:b/>
          <w:bCs/>
          <w:lang w:val="en-IN"/>
        </w:rPr>
        <w:t>Python Flask Documentation</w:t>
      </w:r>
      <w:r w:rsidRPr="0085695A">
        <w:rPr>
          <w:lang w:val="en-IN"/>
        </w:rPr>
        <w:br/>
        <w:t>Official documentation for Flask, a micro web framework for Python, detailing its features and usage for developing web applications.</w:t>
      </w:r>
      <w:r w:rsidRPr="0085695A">
        <w:rPr>
          <w:lang w:val="en-IN"/>
        </w:rPr>
        <w:br/>
      </w:r>
      <w:hyperlink r:id="rId25" w:history="1">
        <w:r w:rsidR="002F6A5E" w:rsidRPr="00404D25">
          <w:rPr>
            <w:rStyle w:val="Hyperlink"/>
            <w:lang w:val="en-IN"/>
          </w:rPr>
          <w:t>https://flask.palletsprojects.com/en/stable/</w:t>
        </w:r>
      </w:hyperlink>
    </w:p>
    <w:p w14:paraId="47CAD04D" w14:textId="77777777" w:rsidR="002F6A5E" w:rsidRPr="0085695A" w:rsidRDefault="002F6A5E" w:rsidP="009A0652">
      <w:pPr>
        <w:jc w:val="both"/>
        <w:rPr>
          <w:lang w:val="en-IN"/>
        </w:rPr>
      </w:pPr>
    </w:p>
    <w:p w14:paraId="1A93C584" w14:textId="39C7421C" w:rsidR="0085695A" w:rsidRDefault="0085695A" w:rsidP="009A0652">
      <w:pPr>
        <w:numPr>
          <w:ilvl w:val="0"/>
          <w:numId w:val="43"/>
        </w:numPr>
        <w:jc w:val="both"/>
      </w:pPr>
      <w:r w:rsidRPr="0027665C">
        <w:rPr>
          <w:b/>
          <w:bCs/>
          <w:lang w:val="en-IN"/>
        </w:rPr>
        <w:t>Predictive Maintenance and Structural Health Monitoring via IoT System</w:t>
      </w:r>
      <w:r w:rsidRPr="0027665C">
        <w:rPr>
          <w:lang w:val="en-IN"/>
        </w:rPr>
        <w:br/>
        <w:t>This research paper explores the integration of Internet of Things (IoT) technologies in predictive maintenance and structural health monitoring systems.</w:t>
      </w:r>
      <w:r w:rsidRPr="0027665C">
        <w:rPr>
          <w:lang w:val="en-IN"/>
        </w:rPr>
        <w:br/>
      </w:r>
      <w:hyperlink r:id="rId26" w:history="1">
        <w:r w:rsidR="0027665C" w:rsidRPr="0027665C">
          <w:rPr>
            <w:rStyle w:val="Hyperlink"/>
          </w:rPr>
          <w:t>Predictive maintenance and Structural Health Monitoring via IoT system | IEEE Conference Publication | IEEE Xplore</w:t>
        </w:r>
      </w:hyperlink>
    </w:p>
    <w:p w14:paraId="17A5E592" w14:textId="77777777" w:rsidR="009A0652" w:rsidRDefault="009A0652" w:rsidP="009A0652"/>
    <w:p w14:paraId="029AA0DB" w14:textId="77777777" w:rsidR="009A0652" w:rsidRDefault="009A0652" w:rsidP="009A0652"/>
    <w:p w14:paraId="0059BCE7" w14:textId="77777777" w:rsidR="008C4E62" w:rsidRDefault="008C4E62"/>
    <w:p w14:paraId="4B4B2099" w14:textId="77777777" w:rsidR="008C4E62" w:rsidRDefault="008C4E62"/>
    <w:p w14:paraId="3B8990BA" w14:textId="77777777" w:rsidR="008C4E62" w:rsidRDefault="008C4E62"/>
    <w:p w14:paraId="0F03654B" w14:textId="77777777" w:rsidR="00BC1157" w:rsidRDefault="00BC1157">
      <w:pPr>
        <w:rPr>
          <w:b/>
          <w:bCs/>
          <w:sz w:val="32"/>
          <w:szCs w:val="32"/>
        </w:rPr>
      </w:pPr>
    </w:p>
    <w:p w14:paraId="3F17FC33" w14:textId="69522286" w:rsidR="008C4E62" w:rsidRDefault="00E07C2F" w:rsidP="0074272B">
      <w:pPr>
        <w:jc w:val="both"/>
        <w:rPr>
          <w:b/>
          <w:bCs/>
          <w:sz w:val="32"/>
          <w:szCs w:val="32"/>
        </w:rPr>
      </w:pPr>
      <w:r w:rsidRPr="00E07C2F">
        <w:rPr>
          <w:b/>
          <w:bCs/>
          <w:sz w:val="32"/>
          <w:szCs w:val="32"/>
        </w:rPr>
        <w:t>CHAPTER 10</w:t>
      </w:r>
    </w:p>
    <w:p w14:paraId="62155F3F" w14:textId="77777777" w:rsidR="00E07C2F" w:rsidRDefault="00E07C2F" w:rsidP="0074272B">
      <w:pPr>
        <w:jc w:val="both"/>
        <w:rPr>
          <w:b/>
          <w:bCs/>
          <w:sz w:val="32"/>
          <w:szCs w:val="32"/>
        </w:rPr>
      </w:pPr>
    </w:p>
    <w:p w14:paraId="712470D2" w14:textId="77777777" w:rsidR="00E07C2F" w:rsidRDefault="00E07C2F" w:rsidP="0074272B">
      <w:pPr>
        <w:jc w:val="both"/>
        <w:rPr>
          <w:b/>
          <w:bCs/>
          <w:sz w:val="32"/>
          <w:szCs w:val="32"/>
        </w:rPr>
      </w:pPr>
    </w:p>
    <w:p w14:paraId="5C52AA56" w14:textId="5619ABE6" w:rsidR="00E07C2F" w:rsidRPr="00E07C2F" w:rsidRDefault="00E07C2F" w:rsidP="0074272B">
      <w:pPr>
        <w:jc w:val="both"/>
        <w:rPr>
          <w:b/>
          <w:bCs/>
          <w:sz w:val="32"/>
          <w:szCs w:val="32"/>
        </w:rPr>
      </w:pPr>
      <w:r>
        <w:rPr>
          <w:b/>
          <w:bCs/>
          <w:sz w:val="32"/>
          <w:szCs w:val="32"/>
        </w:rPr>
        <w:t>APPENDIX</w:t>
      </w:r>
    </w:p>
    <w:p w14:paraId="3ACD9C2F" w14:textId="77777777" w:rsidR="0085695A" w:rsidRDefault="0085695A" w:rsidP="0074272B">
      <w:pPr>
        <w:jc w:val="both"/>
      </w:pPr>
    </w:p>
    <w:p w14:paraId="7653DA32" w14:textId="77777777" w:rsidR="007E31BB" w:rsidRDefault="007E31BB" w:rsidP="0074272B">
      <w:pPr>
        <w:jc w:val="both"/>
      </w:pPr>
    </w:p>
    <w:p w14:paraId="709608A7" w14:textId="77777777" w:rsidR="007E31BB" w:rsidRDefault="007E31BB" w:rsidP="0074272B">
      <w:pPr>
        <w:jc w:val="both"/>
      </w:pPr>
    </w:p>
    <w:p w14:paraId="3A0A8736" w14:textId="07011E70" w:rsidR="007E31BB" w:rsidRPr="0074272B" w:rsidRDefault="007E31BB" w:rsidP="0074272B">
      <w:pPr>
        <w:jc w:val="both"/>
        <w:rPr>
          <w:b/>
          <w:bCs/>
          <w:sz w:val="28"/>
          <w:szCs w:val="28"/>
        </w:rPr>
      </w:pPr>
      <w:r w:rsidRPr="0074272B">
        <w:rPr>
          <w:b/>
          <w:bCs/>
          <w:sz w:val="28"/>
          <w:szCs w:val="28"/>
        </w:rPr>
        <w:t>10..1 Details of technologies used</w:t>
      </w:r>
    </w:p>
    <w:p w14:paraId="0B1ACCB7" w14:textId="77777777" w:rsidR="007E31BB" w:rsidRDefault="007E31BB" w:rsidP="0074272B">
      <w:pPr>
        <w:jc w:val="both"/>
      </w:pPr>
    </w:p>
    <w:p w14:paraId="24E7B671" w14:textId="77777777" w:rsidR="007E31BB" w:rsidRDefault="007E31BB" w:rsidP="0074272B">
      <w:pPr>
        <w:jc w:val="both"/>
      </w:pPr>
    </w:p>
    <w:p w14:paraId="020118BB" w14:textId="3C7107D8" w:rsidR="00943716" w:rsidRPr="00943716" w:rsidRDefault="00943716" w:rsidP="00943716">
      <w:pPr>
        <w:jc w:val="both"/>
        <w:rPr>
          <w:sz w:val="28"/>
          <w:szCs w:val="28"/>
          <w:lang w:val="en-IN"/>
        </w:rPr>
      </w:pPr>
      <w:r>
        <w:rPr>
          <w:sz w:val="28"/>
          <w:szCs w:val="28"/>
          <w:lang w:val="en-IN"/>
        </w:rPr>
        <w:t xml:space="preserve">10.1.1 </w:t>
      </w:r>
      <w:r w:rsidRPr="00943716">
        <w:rPr>
          <w:sz w:val="28"/>
          <w:szCs w:val="28"/>
          <w:lang w:val="en-IN"/>
        </w:rPr>
        <w:t>Software and Libraries Used</w:t>
      </w:r>
    </w:p>
    <w:p w14:paraId="7F1E75C0" w14:textId="77777777" w:rsidR="00943716" w:rsidRPr="00943716" w:rsidRDefault="00943716" w:rsidP="00943716">
      <w:pPr>
        <w:numPr>
          <w:ilvl w:val="0"/>
          <w:numId w:val="84"/>
        </w:numPr>
        <w:jc w:val="both"/>
        <w:rPr>
          <w:sz w:val="28"/>
          <w:szCs w:val="28"/>
          <w:lang w:val="en-IN"/>
        </w:rPr>
      </w:pPr>
      <w:r w:rsidRPr="00943716">
        <w:rPr>
          <w:sz w:val="28"/>
          <w:szCs w:val="28"/>
          <w:lang w:val="en-IN"/>
        </w:rPr>
        <w:t>Python: The primary programming language utilized for developing the predictive model and web application.</w:t>
      </w:r>
    </w:p>
    <w:p w14:paraId="4E985351" w14:textId="77777777" w:rsidR="00943716" w:rsidRPr="00943716" w:rsidRDefault="00943716" w:rsidP="00943716">
      <w:pPr>
        <w:numPr>
          <w:ilvl w:val="0"/>
          <w:numId w:val="84"/>
        </w:numPr>
        <w:jc w:val="both"/>
        <w:rPr>
          <w:sz w:val="28"/>
          <w:szCs w:val="28"/>
          <w:lang w:val="en-IN"/>
        </w:rPr>
      </w:pPr>
      <w:r w:rsidRPr="00943716">
        <w:rPr>
          <w:sz w:val="28"/>
          <w:szCs w:val="28"/>
          <w:lang w:val="en-IN"/>
        </w:rPr>
        <w:t>Libraries:</w:t>
      </w:r>
    </w:p>
    <w:p w14:paraId="44C1320D" w14:textId="77777777" w:rsidR="00943716" w:rsidRPr="00943716" w:rsidRDefault="00943716" w:rsidP="00943716">
      <w:pPr>
        <w:numPr>
          <w:ilvl w:val="1"/>
          <w:numId w:val="84"/>
        </w:numPr>
        <w:jc w:val="both"/>
        <w:rPr>
          <w:sz w:val="28"/>
          <w:szCs w:val="28"/>
          <w:lang w:val="en-IN"/>
        </w:rPr>
      </w:pPr>
      <w:r w:rsidRPr="00943716">
        <w:rPr>
          <w:sz w:val="28"/>
          <w:szCs w:val="28"/>
          <w:lang w:val="en-IN"/>
        </w:rPr>
        <w:t>NumPy: Used for numerical computations and handling arrays.</w:t>
      </w:r>
    </w:p>
    <w:p w14:paraId="42A9FE94" w14:textId="77777777" w:rsidR="00943716" w:rsidRPr="00943716" w:rsidRDefault="00943716" w:rsidP="00943716">
      <w:pPr>
        <w:numPr>
          <w:ilvl w:val="1"/>
          <w:numId w:val="84"/>
        </w:numPr>
        <w:jc w:val="both"/>
        <w:rPr>
          <w:sz w:val="28"/>
          <w:szCs w:val="28"/>
          <w:lang w:val="en-IN"/>
        </w:rPr>
      </w:pPr>
      <w:r w:rsidRPr="00943716">
        <w:rPr>
          <w:sz w:val="28"/>
          <w:szCs w:val="28"/>
          <w:lang w:val="en-IN"/>
        </w:rPr>
        <w:t>Pandas: Employed for data manipulation and analysis, particularly for managing datasets.</w:t>
      </w:r>
    </w:p>
    <w:p w14:paraId="0E985626" w14:textId="77777777" w:rsidR="00943716" w:rsidRPr="00943716" w:rsidRDefault="00943716" w:rsidP="00943716">
      <w:pPr>
        <w:numPr>
          <w:ilvl w:val="1"/>
          <w:numId w:val="84"/>
        </w:numPr>
        <w:jc w:val="both"/>
        <w:rPr>
          <w:sz w:val="28"/>
          <w:szCs w:val="28"/>
          <w:lang w:val="en-IN"/>
        </w:rPr>
      </w:pPr>
      <w:r w:rsidRPr="00943716">
        <w:rPr>
          <w:sz w:val="28"/>
          <w:szCs w:val="28"/>
          <w:lang w:val="en-IN"/>
        </w:rPr>
        <w:t>scikit-learn: A machine learning library that provides tools for model training and evaluation.</w:t>
      </w:r>
    </w:p>
    <w:p w14:paraId="052DB63E" w14:textId="77777777" w:rsidR="00943716" w:rsidRPr="00943716" w:rsidRDefault="00943716" w:rsidP="00943716">
      <w:pPr>
        <w:numPr>
          <w:ilvl w:val="2"/>
          <w:numId w:val="84"/>
        </w:numPr>
        <w:jc w:val="both"/>
        <w:rPr>
          <w:sz w:val="28"/>
          <w:szCs w:val="28"/>
          <w:lang w:val="en-IN"/>
        </w:rPr>
      </w:pPr>
      <w:r w:rsidRPr="00943716">
        <w:rPr>
          <w:sz w:val="28"/>
          <w:szCs w:val="28"/>
          <w:lang w:val="en-IN"/>
        </w:rPr>
        <w:t>train_test_split: For splitting the dataset into training and testing subsets.</w:t>
      </w:r>
    </w:p>
    <w:p w14:paraId="45B5121C" w14:textId="77777777" w:rsidR="00943716" w:rsidRPr="00943716" w:rsidRDefault="00943716" w:rsidP="00943716">
      <w:pPr>
        <w:numPr>
          <w:ilvl w:val="2"/>
          <w:numId w:val="84"/>
        </w:numPr>
        <w:jc w:val="both"/>
        <w:rPr>
          <w:sz w:val="28"/>
          <w:szCs w:val="28"/>
          <w:lang w:val="en-IN"/>
        </w:rPr>
      </w:pPr>
      <w:r w:rsidRPr="00943716">
        <w:rPr>
          <w:sz w:val="28"/>
          <w:szCs w:val="28"/>
          <w:lang w:val="en-IN"/>
        </w:rPr>
        <w:t>StandardScaler: For standardizing features by removing the mean and scaling to unit variance.</w:t>
      </w:r>
    </w:p>
    <w:p w14:paraId="4E848EBE" w14:textId="77777777" w:rsidR="00943716" w:rsidRPr="00943716" w:rsidRDefault="00943716" w:rsidP="00943716">
      <w:pPr>
        <w:numPr>
          <w:ilvl w:val="1"/>
          <w:numId w:val="84"/>
        </w:numPr>
        <w:jc w:val="both"/>
        <w:rPr>
          <w:sz w:val="28"/>
          <w:szCs w:val="28"/>
          <w:lang w:val="en-IN"/>
        </w:rPr>
      </w:pPr>
      <w:r w:rsidRPr="00943716">
        <w:rPr>
          <w:sz w:val="28"/>
          <w:szCs w:val="28"/>
          <w:lang w:val="en-IN"/>
        </w:rPr>
        <w:t>Keras: A high-level neural networks API, used here for building and training the artificial neural network (ANN).</w:t>
      </w:r>
    </w:p>
    <w:p w14:paraId="4E64EF4E" w14:textId="77777777" w:rsidR="00943716" w:rsidRPr="00943716" w:rsidRDefault="00943716" w:rsidP="00943716">
      <w:pPr>
        <w:numPr>
          <w:ilvl w:val="2"/>
          <w:numId w:val="84"/>
        </w:numPr>
        <w:jc w:val="both"/>
        <w:rPr>
          <w:sz w:val="28"/>
          <w:szCs w:val="28"/>
          <w:lang w:val="en-IN"/>
        </w:rPr>
      </w:pPr>
      <w:r w:rsidRPr="00943716">
        <w:rPr>
          <w:sz w:val="28"/>
          <w:szCs w:val="28"/>
          <w:lang w:val="en-IN"/>
        </w:rPr>
        <w:t>Sequential: To create a linear stack of layers for the ANN.</w:t>
      </w:r>
    </w:p>
    <w:p w14:paraId="113D6CD7" w14:textId="77777777" w:rsidR="00943716" w:rsidRPr="00943716" w:rsidRDefault="00943716" w:rsidP="00943716">
      <w:pPr>
        <w:numPr>
          <w:ilvl w:val="2"/>
          <w:numId w:val="84"/>
        </w:numPr>
        <w:jc w:val="both"/>
        <w:rPr>
          <w:sz w:val="28"/>
          <w:szCs w:val="28"/>
          <w:lang w:val="en-IN"/>
        </w:rPr>
      </w:pPr>
      <w:r w:rsidRPr="00943716">
        <w:rPr>
          <w:sz w:val="28"/>
          <w:szCs w:val="28"/>
          <w:lang w:val="en-IN"/>
        </w:rPr>
        <w:t>Dense: To add fully connected layers to the network.</w:t>
      </w:r>
    </w:p>
    <w:p w14:paraId="7C851DFD" w14:textId="77777777" w:rsidR="00943716" w:rsidRPr="00943716" w:rsidRDefault="00943716" w:rsidP="00943716">
      <w:pPr>
        <w:numPr>
          <w:ilvl w:val="1"/>
          <w:numId w:val="84"/>
        </w:numPr>
        <w:jc w:val="both"/>
        <w:rPr>
          <w:sz w:val="28"/>
          <w:szCs w:val="28"/>
          <w:lang w:val="en-IN"/>
        </w:rPr>
      </w:pPr>
      <w:r w:rsidRPr="00943716">
        <w:rPr>
          <w:sz w:val="28"/>
          <w:szCs w:val="28"/>
          <w:lang w:val="en-IN"/>
        </w:rPr>
        <w:t>Flask: A web framework for creating web applications, used to serve the prediction model and display results.</w:t>
      </w:r>
    </w:p>
    <w:p w14:paraId="19DC615B" w14:textId="77777777" w:rsidR="00943716" w:rsidRPr="00943716" w:rsidRDefault="00943716" w:rsidP="00943716">
      <w:pPr>
        <w:numPr>
          <w:ilvl w:val="0"/>
          <w:numId w:val="84"/>
        </w:numPr>
        <w:jc w:val="both"/>
        <w:rPr>
          <w:sz w:val="28"/>
          <w:szCs w:val="28"/>
          <w:lang w:val="en-IN"/>
        </w:rPr>
      </w:pPr>
      <w:r w:rsidRPr="00943716">
        <w:rPr>
          <w:sz w:val="28"/>
          <w:szCs w:val="28"/>
          <w:lang w:val="en-IN"/>
        </w:rPr>
        <w:t>Data Sources:</w:t>
      </w:r>
    </w:p>
    <w:p w14:paraId="368FB002" w14:textId="77777777" w:rsidR="00943716" w:rsidRPr="00943716" w:rsidRDefault="00943716" w:rsidP="00943716">
      <w:pPr>
        <w:numPr>
          <w:ilvl w:val="1"/>
          <w:numId w:val="84"/>
        </w:numPr>
        <w:jc w:val="both"/>
        <w:rPr>
          <w:sz w:val="28"/>
          <w:szCs w:val="28"/>
          <w:lang w:val="en-IN"/>
        </w:rPr>
      </w:pPr>
      <w:r w:rsidRPr="00943716">
        <w:rPr>
          <w:sz w:val="28"/>
          <w:szCs w:val="28"/>
          <w:lang w:val="en-IN"/>
        </w:rPr>
        <w:t>The project utilizes a bridge database containing various attributes relevant to bridge prediction, such as:</w:t>
      </w:r>
    </w:p>
    <w:p w14:paraId="41600F4C" w14:textId="77777777" w:rsidR="00943716" w:rsidRPr="00943716" w:rsidRDefault="00943716" w:rsidP="00943716">
      <w:pPr>
        <w:numPr>
          <w:ilvl w:val="2"/>
          <w:numId w:val="84"/>
        </w:numPr>
        <w:jc w:val="both"/>
        <w:rPr>
          <w:sz w:val="28"/>
          <w:szCs w:val="28"/>
          <w:lang w:val="en-IN"/>
        </w:rPr>
      </w:pPr>
      <w:r w:rsidRPr="00943716">
        <w:rPr>
          <w:sz w:val="28"/>
          <w:szCs w:val="28"/>
          <w:lang w:val="en-IN"/>
        </w:rPr>
        <w:t>Material</w:t>
      </w:r>
    </w:p>
    <w:p w14:paraId="1D37B6E5" w14:textId="77777777" w:rsidR="00943716" w:rsidRPr="00943716" w:rsidRDefault="00943716" w:rsidP="00943716">
      <w:pPr>
        <w:numPr>
          <w:ilvl w:val="2"/>
          <w:numId w:val="84"/>
        </w:numPr>
        <w:jc w:val="both"/>
        <w:rPr>
          <w:sz w:val="28"/>
          <w:szCs w:val="28"/>
          <w:lang w:val="en-IN"/>
        </w:rPr>
      </w:pPr>
      <w:r w:rsidRPr="00943716">
        <w:rPr>
          <w:sz w:val="28"/>
          <w:szCs w:val="28"/>
          <w:lang w:val="en-IN"/>
        </w:rPr>
        <w:t>Weather Conditions</w:t>
      </w:r>
    </w:p>
    <w:p w14:paraId="7D703253" w14:textId="77777777" w:rsidR="00943716" w:rsidRPr="00943716" w:rsidRDefault="00943716" w:rsidP="00943716">
      <w:pPr>
        <w:numPr>
          <w:ilvl w:val="2"/>
          <w:numId w:val="84"/>
        </w:numPr>
        <w:jc w:val="both"/>
        <w:rPr>
          <w:sz w:val="28"/>
          <w:szCs w:val="28"/>
          <w:lang w:val="en-IN"/>
        </w:rPr>
      </w:pPr>
      <w:r w:rsidRPr="00943716">
        <w:rPr>
          <w:sz w:val="28"/>
          <w:szCs w:val="28"/>
          <w:lang w:val="en-IN"/>
        </w:rPr>
        <w:t>Construction Quality</w:t>
      </w:r>
    </w:p>
    <w:p w14:paraId="544790C3" w14:textId="77777777" w:rsidR="00943716" w:rsidRPr="00943716" w:rsidRDefault="00943716" w:rsidP="00943716">
      <w:pPr>
        <w:numPr>
          <w:ilvl w:val="2"/>
          <w:numId w:val="84"/>
        </w:numPr>
        <w:jc w:val="both"/>
        <w:rPr>
          <w:sz w:val="28"/>
          <w:szCs w:val="28"/>
          <w:lang w:val="en-IN"/>
        </w:rPr>
      </w:pPr>
      <w:r w:rsidRPr="00943716">
        <w:rPr>
          <w:sz w:val="28"/>
          <w:szCs w:val="28"/>
          <w:lang w:val="en-IN"/>
        </w:rPr>
        <w:t>Bridge Design</w:t>
      </w:r>
    </w:p>
    <w:p w14:paraId="5889775C" w14:textId="77777777" w:rsidR="00943716" w:rsidRPr="00943716" w:rsidRDefault="00943716" w:rsidP="00943716">
      <w:pPr>
        <w:numPr>
          <w:ilvl w:val="2"/>
          <w:numId w:val="84"/>
        </w:numPr>
        <w:jc w:val="both"/>
        <w:rPr>
          <w:sz w:val="28"/>
          <w:szCs w:val="28"/>
          <w:lang w:val="en-IN"/>
        </w:rPr>
      </w:pPr>
      <w:r w:rsidRPr="00943716">
        <w:rPr>
          <w:sz w:val="28"/>
          <w:szCs w:val="28"/>
          <w:lang w:val="en-IN"/>
        </w:rPr>
        <w:t>Length (m)</w:t>
      </w:r>
    </w:p>
    <w:p w14:paraId="2CB4DB31" w14:textId="77777777" w:rsidR="00943716" w:rsidRPr="00943716" w:rsidRDefault="00943716" w:rsidP="00943716">
      <w:pPr>
        <w:numPr>
          <w:ilvl w:val="2"/>
          <w:numId w:val="84"/>
        </w:numPr>
        <w:jc w:val="both"/>
        <w:rPr>
          <w:sz w:val="28"/>
          <w:szCs w:val="28"/>
          <w:lang w:val="en-IN"/>
        </w:rPr>
      </w:pPr>
      <w:r w:rsidRPr="00943716">
        <w:rPr>
          <w:sz w:val="28"/>
          <w:szCs w:val="28"/>
          <w:lang w:val="en-IN"/>
        </w:rPr>
        <w:t>Age (years)</w:t>
      </w:r>
    </w:p>
    <w:p w14:paraId="3149A751" w14:textId="77777777" w:rsidR="00943716" w:rsidRPr="00943716" w:rsidRDefault="00943716" w:rsidP="00943716">
      <w:pPr>
        <w:numPr>
          <w:ilvl w:val="2"/>
          <w:numId w:val="84"/>
        </w:numPr>
        <w:jc w:val="both"/>
        <w:rPr>
          <w:sz w:val="28"/>
          <w:szCs w:val="28"/>
          <w:lang w:val="en-IN"/>
        </w:rPr>
      </w:pPr>
      <w:r w:rsidRPr="00943716">
        <w:rPr>
          <w:sz w:val="28"/>
          <w:szCs w:val="28"/>
          <w:lang w:val="en-IN"/>
        </w:rPr>
        <w:t>Traffic Volume (vehicles/day)</w:t>
      </w:r>
    </w:p>
    <w:p w14:paraId="71A490F6" w14:textId="77777777" w:rsidR="00943716" w:rsidRPr="00943716" w:rsidRDefault="00943716" w:rsidP="00943716">
      <w:pPr>
        <w:numPr>
          <w:ilvl w:val="2"/>
          <w:numId w:val="84"/>
        </w:numPr>
        <w:jc w:val="both"/>
        <w:rPr>
          <w:sz w:val="28"/>
          <w:szCs w:val="28"/>
          <w:lang w:val="en-IN"/>
        </w:rPr>
      </w:pPr>
      <w:r w:rsidRPr="00943716">
        <w:rPr>
          <w:sz w:val="28"/>
          <w:szCs w:val="28"/>
          <w:lang w:val="en-IN"/>
        </w:rPr>
        <w:t>Width (m)</w:t>
      </w:r>
    </w:p>
    <w:p w14:paraId="515A1298" w14:textId="77777777" w:rsidR="00943716" w:rsidRPr="00943716" w:rsidRDefault="00943716" w:rsidP="00943716">
      <w:pPr>
        <w:numPr>
          <w:ilvl w:val="2"/>
          <w:numId w:val="84"/>
        </w:numPr>
        <w:jc w:val="both"/>
        <w:rPr>
          <w:sz w:val="28"/>
          <w:szCs w:val="28"/>
          <w:lang w:val="en-IN"/>
        </w:rPr>
      </w:pPr>
      <w:r w:rsidRPr="00943716">
        <w:rPr>
          <w:sz w:val="28"/>
          <w:szCs w:val="28"/>
          <w:lang w:val="en-IN"/>
        </w:rPr>
        <w:t>Height (m)</w:t>
      </w:r>
    </w:p>
    <w:p w14:paraId="07883A59" w14:textId="77777777" w:rsidR="00943716" w:rsidRPr="00943716" w:rsidRDefault="00943716" w:rsidP="00943716">
      <w:pPr>
        <w:numPr>
          <w:ilvl w:val="2"/>
          <w:numId w:val="84"/>
        </w:numPr>
        <w:jc w:val="both"/>
        <w:rPr>
          <w:sz w:val="28"/>
          <w:szCs w:val="28"/>
          <w:lang w:val="en-IN"/>
        </w:rPr>
      </w:pPr>
      <w:r w:rsidRPr="00943716">
        <w:rPr>
          <w:sz w:val="28"/>
          <w:szCs w:val="28"/>
          <w:lang w:val="en-IN"/>
        </w:rPr>
        <w:lastRenderedPageBreak/>
        <w:t>Water Flow Rate (m³/s)</w:t>
      </w:r>
    </w:p>
    <w:p w14:paraId="103315BE" w14:textId="77777777" w:rsidR="00943716" w:rsidRPr="00943716" w:rsidRDefault="00943716" w:rsidP="00943716">
      <w:pPr>
        <w:numPr>
          <w:ilvl w:val="2"/>
          <w:numId w:val="84"/>
        </w:numPr>
        <w:jc w:val="both"/>
        <w:rPr>
          <w:sz w:val="28"/>
          <w:szCs w:val="28"/>
          <w:lang w:val="en-IN"/>
        </w:rPr>
      </w:pPr>
      <w:r w:rsidRPr="00943716">
        <w:rPr>
          <w:sz w:val="28"/>
          <w:szCs w:val="28"/>
          <w:lang w:val="en-IN"/>
        </w:rPr>
        <w:t>Stress (MPa)</w:t>
      </w:r>
    </w:p>
    <w:p w14:paraId="12D5D059" w14:textId="77777777" w:rsidR="00943716" w:rsidRPr="00943716" w:rsidRDefault="00943716" w:rsidP="00943716">
      <w:pPr>
        <w:numPr>
          <w:ilvl w:val="2"/>
          <w:numId w:val="84"/>
        </w:numPr>
        <w:jc w:val="both"/>
        <w:rPr>
          <w:sz w:val="28"/>
          <w:szCs w:val="28"/>
          <w:lang w:val="en-IN"/>
        </w:rPr>
      </w:pPr>
      <w:r w:rsidRPr="00943716">
        <w:rPr>
          <w:sz w:val="28"/>
          <w:szCs w:val="28"/>
          <w:lang w:val="en-IN"/>
        </w:rPr>
        <w:t>Strain (%)</w:t>
      </w:r>
    </w:p>
    <w:p w14:paraId="2FA6B442" w14:textId="77777777" w:rsidR="00943716" w:rsidRPr="00943716" w:rsidRDefault="00943716" w:rsidP="00943716">
      <w:pPr>
        <w:numPr>
          <w:ilvl w:val="2"/>
          <w:numId w:val="84"/>
        </w:numPr>
        <w:jc w:val="both"/>
        <w:rPr>
          <w:sz w:val="28"/>
          <w:szCs w:val="28"/>
          <w:lang w:val="en-IN"/>
        </w:rPr>
      </w:pPr>
      <w:r w:rsidRPr="00943716">
        <w:rPr>
          <w:sz w:val="28"/>
          <w:szCs w:val="28"/>
          <w:lang w:val="en-IN"/>
        </w:rPr>
        <w:t>Tensile Strength (MPa)</w:t>
      </w:r>
    </w:p>
    <w:p w14:paraId="295E1E39" w14:textId="77777777" w:rsidR="00943716" w:rsidRPr="00943716" w:rsidRDefault="00943716" w:rsidP="00943716">
      <w:pPr>
        <w:numPr>
          <w:ilvl w:val="2"/>
          <w:numId w:val="84"/>
        </w:numPr>
        <w:jc w:val="both"/>
        <w:rPr>
          <w:sz w:val="28"/>
          <w:szCs w:val="28"/>
          <w:lang w:val="en-IN"/>
        </w:rPr>
      </w:pPr>
      <w:r w:rsidRPr="00943716">
        <w:rPr>
          <w:sz w:val="28"/>
          <w:szCs w:val="28"/>
          <w:lang w:val="en-IN"/>
        </w:rPr>
        <w:t>Rainfall (mm)</w:t>
      </w:r>
    </w:p>
    <w:p w14:paraId="1ABA26CF" w14:textId="77777777" w:rsidR="00943716" w:rsidRPr="00943716" w:rsidRDefault="00943716" w:rsidP="00943716">
      <w:pPr>
        <w:numPr>
          <w:ilvl w:val="2"/>
          <w:numId w:val="84"/>
        </w:numPr>
        <w:jc w:val="both"/>
        <w:rPr>
          <w:sz w:val="28"/>
          <w:szCs w:val="28"/>
          <w:lang w:val="en-IN"/>
        </w:rPr>
      </w:pPr>
      <w:r w:rsidRPr="00943716">
        <w:rPr>
          <w:sz w:val="28"/>
          <w:szCs w:val="28"/>
          <w:lang w:val="en-IN"/>
        </w:rPr>
        <w:t>Temperature (°C)</w:t>
      </w:r>
    </w:p>
    <w:p w14:paraId="726F8C38" w14:textId="77777777" w:rsidR="00943716" w:rsidRPr="00943716" w:rsidRDefault="00943716" w:rsidP="00943716">
      <w:pPr>
        <w:numPr>
          <w:ilvl w:val="2"/>
          <w:numId w:val="84"/>
        </w:numPr>
        <w:jc w:val="both"/>
        <w:rPr>
          <w:sz w:val="28"/>
          <w:szCs w:val="28"/>
          <w:lang w:val="en-IN"/>
        </w:rPr>
      </w:pPr>
      <w:r w:rsidRPr="00943716">
        <w:rPr>
          <w:sz w:val="28"/>
          <w:szCs w:val="28"/>
          <w:lang w:val="en-IN"/>
        </w:rPr>
        <w:t>Humidity (%)</w:t>
      </w:r>
    </w:p>
    <w:p w14:paraId="3C6322F3" w14:textId="77777777" w:rsidR="00943716" w:rsidRPr="00943716" w:rsidRDefault="00943716" w:rsidP="00943716">
      <w:pPr>
        <w:numPr>
          <w:ilvl w:val="0"/>
          <w:numId w:val="84"/>
        </w:numPr>
        <w:jc w:val="both"/>
        <w:rPr>
          <w:sz w:val="28"/>
          <w:szCs w:val="28"/>
          <w:lang w:val="en-IN"/>
        </w:rPr>
      </w:pPr>
      <w:r w:rsidRPr="00943716">
        <w:rPr>
          <w:sz w:val="28"/>
          <w:szCs w:val="28"/>
          <w:lang w:val="en-IN"/>
        </w:rPr>
        <w:t>Output Features:</w:t>
      </w:r>
    </w:p>
    <w:p w14:paraId="42409F9D" w14:textId="77777777" w:rsidR="00943716" w:rsidRPr="00943716" w:rsidRDefault="00943716" w:rsidP="00943716">
      <w:pPr>
        <w:numPr>
          <w:ilvl w:val="1"/>
          <w:numId w:val="84"/>
        </w:numPr>
        <w:jc w:val="both"/>
        <w:rPr>
          <w:sz w:val="28"/>
          <w:szCs w:val="28"/>
          <w:lang w:val="en-IN"/>
        </w:rPr>
      </w:pPr>
      <w:r w:rsidRPr="00943716">
        <w:rPr>
          <w:sz w:val="28"/>
          <w:szCs w:val="28"/>
          <w:lang w:val="en-IN"/>
        </w:rPr>
        <w:t>The application includes a home page with prediction capabilities and a map page that displays bridge locations. It checks the status of bridges along a specified route based on predictive analytics.</w:t>
      </w:r>
    </w:p>
    <w:p w14:paraId="443833FC" w14:textId="77777777" w:rsidR="00943716" w:rsidRPr="00943716" w:rsidRDefault="00943716" w:rsidP="00943716">
      <w:pPr>
        <w:numPr>
          <w:ilvl w:val="0"/>
          <w:numId w:val="84"/>
        </w:numPr>
        <w:jc w:val="both"/>
        <w:rPr>
          <w:sz w:val="28"/>
          <w:szCs w:val="28"/>
          <w:lang w:val="en-IN"/>
        </w:rPr>
      </w:pPr>
      <w:r w:rsidRPr="00943716">
        <w:rPr>
          <w:sz w:val="28"/>
          <w:szCs w:val="28"/>
          <w:lang w:val="en-IN"/>
        </w:rPr>
        <w:t>Model Training Criteria:</w:t>
      </w:r>
    </w:p>
    <w:p w14:paraId="3B2F1E3E" w14:textId="77777777" w:rsidR="00943716" w:rsidRPr="00943716" w:rsidRDefault="00943716" w:rsidP="00943716">
      <w:pPr>
        <w:numPr>
          <w:ilvl w:val="1"/>
          <w:numId w:val="84"/>
        </w:numPr>
        <w:jc w:val="both"/>
        <w:rPr>
          <w:sz w:val="28"/>
          <w:szCs w:val="28"/>
          <w:lang w:val="en-IN"/>
        </w:rPr>
      </w:pPr>
      <w:r w:rsidRPr="00943716">
        <w:rPr>
          <w:sz w:val="28"/>
          <w:szCs w:val="28"/>
          <w:lang w:val="en-IN"/>
        </w:rPr>
        <w:t>The predictive model classifies bridges as "Collapsed" if the collapse probability exceeds 0.5; otherwise, they are classified as "Standing".</w:t>
      </w:r>
    </w:p>
    <w:p w14:paraId="326D537F" w14:textId="77777777" w:rsidR="007E31BB" w:rsidRDefault="007E31BB" w:rsidP="0074272B">
      <w:pPr>
        <w:jc w:val="both"/>
        <w:rPr>
          <w:sz w:val="28"/>
          <w:szCs w:val="28"/>
        </w:rPr>
      </w:pPr>
    </w:p>
    <w:p w14:paraId="04A1CD80" w14:textId="77777777" w:rsidR="005D2B24" w:rsidRDefault="005D2B24" w:rsidP="0074272B">
      <w:pPr>
        <w:jc w:val="both"/>
        <w:rPr>
          <w:sz w:val="28"/>
          <w:szCs w:val="28"/>
        </w:rPr>
      </w:pPr>
    </w:p>
    <w:p w14:paraId="39A190BD" w14:textId="77777777" w:rsidR="005D2B24" w:rsidRDefault="005D2B24" w:rsidP="0074272B">
      <w:pPr>
        <w:jc w:val="both"/>
        <w:rPr>
          <w:sz w:val="28"/>
          <w:szCs w:val="28"/>
        </w:rPr>
      </w:pPr>
    </w:p>
    <w:p w14:paraId="09B36F9C" w14:textId="77777777" w:rsidR="005D2B24" w:rsidRDefault="005D2B24" w:rsidP="0074272B">
      <w:pPr>
        <w:jc w:val="both"/>
        <w:rPr>
          <w:sz w:val="28"/>
          <w:szCs w:val="28"/>
        </w:rPr>
      </w:pPr>
    </w:p>
    <w:p w14:paraId="3C67D28B" w14:textId="4AD844EA" w:rsidR="005D2B24" w:rsidRPr="000849B2" w:rsidRDefault="005D2B24" w:rsidP="0074272B">
      <w:pPr>
        <w:jc w:val="both"/>
        <w:rPr>
          <w:b/>
          <w:bCs/>
          <w:sz w:val="28"/>
          <w:szCs w:val="28"/>
        </w:rPr>
      </w:pPr>
      <w:r w:rsidRPr="000849B2">
        <w:rPr>
          <w:b/>
          <w:bCs/>
          <w:sz w:val="28"/>
          <w:szCs w:val="28"/>
        </w:rPr>
        <w:t xml:space="preserve">10.2 </w:t>
      </w:r>
      <w:r w:rsidRPr="000849B2">
        <w:rPr>
          <w:b/>
          <w:bCs/>
          <w:sz w:val="28"/>
          <w:szCs w:val="28"/>
        </w:rPr>
        <w:t>Steps to execute/run/implement the project</w:t>
      </w:r>
    </w:p>
    <w:p w14:paraId="67D1989A" w14:textId="77777777" w:rsidR="00742F10" w:rsidRDefault="00742F10" w:rsidP="00396F2B">
      <w:pPr>
        <w:pStyle w:val="ListParagraph"/>
        <w:jc w:val="both"/>
        <w:rPr>
          <w:sz w:val="28"/>
          <w:szCs w:val="28"/>
        </w:rPr>
      </w:pPr>
    </w:p>
    <w:p w14:paraId="311B047C" w14:textId="4CCD0455" w:rsidR="00396F2B" w:rsidRPr="000849B2" w:rsidRDefault="00F448A7" w:rsidP="00396F2B">
      <w:pPr>
        <w:pStyle w:val="ListParagraph"/>
        <w:jc w:val="both"/>
        <w:rPr>
          <w:rFonts w:ascii="Times New Roman" w:hAnsi="Times New Roman"/>
          <w:sz w:val="28"/>
          <w:szCs w:val="28"/>
        </w:rPr>
      </w:pPr>
      <w:r w:rsidRPr="000849B2">
        <w:rPr>
          <w:rFonts w:ascii="Times New Roman" w:hAnsi="Times New Roman"/>
          <w:sz w:val="28"/>
          <w:szCs w:val="28"/>
        </w:rPr>
        <w:t>10.2.1 Step</w:t>
      </w:r>
      <w:r w:rsidR="00396F2B" w:rsidRPr="000849B2">
        <w:rPr>
          <w:rFonts w:ascii="Times New Roman" w:hAnsi="Times New Roman"/>
          <w:sz w:val="28"/>
          <w:szCs w:val="28"/>
        </w:rPr>
        <w:t>-by-Step Execution</w:t>
      </w:r>
    </w:p>
    <w:p w14:paraId="7487DFBC" w14:textId="77777777" w:rsidR="00396F2B" w:rsidRPr="000849B2" w:rsidRDefault="00396F2B" w:rsidP="00396F2B">
      <w:pPr>
        <w:pStyle w:val="ListParagraph"/>
        <w:jc w:val="both"/>
        <w:rPr>
          <w:rFonts w:ascii="Times New Roman" w:hAnsi="Times New Roman"/>
          <w:sz w:val="28"/>
          <w:szCs w:val="28"/>
        </w:rPr>
      </w:pPr>
    </w:p>
    <w:p w14:paraId="1B9F3592" w14:textId="0D7BE67A"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1. Set Up Environment</w:t>
      </w:r>
    </w:p>
    <w:p w14:paraId="45D6E8B2" w14:textId="77777777"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Install Python if not already installed.</w:t>
      </w:r>
    </w:p>
    <w:p w14:paraId="54077842" w14:textId="2DA4DD3B" w:rsidR="00396F2B" w:rsidRPr="000849B2" w:rsidRDefault="00396F2B" w:rsidP="00C5131E">
      <w:pPr>
        <w:pStyle w:val="ListParagraph"/>
        <w:jc w:val="both"/>
        <w:rPr>
          <w:rFonts w:ascii="Times New Roman" w:hAnsi="Times New Roman"/>
          <w:sz w:val="28"/>
          <w:szCs w:val="28"/>
        </w:rPr>
      </w:pPr>
      <w:r w:rsidRPr="000849B2">
        <w:rPr>
          <w:rFonts w:ascii="Times New Roman" w:hAnsi="Times New Roman"/>
          <w:sz w:val="28"/>
          <w:szCs w:val="28"/>
        </w:rPr>
        <w:t xml:space="preserve">   - Create a virtual environment for the project     </w:t>
      </w:r>
    </w:p>
    <w:p w14:paraId="3D9D60AC" w14:textId="77777777" w:rsidR="00396F2B" w:rsidRPr="000849B2" w:rsidRDefault="00396F2B" w:rsidP="00396F2B">
      <w:pPr>
        <w:pStyle w:val="ListParagraph"/>
        <w:jc w:val="both"/>
        <w:rPr>
          <w:rFonts w:ascii="Times New Roman" w:hAnsi="Times New Roman"/>
          <w:sz w:val="28"/>
          <w:szCs w:val="28"/>
        </w:rPr>
      </w:pPr>
    </w:p>
    <w:p w14:paraId="599275D5" w14:textId="789566A2"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2. Install Required Libraries</w:t>
      </w:r>
    </w:p>
    <w:p w14:paraId="62BF53EE" w14:textId="77777777"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Install necessary libraries using pip:</w:t>
      </w:r>
    </w:p>
    <w:p w14:paraId="0E7AAFCE" w14:textId="6935E7DE" w:rsidR="00396F2B" w:rsidRPr="000849B2" w:rsidRDefault="00396F2B" w:rsidP="00C940B7">
      <w:pPr>
        <w:pStyle w:val="ListParagraph"/>
        <w:jc w:val="both"/>
        <w:rPr>
          <w:rFonts w:ascii="Times New Roman" w:hAnsi="Times New Roman"/>
          <w:sz w:val="28"/>
          <w:szCs w:val="28"/>
        </w:rPr>
      </w:pPr>
      <w:r w:rsidRPr="000849B2">
        <w:rPr>
          <w:rFonts w:ascii="Times New Roman" w:hAnsi="Times New Roman"/>
          <w:sz w:val="28"/>
          <w:szCs w:val="28"/>
        </w:rPr>
        <w:t xml:space="preserve">     </w:t>
      </w:r>
      <w:r w:rsidR="00C940B7" w:rsidRPr="000849B2">
        <w:rPr>
          <w:rFonts w:ascii="Times New Roman" w:hAnsi="Times New Roman"/>
          <w:sz w:val="28"/>
          <w:szCs w:val="28"/>
        </w:rPr>
        <w:t xml:space="preserve">-&gt; </w:t>
      </w:r>
      <w:r w:rsidR="00763224" w:rsidRPr="000849B2">
        <w:rPr>
          <w:rFonts w:ascii="Times New Roman" w:hAnsi="Times New Roman"/>
          <w:sz w:val="28"/>
          <w:szCs w:val="28"/>
        </w:rPr>
        <w:t>Keras</w:t>
      </w:r>
      <w:r w:rsidR="00C940B7" w:rsidRPr="000849B2">
        <w:rPr>
          <w:rFonts w:ascii="Times New Roman" w:hAnsi="Times New Roman"/>
          <w:sz w:val="28"/>
          <w:szCs w:val="28"/>
        </w:rPr>
        <w:t xml:space="preserve">, </w:t>
      </w:r>
      <w:r w:rsidR="00763224" w:rsidRPr="000849B2">
        <w:rPr>
          <w:rFonts w:ascii="Times New Roman" w:hAnsi="Times New Roman"/>
          <w:sz w:val="28"/>
          <w:szCs w:val="28"/>
        </w:rPr>
        <w:t>NumPy</w:t>
      </w:r>
      <w:r w:rsidR="00C940B7" w:rsidRPr="000849B2">
        <w:rPr>
          <w:rFonts w:ascii="Times New Roman" w:hAnsi="Times New Roman"/>
          <w:sz w:val="28"/>
          <w:szCs w:val="28"/>
        </w:rPr>
        <w:t xml:space="preserve">, flask, scikit-learn </w:t>
      </w:r>
    </w:p>
    <w:p w14:paraId="13B71EF2" w14:textId="77777777" w:rsidR="00396F2B" w:rsidRPr="000849B2" w:rsidRDefault="00396F2B" w:rsidP="00396F2B">
      <w:pPr>
        <w:pStyle w:val="ListParagraph"/>
        <w:jc w:val="both"/>
        <w:rPr>
          <w:rFonts w:ascii="Times New Roman" w:hAnsi="Times New Roman"/>
          <w:sz w:val="28"/>
          <w:szCs w:val="28"/>
        </w:rPr>
      </w:pPr>
    </w:p>
    <w:p w14:paraId="732AEAB9" w14:textId="3B2F450D"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3. Prepare the Dataset</w:t>
      </w:r>
    </w:p>
    <w:p w14:paraId="507BBFFB" w14:textId="77777777"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Ensure you have the bridge database ready, which includes:</w:t>
      </w:r>
    </w:p>
    <w:p w14:paraId="3680D4EE" w14:textId="798E1DDB"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A table with attributes such as Material, Weather Conditions, Construction Quality, etc.</w:t>
      </w:r>
    </w:p>
    <w:p w14:paraId="077572A6" w14:textId="430A083F"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A table with bridge coordinates (bridge ID, latitude, longitude, status).</w:t>
      </w:r>
    </w:p>
    <w:p w14:paraId="6D22732A" w14:textId="25FF5A53"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Load the dataset into your Python environment using Pandas</w:t>
      </w:r>
    </w:p>
    <w:p w14:paraId="5DA91528" w14:textId="77777777" w:rsidR="00396F2B" w:rsidRPr="000849B2" w:rsidRDefault="00396F2B" w:rsidP="00396F2B">
      <w:pPr>
        <w:pStyle w:val="ListParagraph"/>
        <w:jc w:val="both"/>
        <w:rPr>
          <w:rFonts w:ascii="Times New Roman" w:hAnsi="Times New Roman"/>
          <w:sz w:val="28"/>
          <w:szCs w:val="28"/>
        </w:rPr>
      </w:pPr>
    </w:p>
    <w:p w14:paraId="3A9D85F5" w14:textId="3E9996D7"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4. Data Preprocessing</w:t>
      </w:r>
    </w:p>
    <w:p w14:paraId="4828ED75" w14:textId="323CB292"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Clean and preprocess the data</w:t>
      </w:r>
    </w:p>
    <w:p w14:paraId="652A7918" w14:textId="1E73D3B6"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lastRenderedPageBreak/>
        <w:t xml:space="preserve">   - Handle missing values.</w:t>
      </w:r>
    </w:p>
    <w:p w14:paraId="29747486" w14:textId="41A429E4"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Encode categorical variables if necessary.</w:t>
      </w:r>
    </w:p>
    <w:p w14:paraId="73A6F43F" w14:textId="5038E882"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Split the data into features and target variable</w:t>
      </w:r>
    </w:p>
    <w:p w14:paraId="413ED056" w14:textId="77777777" w:rsidR="00396F2B" w:rsidRPr="000849B2" w:rsidRDefault="00396F2B" w:rsidP="00396F2B">
      <w:pPr>
        <w:pStyle w:val="ListParagraph"/>
        <w:jc w:val="both"/>
        <w:rPr>
          <w:rFonts w:ascii="Times New Roman" w:hAnsi="Times New Roman"/>
          <w:sz w:val="28"/>
          <w:szCs w:val="28"/>
        </w:rPr>
      </w:pPr>
    </w:p>
    <w:p w14:paraId="21CB5793" w14:textId="74B971C5"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5. Train-Test Split</w:t>
      </w:r>
    </w:p>
    <w:p w14:paraId="3E90B4EC" w14:textId="37F3D37B" w:rsidR="00396F2B" w:rsidRPr="000849B2" w:rsidRDefault="00396F2B" w:rsidP="00763224">
      <w:pPr>
        <w:pStyle w:val="ListParagraph"/>
        <w:jc w:val="both"/>
        <w:rPr>
          <w:rFonts w:ascii="Times New Roman" w:hAnsi="Times New Roman"/>
          <w:sz w:val="28"/>
          <w:szCs w:val="28"/>
        </w:rPr>
      </w:pPr>
      <w:r w:rsidRPr="000849B2">
        <w:rPr>
          <w:rFonts w:ascii="Times New Roman" w:hAnsi="Times New Roman"/>
          <w:sz w:val="28"/>
          <w:szCs w:val="28"/>
        </w:rPr>
        <w:t xml:space="preserve">   - Divide the dataset into training and testing sets     </w:t>
      </w:r>
    </w:p>
    <w:p w14:paraId="50798C5D" w14:textId="77777777" w:rsidR="00396F2B" w:rsidRPr="000849B2" w:rsidRDefault="00396F2B" w:rsidP="00396F2B">
      <w:pPr>
        <w:pStyle w:val="ListParagraph"/>
        <w:jc w:val="both"/>
        <w:rPr>
          <w:rFonts w:ascii="Times New Roman" w:hAnsi="Times New Roman"/>
          <w:sz w:val="28"/>
          <w:szCs w:val="28"/>
        </w:rPr>
      </w:pPr>
    </w:p>
    <w:p w14:paraId="620AA253" w14:textId="2E8506A2"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6. Feature Scaling</w:t>
      </w:r>
    </w:p>
    <w:p w14:paraId="4D02427D" w14:textId="2004DBE5"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Standardize the feature values</w:t>
      </w:r>
    </w:p>
    <w:p w14:paraId="2BC10EE2" w14:textId="77777777" w:rsidR="00396F2B" w:rsidRPr="000849B2" w:rsidRDefault="00396F2B" w:rsidP="00396F2B">
      <w:pPr>
        <w:pStyle w:val="ListParagraph"/>
        <w:jc w:val="both"/>
        <w:rPr>
          <w:rFonts w:ascii="Times New Roman" w:hAnsi="Times New Roman"/>
          <w:sz w:val="28"/>
          <w:szCs w:val="28"/>
        </w:rPr>
      </w:pPr>
    </w:p>
    <w:p w14:paraId="2864CD31" w14:textId="735B23A9"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7. Build the Neural Network Model</w:t>
      </w:r>
    </w:p>
    <w:p w14:paraId="3E20A984" w14:textId="75749B3B"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Create and compile the ANN model using Keras</w:t>
      </w:r>
    </w:p>
    <w:p w14:paraId="534C59D8" w14:textId="77777777" w:rsidR="00396F2B" w:rsidRPr="000849B2" w:rsidRDefault="00396F2B" w:rsidP="00396F2B">
      <w:pPr>
        <w:pStyle w:val="ListParagraph"/>
        <w:jc w:val="both"/>
        <w:rPr>
          <w:rFonts w:ascii="Times New Roman" w:hAnsi="Times New Roman"/>
          <w:sz w:val="28"/>
          <w:szCs w:val="28"/>
        </w:rPr>
      </w:pPr>
    </w:p>
    <w:p w14:paraId="331F8704" w14:textId="55D09B78"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8. Train the Model</w:t>
      </w:r>
    </w:p>
    <w:p w14:paraId="5B8B6C3C" w14:textId="15742BBC"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Fit the model to the training data</w:t>
      </w:r>
    </w:p>
    <w:p w14:paraId="367BD700" w14:textId="77777777" w:rsidR="00396F2B" w:rsidRPr="000849B2" w:rsidRDefault="00396F2B" w:rsidP="00396F2B">
      <w:pPr>
        <w:pStyle w:val="ListParagraph"/>
        <w:jc w:val="both"/>
        <w:rPr>
          <w:rFonts w:ascii="Times New Roman" w:hAnsi="Times New Roman"/>
          <w:sz w:val="28"/>
          <w:szCs w:val="28"/>
        </w:rPr>
      </w:pPr>
    </w:p>
    <w:p w14:paraId="47F3F7FC" w14:textId="5B51D54B"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9. Evaluate the Model</w:t>
      </w:r>
    </w:p>
    <w:p w14:paraId="757D6858" w14:textId="24BE842B"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Assess the model's performance on the test set</w:t>
      </w:r>
    </w:p>
    <w:p w14:paraId="25FB77EF" w14:textId="77777777" w:rsidR="00396F2B" w:rsidRPr="000849B2" w:rsidRDefault="00396F2B" w:rsidP="00396F2B">
      <w:pPr>
        <w:pStyle w:val="ListParagraph"/>
        <w:jc w:val="both"/>
        <w:rPr>
          <w:rFonts w:ascii="Times New Roman" w:hAnsi="Times New Roman"/>
          <w:sz w:val="28"/>
          <w:szCs w:val="28"/>
        </w:rPr>
      </w:pPr>
    </w:p>
    <w:p w14:paraId="3B34D22F" w14:textId="2D859C21"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10. Save the Model</w:t>
      </w:r>
    </w:p>
    <w:p w14:paraId="74701E0D" w14:textId="3BE13A4A"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Save your trained model for future use</w:t>
      </w:r>
    </w:p>
    <w:p w14:paraId="2FF3E19B" w14:textId="77777777" w:rsidR="00396F2B" w:rsidRPr="000849B2" w:rsidRDefault="00396F2B" w:rsidP="00396F2B">
      <w:pPr>
        <w:pStyle w:val="ListParagraph"/>
        <w:jc w:val="both"/>
        <w:rPr>
          <w:rFonts w:ascii="Times New Roman" w:hAnsi="Times New Roman"/>
          <w:sz w:val="28"/>
          <w:szCs w:val="28"/>
        </w:rPr>
      </w:pPr>
    </w:p>
    <w:p w14:paraId="3A22BDF7" w14:textId="14044699"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11. Create a Flask Web Application</w:t>
      </w:r>
    </w:p>
    <w:p w14:paraId="61DE9195" w14:textId="4A860C76"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Set up a Flask app to serve predictions</w:t>
      </w:r>
    </w:p>
    <w:p w14:paraId="77E0B257" w14:textId="77777777" w:rsidR="00396F2B" w:rsidRPr="000849B2" w:rsidRDefault="00396F2B" w:rsidP="00396F2B">
      <w:pPr>
        <w:pStyle w:val="ListParagraph"/>
        <w:jc w:val="both"/>
        <w:rPr>
          <w:rFonts w:ascii="Times New Roman" w:hAnsi="Times New Roman"/>
          <w:sz w:val="28"/>
          <w:szCs w:val="28"/>
        </w:rPr>
      </w:pPr>
    </w:p>
    <w:p w14:paraId="0226A1C1" w14:textId="321BC25E"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12. Run Your Application</w:t>
      </w:r>
    </w:p>
    <w:p w14:paraId="1F181D31" w14:textId="1398F412" w:rsidR="00396F2B" w:rsidRPr="000849B2" w:rsidRDefault="00396F2B" w:rsidP="00396F2B">
      <w:pPr>
        <w:pStyle w:val="ListParagraph"/>
        <w:jc w:val="both"/>
        <w:rPr>
          <w:rFonts w:ascii="Times New Roman" w:hAnsi="Times New Roman"/>
          <w:sz w:val="28"/>
          <w:szCs w:val="28"/>
        </w:rPr>
      </w:pPr>
      <w:r w:rsidRPr="000849B2">
        <w:rPr>
          <w:rFonts w:ascii="Times New Roman" w:hAnsi="Times New Roman"/>
          <w:sz w:val="28"/>
          <w:szCs w:val="28"/>
        </w:rPr>
        <w:t xml:space="preserve">   - Start the Flask application</w:t>
      </w:r>
    </w:p>
    <w:p w14:paraId="5905964C" w14:textId="77777777" w:rsidR="00396F2B" w:rsidRPr="000849B2" w:rsidRDefault="00396F2B" w:rsidP="00396F2B">
      <w:pPr>
        <w:pStyle w:val="ListParagraph"/>
        <w:jc w:val="both"/>
        <w:rPr>
          <w:rFonts w:ascii="Times New Roman" w:hAnsi="Times New Roman"/>
          <w:sz w:val="28"/>
          <w:szCs w:val="28"/>
        </w:rPr>
      </w:pPr>
    </w:p>
    <w:p w14:paraId="4663CA82" w14:textId="77777777" w:rsidR="00396F2B" w:rsidRPr="000849B2" w:rsidRDefault="00396F2B" w:rsidP="00C25E82">
      <w:pPr>
        <w:pStyle w:val="ListParagraph"/>
        <w:jc w:val="both"/>
        <w:rPr>
          <w:rFonts w:ascii="Times New Roman" w:hAnsi="Times New Roman"/>
          <w:sz w:val="28"/>
          <w:szCs w:val="28"/>
        </w:rPr>
      </w:pPr>
      <w:r w:rsidRPr="000849B2">
        <w:rPr>
          <w:rFonts w:ascii="Times New Roman" w:hAnsi="Times New Roman"/>
          <w:sz w:val="28"/>
          <w:szCs w:val="28"/>
        </w:rPr>
        <w:t>By following these steps systematically, you will be able to implement and run your bridge prediction project effectively.</w:t>
      </w:r>
    </w:p>
    <w:p w14:paraId="7D5CC274" w14:textId="77777777" w:rsidR="00396F2B" w:rsidRDefault="00396F2B" w:rsidP="00396F2B">
      <w:pPr>
        <w:pStyle w:val="ListParagraph"/>
        <w:jc w:val="both"/>
        <w:rPr>
          <w:rFonts w:ascii="Times New Roman" w:hAnsi="Times New Roman"/>
          <w:sz w:val="28"/>
          <w:szCs w:val="28"/>
        </w:rPr>
      </w:pPr>
    </w:p>
    <w:p w14:paraId="7054CF45" w14:textId="77777777" w:rsidR="00C25E82" w:rsidRDefault="00C25E82" w:rsidP="00396F2B">
      <w:pPr>
        <w:pStyle w:val="ListParagraph"/>
        <w:jc w:val="both"/>
        <w:rPr>
          <w:rFonts w:ascii="Times New Roman" w:hAnsi="Times New Roman"/>
          <w:sz w:val="28"/>
          <w:szCs w:val="28"/>
        </w:rPr>
      </w:pPr>
    </w:p>
    <w:p w14:paraId="260B5719" w14:textId="77777777" w:rsidR="00C25E82" w:rsidRDefault="00C25E82" w:rsidP="00396F2B">
      <w:pPr>
        <w:pStyle w:val="ListParagraph"/>
        <w:jc w:val="both"/>
        <w:rPr>
          <w:rFonts w:ascii="Times New Roman" w:hAnsi="Times New Roman"/>
          <w:sz w:val="28"/>
          <w:szCs w:val="28"/>
        </w:rPr>
      </w:pPr>
    </w:p>
    <w:p w14:paraId="0CF56CE7" w14:textId="77777777" w:rsidR="00C25E82" w:rsidRDefault="00C25E82" w:rsidP="00396F2B">
      <w:pPr>
        <w:pStyle w:val="ListParagraph"/>
        <w:jc w:val="both"/>
        <w:rPr>
          <w:rFonts w:ascii="Times New Roman" w:hAnsi="Times New Roman"/>
          <w:sz w:val="28"/>
          <w:szCs w:val="28"/>
        </w:rPr>
      </w:pPr>
    </w:p>
    <w:p w14:paraId="75A17C30" w14:textId="77777777" w:rsidR="00C25E82" w:rsidRDefault="00C25E82" w:rsidP="00396F2B">
      <w:pPr>
        <w:pStyle w:val="ListParagraph"/>
        <w:jc w:val="both"/>
        <w:rPr>
          <w:rFonts w:ascii="Times New Roman" w:hAnsi="Times New Roman"/>
          <w:sz w:val="28"/>
          <w:szCs w:val="28"/>
        </w:rPr>
      </w:pPr>
    </w:p>
    <w:p w14:paraId="08B8B2AC" w14:textId="77777777" w:rsidR="00C25E82" w:rsidRDefault="00C25E82" w:rsidP="00396F2B">
      <w:pPr>
        <w:pStyle w:val="ListParagraph"/>
        <w:jc w:val="both"/>
        <w:rPr>
          <w:rFonts w:ascii="Times New Roman" w:hAnsi="Times New Roman"/>
          <w:sz w:val="28"/>
          <w:szCs w:val="28"/>
        </w:rPr>
      </w:pPr>
    </w:p>
    <w:p w14:paraId="2FF70CE5" w14:textId="77777777" w:rsidR="00C25E82" w:rsidRDefault="00C25E82" w:rsidP="00396F2B">
      <w:pPr>
        <w:pStyle w:val="ListParagraph"/>
        <w:jc w:val="both"/>
        <w:rPr>
          <w:rFonts w:ascii="Times New Roman" w:hAnsi="Times New Roman"/>
          <w:sz w:val="28"/>
          <w:szCs w:val="28"/>
        </w:rPr>
      </w:pPr>
    </w:p>
    <w:p w14:paraId="33DAA920" w14:textId="77777777" w:rsidR="00590151" w:rsidRDefault="00590151" w:rsidP="00396F2B">
      <w:pPr>
        <w:pStyle w:val="ListParagraph"/>
        <w:jc w:val="both"/>
        <w:rPr>
          <w:rFonts w:ascii="Times New Roman" w:hAnsi="Times New Roman"/>
          <w:sz w:val="28"/>
          <w:szCs w:val="28"/>
        </w:rPr>
      </w:pPr>
    </w:p>
    <w:p w14:paraId="043D0DDC" w14:textId="715A64D1" w:rsidR="00C25E82" w:rsidRPr="00D813B5" w:rsidRDefault="00D813B5" w:rsidP="00396F2B">
      <w:pPr>
        <w:pStyle w:val="ListParagraph"/>
        <w:jc w:val="both"/>
        <w:rPr>
          <w:rFonts w:ascii="Times New Roman" w:hAnsi="Times New Roman"/>
          <w:b/>
          <w:bCs/>
          <w:sz w:val="28"/>
          <w:szCs w:val="28"/>
        </w:rPr>
      </w:pPr>
      <w:r w:rsidRPr="00D813B5">
        <w:rPr>
          <w:rFonts w:ascii="Times New Roman" w:hAnsi="Times New Roman"/>
          <w:b/>
          <w:bCs/>
          <w:sz w:val="28"/>
          <w:szCs w:val="28"/>
        </w:rPr>
        <w:t>10.3 Coding Snippets</w:t>
      </w:r>
    </w:p>
    <w:p w14:paraId="5B611171" w14:textId="351490A0" w:rsidR="00C25E82" w:rsidRPr="000849B2" w:rsidRDefault="00C25E82" w:rsidP="00396F2B">
      <w:pPr>
        <w:pStyle w:val="ListParagraph"/>
        <w:jc w:val="both"/>
        <w:rPr>
          <w:rFonts w:ascii="Times New Roman" w:hAnsi="Times New Roman"/>
          <w:sz w:val="28"/>
          <w:szCs w:val="28"/>
        </w:rPr>
      </w:pPr>
    </w:p>
    <w:p w14:paraId="6BC3BE0C" w14:textId="678E708E" w:rsidR="00590151" w:rsidRDefault="00955271" w:rsidP="00396F2B">
      <w:pPr>
        <w:pStyle w:val="ListParagraph"/>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87936" behindDoc="0" locked="0" layoutInCell="1" allowOverlap="1" wp14:anchorId="6E4685E7" wp14:editId="5E80E534">
            <wp:simplePos x="0" y="0"/>
            <wp:positionH relativeFrom="margin">
              <wp:align>right</wp:align>
            </wp:positionH>
            <wp:positionV relativeFrom="paragraph">
              <wp:posOffset>230009</wp:posOffset>
            </wp:positionV>
            <wp:extent cx="5925820" cy="5679440"/>
            <wp:effectExtent l="0" t="0" r="0" b="0"/>
            <wp:wrapTopAndBottom/>
            <wp:docPr id="7380250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25038" name="Picture 738025038"/>
                    <pic:cNvPicPr/>
                  </pic:nvPicPr>
                  <pic:blipFill>
                    <a:blip r:embed="rId27">
                      <a:extLst>
                        <a:ext uri="{28A0092B-C50C-407E-A947-70E740481C1C}">
                          <a14:useLocalDpi xmlns:a14="http://schemas.microsoft.com/office/drawing/2010/main" val="0"/>
                        </a:ext>
                      </a:extLst>
                    </a:blip>
                    <a:stretch>
                      <a:fillRect/>
                    </a:stretch>
                  </pic:blipFill>
                  <pic:spPr>
                    <a:xfrm>
                      <a:off x="0" y="0"/>
                      <a:ext cx="5925820" cy="5679440"/>
                    </a:xfrm>
                    <a:prstGeom prst="rect">
                      <a:avLst/>
                    </a:prstGeom>
                  </pic:spPr>
                </pic:pic>
              </a:graphicData>
            </a:graphic>
            <wp14:sizeRelV relativeFrom="margin">
              <wp14:pctHeight>0</wp14:pctHeight>
            </wp14:sizeRelV>
          </wp:anchor>
        </w:drawing>
      </w:r>
    </w:p>
    <w:p w14:paraId="0FBF9B8E" w14:textId="0967A283" w:rsidR="00955271" w:rsidRDefault="00955271" w:rsidP="0003632B">
      <w:pPr>
        <w:pStyle w:val="Caption"/>
      </w:pPr>
    </w:p>
    <w:p w14:paraId="4EE1AD14" w14:textId="36C9AE0D" w:rsidR="0003632B" w:rsidRPr="001C400D" w:rsidRDefault="0003632B" w:rsidP="001C400D">
      <w:pPr>
        <w:pStyle w:val="Caption"/>
        <w:jc w:val="center"/>
        <w:rPr>
          <w:sz w:val="28"/>
          <w:szCs w:val="20"/>
        </w:rPr>
      </w:pPr>
      <w:r w:rsidRPr="001C400D">
        <w:rPr>
          <w:sz w:val="28"/>
          <w:szCs w:val="20"/>
        </w:rPr>
        <w:t xml:space="preserve">Figure 11. </w:t>
      </w:r>
      <w:r w:rsidR="001C400D" w:rsidRPr="001C400D">
        <w:rPr>
          <w:sz w:val="28"/>
          <w:szCs w:val="20"/>
        </w:rPr>
        <w:t>Code snippet of ML model implementation</w:t>
      </w:r>
    </w:p>
    <w:p w14:paraId="67D23249" w14:textId="77777777" w:rsidR="00955271" w:rsidRDefault="00955271">
      <w:pPr>
        <w:suppressAutoHyphens w:val="0"/>
        <w:rPr>
          <w:rFonts w:eastAsia="Calibri" w:cs="Times New Roman"/>
          <w:sz w:val="28"/>
          <w:szCs w:val="28"/>
          <w:lang w:eastAsia="en-US" w:bidi="ar-SA"/>
        </w:rPr>
      </w:pPr>
      <w:r>
        <w:rPr>
          <w:sz w:val="28"/>
          <w:szCs w:val="28"/>
        </w:rPr>
        <w:br w:type="page"/>
      </w:r>
    </w:p>
    <w:p w14:paraId="61D64012" w14:textId="74FAF2D3" w:rsidR="00817FBC" w:rsidRPr="001C400D" w:rsidRDefault="00817FBC" w:rsidP="00817FBC">
      <w:pPr>
        <w:pStyle w:val="Caption"/>
        <w:jc w:val="center"/>
        <w:rPr>
          <w:sz w:val="28"/>
          <w:szCs w:val="20"/>
        </w:rPr>
      </w:pPr>
      <w:r w:rsidRPr="001C400D">
        <w:rPr>
          <w:sz w:val="28"/>
          <w:szCs w:val="20"/>
        </w:rPr>
        <w:lastRenderedPageBreak/>
        <w:t>Figure1</w:t>
      </w:r>
      <w:r>
        <w:rPr>
          <w:sz w:val="28"/>
          <w:szCs w:val="20"/>
        </w:rPr>
        <w:t>2</w:t>
      </w:r>
      <w:r w:rsidRPr="001C400D">
        <w:rPr>
          <w:sz w:val="28"/>
          <w:szCs w:val="20"/>
        </w:rPr>
        <w:t xml:space="preserve">. Code snippet of </w:t>
      </w:r>
      <w:r>
        <w:rPr>
          <w:sz w:val="28"/>
          <w:szCs w:val="20"/>
        </w:rPr>
        <w:t>data prep</w:t>
      </w:r>
      <w:r w:rsidR="005B55EC">
        <w:rPr>
          <w:sz w:val="28"/>
          <w:szCs w:val="20"/>
        </w:rPr>
        <w:t>rocessing</w:t>
      </w:r>
      <w:r w:rsidRPr="001C400D">
        <w:rPr>
          <w:sz w:val="28"/>
          <w:szCs w:val="20"/>
        </w:rPr>
        <w:t xml:space="preserve"> implementation</w:t>
      </w:r>
    </w:p>
    <w:p w14:paraId="2C4FB88C" w14:textId="302F2170" w:rsidR="00396F2B" w:rsidRPr="000849B2" w:rsidRDefault="00955271" w:rsidP="00817FBC">
      <w:pPr>
        <w:pStyle w:val="Caption"/>
        <w:rPr>
          <w:rFonts w:cs="Times New Roman"/>
        </w:rPr>
      </w:pPr>
      <w:r>
        <w:rPr>
          <w:noProof/>
        </w:rPr>
        <w:drawing>
          <wp:anchor distT="0" distB="0" distL="114300" distR="114300" simplePos="0" relativeHeight="251688960" behindDoc="0" locked="0" layoutInCell="1" allowOverlap="1" wp14:anchorId="1B22A4B3" wp14:editId="346BB994">
            <wp:simplePos x="0" y="0"/>
            <wp:positionH relativeFrom="page">
              <wp:align>center</wp:align>
            </wp:positionH>
            <wp:positionV relativeFrom="paragraph">
              <wp:posOffset>721112</wp:posOffset>
            </wp:positionV>
            <wp:extent cx="5925820" cy="5025390"/>
            <wp:effectExtent l="0" t="0" r="0" b="3810"/>
            <wp:wrapTopAndBottom/>
            <wp:docPr id="7166697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9766" name="Picture 716669766"/>
                    <pic:cNvPicPr/>
                  </pic:nvPicPr>
                  <pic:blipFill>
                    <a:blip r:embed="rId28">
                      <a:extLst>
                        <a:ext uri="{28A0092B-C50C-407E-A947-70E740481C1C}">
                          <a14:useLocalDpi xmlns:a14="http://schemas.microsoft.com/office/drawing/2010/main" val="0"/>
                        </a:ext>
                      </a:extLst>
                    </a:blip>
                    <a:stretch>
                      <a:fillRect/>
                    </a:stretch>
                  </pic:blipFill>
                  <pic:spPr>
                    <a:xfrm>
                      <a:off x="0" y="0"/>
                      <a:ext cx="5925820" cy="5025390"/>
                    </a:xfrm>
                    <a:prstGeom prst="rect">
                      <a:avLst/>
                    </a:prstGeom>
                  </pic:spPr>
                </pic:pic>
              </a:graphicData>
            </a:graphic>
            <wp14:sizeRelV relativeFrom="margin">
              <wp14:pctHeight>0</wp14:pctHeight>
            </wp14:sizeRelV>
          </wp:anchor>
        </w:drawing>
      </w:r>
    </w:p>
    <w:sectPr w:rsidR="00396F2B" w:rsidRPr="000849B2" w:rsidSect="002F6A5E">
      <w:footerReference w:type="default" r:id="rId29"/>
      <w:pgSz w:w="11906" w:h="16838" w:code="9"/>
      <w:pgMar w:top="1701" w:right="1440" w:bottom="1440"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5BFF8" w14:textId="77777777" w:rsidR="00D66C3A" w:rsidRDefault="00D66C3A" w:rsidP="009B2E19">
      <w:r>
        <w:separator/>
      </w:r>
    </w:p>
  </w:endnote>
  <w:endnote w:type="continuationSeparator" w:id="0">
    <w:p w14:paraId="53E62AB1" w14:textId="77777777" w:rsidR="00D66C3A" w:rsidRDefault="00D66C3A" w:rsidP="009B2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MS Gothic"/>
    <w:charset w:val="80"/>
    <w:family w:val="roman"/>
    <w:pitch w:val="variable"/>
  </w:font>
  <w:font w:name="Droid Sans">
    <w:altName w:val="MS Mincho"/>
    <w:charset w:val="80"/>
    <w:family w:val="auto"/>
    <w:pitch w:val="variable"/>
  </w:font>
  <w:font w:name="Lohit Hindi">
    <w:altName w:val="MS Gothic"/>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3567941"/>
      <w:docPartObj>
        <w:docPartGallery w:val="Page Numbers (Bottom of Page)"/>
        <w:docPartUnique/>
      </w:docPartObj>
    </w:sdtPr>
    <w:sdtEndPr>
      <w:rPr>
        <w:color w:val="7F7F7F" w:themeColor="background1" w:themeShade="7F"/>
        <w:spacing w:val="60"/>
      </w:rPr>
    </w:sdtEndPr>
    <w:sdtContent>
      <w:p w14:paraId="58E4C5D0" w14:textId="1761B080" w:rsidR="002F6A5E" w:rsidRDefault="002F6A5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9EE85D" w14:textId="77777777" w:rsidR="002F6A5E" w:rsidRDefault="002F6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F30C3" w14:textId="77777777" w:rsidR="00D66C3A" w:rsidRDefault="00D66C3A" w:rsidP="009B2E19">
      <w:r>
        <w:separator/>
      </w:r>
    </w:p>
  </w:footnote>
  <w:footnote w:type="continuationSeparator" w:id="0">
    <w:p w14:paraId="34B34318" w14:textId="77777777" w:rsidR="00D66C3A" w:rsidRDefault="00D66C3A" w:rsidP="009B2E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13461A3"/>
    <w:multiLevelType w:val="hybridMultilevel"/>
    <w:tmpl w:val="76F0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D86824"/>
    <w:multiLevelType w:val="multilevel"/>
    <w:tmpl w:val="ED36A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53EE5"/>
    <w:multiLevelType w:val="multilevel"/>
    <w:tmpl w:val="3D6A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3384B"/>
    <w:multiLevelType w:val="multilevel"/>
    <w:tmpl w:val="973E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80A5B"/>
    <w:multiLevelType w:val="multilevel"/>
    <w:tmpl w:val="C6A2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91B15"/>
    <w:multiLevelType w:val="multilevel"/>
    <w:tmpl w:val="5848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62B20"/>
    <w:multiLevelType w:val="multilevel"/>
    <w:tmpl w:val="5E6A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71F52"/>
    <w:multiLevelType w:val="multilevel"/>
    <w:tmpl w:val="7116C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4E1463"/>
    <w:multiLevelType w:val="multilevel"/>
    <w:tmpl w:val="B18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A2F57"/>
    <w:multiLevelType w:val="multilevel"/>
    <w:tmpl w:val="A090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20ECC"/>
    <w:multiLevelType w:val="multilevel"/>
    <w:tmpl w:val="BDC2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E7FC8"/>
    <w:multiLevelType w:val="multilevel"/>
    <w:tmpl w:val="CABA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900DB"/>
    <w:multiLevelType w:val="multilevel"/>
    <w:tmpl w:val="14B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3102F"/>
    <w:multiLevelType w:val="multilevel"/>
    <w:tmpl w:val="F784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9B26E3"/>
    <w:multiLevelType w:val="multilevel"/>
    <w:tmpl w:val="0B14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04E67"/>
    <w:multiLevelType w:val="multilevel"/>
    <w:tmpl w:val="3C36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08011C"/>
    <w:multiLevelType w:val="multilevel"/>
    <w:tmpl w:val="9DBC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3C3359"/>
    <w:multiLevelType w:val="multilevel"/>
    <w:tmpl w:val="2AB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6E2E0D"/>
    <w:multiLevelType w:val="multilevel"/>
    <w:tmpl w:val="BCE65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ED71C4"/>
    <w:multiLevelType w:val="multilevel"/>
    <w:tmpl w:val="83E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B715A"/>
    <w:multiLevelType w:val="multilevel"/>
    <w:tmpl w:val="B68A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374E02"/>
    <w:multiLevelType w:val="multilevel"/>
    <w:tmpl w:val="C004E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1B5778"/>
    <w:multiLevelType w:val="multilevel"/>
    <w:tmpl w:val="D6D8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58618D"/>
    <w:multiLevelType w:val="multilevel"/>
    <w:tmpl w:val="2EF8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BD4EA1"/>
    <w:multiLevelType w:val="multilevel"/>
    <w:tmpl w:val="616CC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C2014C"/>
    <w:multiLevelType w:val="multilevel"/>
    <w:tmpl w:val="C3EE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1563A7"/>
    <w:multiLevelType w:val="multilevel"/>
    <w:tmpl w:val="728CC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3A5B9B"/>
    <w:multiLevelType w:val="multilevel"/>
    <w:tmpl w:val="25E08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421D17"/>
    <w:multiLevelType w:val="multilevel"/>
    <w:tmpl w:val="89C2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766310"/>
    <w:multiLevelType w:val="hybridMultilevel"/>
    <w:tmpl w:val="77B0261E"/>
    <w:lvl w:ilvl="0" w:tplc="1CAC6620">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7366D07"/>
    <w:multiLevelType w:val="multilevel"/>
    <w:tmpl w:val="EE90D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675B1B"/>
    <w:multiLevelType w:val="hybridMultilevel"/>
    <w:tmpl w:val="BBA41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88538EF"/>
    <w:multiLevelType w:val="multilevel"/>
    <w:tmpl w:val="B0E0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E9401A"/>
    <w:multiLevelType w:val="multilevel"/>
    <w:tmpl w:val="C39C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6F0CC3"/>
    <w:multiLevelType w:val="multilevel"/>
    <w:tmpl w:val="6F2A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014BD8"/>
    <w:multiLevelType w:val="multilevel"/>
    <w:tmpl w:val="E78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25580"/>
    <w:multiLevelType w:val="multilevel"/>
    <w:tmpl w:val="CDB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77360E"/>
    <w:multiLevelType w:val="multilevel"/>
    <w:tmpl w:val="F27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7D33DC"/>
    <w:multiLevelType w:val="multilevel"/>
    <w:tmpl w:val="77BA8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F36158"/>
    <w:multiLevelType w:val="multilevel"/>
    <w:tmpl w:val="6B74D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9A51FE"/>
    <w:multiLevelType w:val="hybridMultilevel"/>
    <w:tmpl w:val="1B62F4A8"/>
    <w:lvl w:ilvl="0" w:tplc="722EBEAA">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1066EF8"/>
    <w:multiLevelType w:val="multilevel"/>
    <w:tmpl w:val="F9EC8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6D2E0D"/>
    <w:multiLevelType w:val="multilevel"/>
    <w:tmpl w:val="AAA2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A03909"/>
    <w:multiLevelType w:val="multilevel"/>
    <w:tmpl w:val="B2E45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558E1"/>
    <w:multiLevelType w:val="multilevel"/>
    <w:tmpl w:val="DCBA4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DF68BF"/>
    <w:multiLevelType w:val="multilevel"/>
    <w:tmpl w:val="7A0C8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4B11C6"/>
    <w:multiLevelType w:val="multilevel"/>
    <w:tmpl w:val="04BE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B45D2C"/>
    <w:multiLevelType w:val="multilevel"/>
    <w:tmpl w:val="669CD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4B44D5"/>
    <w:multiLevelType w:val="multilevel"/>
    <w:tmpl w:val="B57E5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0D710D"/>
    <w:multiLevelType w:val="multilevel"/>
    <w:tmpl w:val="9B6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5D6425"/>
    <w:multiLevelType w:val="multilevel"/>
    <w:tmpl w:val="46CA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8826CF"/>
    <w:multiLevelType w:val="multilevel"/>
    <w:tmpl w:val="1BF8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0F455E"/>
    <w:multiLevelType w:val="multilevel"/>
    <w:tmpl w:val="D24E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2F7EDB"/>
    <w:multiLevelType w:val="multilevel"/>
    <w:tmpl w:val="EFC0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6B0231"/>
    <w:multiLevelType w:val="multilevel"/>
    <w:tmpl w:val="78C0E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787986"/>
    <w:multiLevelType w:val="multilevel"/>
    <w:tmpl w:val="A9327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937EBE"/>
    <w:multiLevelType w:val="multilevel"/>
    <w:tmpl w:val="0B14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CC16CF"/>
    <w:multiLevelType w:val="multilevel"/>
    <w:tmpl w:val="72F47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D03B33"/>
    <w:multiLevelType w:val="multilevel"/>
    <w:tmpl w:val="8E980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BB07DB"/>
    <w:multiLevelType w:val="multilevel"/>
    <w:tmpl w:val="0964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CF00B2"/>
    <w:multiLevelType w:val="multilevel"/>
    <w:tmpl w:val="97A04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273C1A"/>
    <w:multiLevelType w:val="multilevel"/>
    <w:tmpl w:val="EBD0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742327"/>
    <w:multiLevelType w:val="multilevel"/>
    <w:tmpl w:val="7C6A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96143A"/>
    <w:multiLevelType w:val="multilevel"/>
    <w:tmpl w:val="58C26474"/>
    <w:lvl w:ilvl="0">
      <w:start w:val="1"/>
      <w:numFmt w:val="decimal"/>
      <w:lvlText w:val="%1."/>
      <w:lvlJc w:val="left"/>
      <w:pPr>
        <w:tabs>
          <w:tab w:val="num" w:pos="785"/>
        </w:tabs>
        <w:ind w:left="785"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FA609B"/>
    <w:multiLevelType w:val="multilevel"/>
    <w:tmpl w:val="BEA6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8B6DB3"/>
    <w:multiLevelType w:val="multilevel"/>
    <w:tmpl w:val="97C4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00159D"/>
    <w:multiLevelType w:val="multilevel"/>
    <w:tmpl w:val="A4BC6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C46797"/>
    <w:multiLevelType w:val="hybridMultilevel"/>
    <w:tmpl w:val="F814A91E"/>
    <w:lvl w:ilvl="0" w:tplc="61243FFC">
      <w:start w:val="1"/>
      <w:numFmt w:val="decimal"/>
      <w:lvlText w:val="%1."/>
      <w:lvlJc w:val="left"/>
      <w:pPr>
        <w:ind w:left="0" w:hanging="54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9" w15:restartNumberingAfterBreak="0">
    <w:nsid w:val="5E38546B"/>
    <w:multiLevelType w:val="multilevel"/>
    <w:tmpl w:val="AD621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FE781A"/>
    <w:multiLevelType w:val="multilevel"/>
    <w:tmpl w:val="A97C6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E75FD3"/>
    <w:multiLevelType w:val="multilevel"/>
    <w:tmpl w:val="BDE20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33440B"/>
    <w:multiLevelType w:val="multilevel"/>
    <w:tmpl w:val="1B66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850D1E"/>
    <w:multiLevelType w:val="multilevel"/>
    <w:tmpl w:val="AE42C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CD4815"/>
    <w:multiLevelType w:val="multilevel"/>
    <w:tmpl w:val="2C32D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02B7E65"/>
    <w:multiLevelType w:val="multilevel"/>
    <w:tmpl w:val="8176F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C17DD7"/>
    <w:multiLevelType w:val="multilevel"/>
    <w:tmpl w:val="F0E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59012F"/>
    <w:multiLevelType w:val="multilevel"/>
    <w:tmpl w:val="1950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D57544"/>
    <w:multiLevelType w:val="multilevel"/>
    <w:tmpl w:val="1B62B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995EE0"/>
    <w:multiLevelType w:val="multilevel"/>
    <w:tmpl w:val="E88C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C3211E"/>
    <w:multiLevelType w:val="multilevel"/>
    <w:tmpl w:val="7870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BD2AA8"/>
    <w:multiLevelType w:val="multilevel"/>
    <w:tmpl w:val="5A4EF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D50E94"/>
    <w:multiLevelType w:val="multilevel"/>
    <w:tmpl w:val="C71AA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9A0EB8"/>
    <w:multiLevelType w:val="multilevel"/>
    <w:tmpl w:val="D11E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CA60EF"/>
    <w:multiLevelType w:val="multilevel"/>
    <w:tmpl w:val="EEF6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647803">
    <w:abstractNumId w:val="0"/>
  </w:num>
  <w:num w:numId="2" w16cid:durableId="134300318">
    <w:abstractNumId w:val="68"/>
  </w:num>
  <w:num w:numId="3" w16cid:durableId="1890721265">
    <w:abstractNumId w:val="53"/>
  </w:num>
  <w:num w:numId="4" w16cid:durableId="299311692">
    <w:abstractNumId w:val="51"/>
  </w:num>
  <w:num w:numId="5" w16cid:durableId="1459031564">
    <w:abstractNumId w:val="70"/>
  </w:num>
  <w:num w:numId="6" w16cid:durableId="1148595927">
    <w:abstractNumId w:val="18"/>
  </w:num>
  <w:num w:numId="7" w16cid:durableId="702441932">
    <w:abstractNumId w:val="50"/>
  </w:num>
  <w:num w:numId="8" w16cid:durableId="998770439">
    <w:abstractNumId w:val="9"/>
  </w:num>
  <w:num w:numId="9" w16cid:durableId="753093990">
    <w:abstractNumId w:val="65"/>
  </w:num>
  <w:num w:numId="10" w16cid:durableId="326594475">
    <w:abstractNumId w:val="16"/>
  </w:num>
  <w:num w:numId="11" w16cid:durableId="1353723433">
    <w:abstractNumId w:val="15"/>
  </w:num>
  <w:num w:numId="12" w16cid:durableId="303782370">
    <w:abstractNumId w:val="12"/>
  </w:num>
  <w:num w:numId="13" w16cid:durableId="2135783521">
    <w:abstractNumId w:val="6"/>
  </w:num>
  <w:num w:numId="14" w16cid:durableId="197864501">
    <w:abstractNumId w:val="84"/>
  </w:num>
  <w:num w:numId="15" w16cid:durableId="1707410982">
    <w:abstractNumId w:val="43"/>
  </w:num>
  <w:num w:numId="16" w16cid:durableId="1373924152">
    <w:abstractNumId w:val="4"/>
  </w:num>
  <w:num w:numId="17" w16cid:durableId="1279722355">
    <w:abstractNumId w:val="7"/>
  </w:num>
  <w:num w:numId="18" w16cid:durableId="336201873">
    <w:abstractNumId w:val="11"/>
  </w:num>
  <w:num w:numId="19" w16cid:durableId="1068302735">
    <w:abstractNumId w:val="54"/>
  </w:num>
  <w:num w:numId="20" w16cid:durableId="666127600">
    <w:abstractNumId w:val="80"/>
  </w:num>
  <w:num w:numId="21" w16cid:durableId="288366548">
    <w:abstractNumId w:val="64"/>
  </w:num>
  <w:num w:numId="22" w16cid:durableId="1839539199">
    <w:abstractNumId w:val="79"/>
  </w:num>
  <w:num w:numId="23" w16cid:durableId="297498327">
    <w:abstractNumId w:val="39"/>
  </w:num>
  <w:num w:numId="24" w16cid:durableId="398288874">
    <w:abstractNumId w:val="72"/>
  </w:num>
  <w:num w:numId="25" w16cid:durableId="1315185940">
    <w:abstractNumId w:val="63"/>
  </w:num>
  <w:num w:numId="26" w16cid:durableId="1164008213">
    <w:abstractNumId w:val="19"/>
  </w:num>
  <w:num w:numId="27" w16cid:durableId="1382248232">
    <w:abstractNumId w:val="17"/>
  </w:num>
  <w:num w:numId="28" w16cid:durableId="746390284">
    <w:abstractNumId w:val="13"/>
  </w:num>
  <w:num w:numId="29" w16cid:durableId="1259757350">
    <w:abstractNumId w:val="21"/>
  </w:num>
  <w:num w:numId="30" w16cid:durableId="516118741">
    <w:abstractNumId w:val="77"/>
  </w:num>
  <w:num w:numId="31" w16cid:durableId="1686320509">
    <w:abstractNumId w:val="20"/>
  </w:num>
  <w:num w:numId="32" w16cid:durableId="1481535621">
    <w:abstractNumId w:val="33"/>
  </w:num>
  <w:num w:numId="33" w16cid:durableId="1004282047">
    <w:abstractNumId w:val="60"/>
  </w:num>
  <w:num w:numId="34" w16cid:durableId="1528640032">
    <w:abstractNumId w:val="76"/>
  </w:num>
  <w:num w:numId="35" w16cid:durableId="750002104">
    <w:abstractNumId w:val="3"/>
  </w:num>
  <w:num w:numId="36" w16cid:durableId="1339969395">
    <w:abstractNumId w:val="5"/>
  </w:num>
  <w:num w:numId="37" w16cid:durableId="1603301174">
    <w:abstractNumId w:val="37"/>
  </w:num>
  <w:num w:numId="38" w16cid:durableId="1411196200">
    <w:abstractNumId w:val="57"/>
  </w:num>
  <w:num w:numId="39" w16cid:durableId="614169175">
    <w:abstractNumId w:val="23"/>
  </w:num>
  <w:num w:numId="40" w16cid:durableId="1291941553">
    <w:abstractNumId w:val="24"/>
  </w:num>
  <w:num w:numId="41" w16cid:durableId="274754014">
    <w:abstractNumId w:val="58"/>
  </w:num>
  <w:num w:numId="42" w16cid:durableId="2041082828">
    <w:abstractNumId w:val="34"/>
  </w:num>
  <w:num w:numId="43" w16cid:durableId="1586718067">
    <w:abstractNumId w:val="82"/>
  </w:num>
  <w:num w:numId="44" w16cid:durableId="53049756">
    <w:abstractNumId w:val="44"/>
  </w:num>
  <w:num w:numId="45" w16cid:durableId="1355183699">
    <w:abstractNumId w:val="49"/>
  </w:num>
  <w:num w:numId="46" w16cid:durableId="943656934">
    <w:abstractNumId w:val="25"/>
  </w:num>
  <w:num w:numId="47" w16cid:durableId="84811434">
    <w:abstractNumId w:val="27"/>
  </w:num>
  <w:num w:numId="48" w16cid:durableId="1507163291">
    <w:abstractNumId w:val="22"/>
  </w:num>
  <w:num w:numId="49" w16cid:durableId="1041900557">
    <w:abstractNumId w:val="36"/>
  </w:num>
  <w:num w:numId="50" w16cid:durableId="1579512648">
    <w:abstractNumId w:val="38"/>
  </w:num>
  <w:num w:numId="51" w16cid:durableId="287441932">
    <w:abstractNumId w:val="59"/>
  </w:num>
  <w:num w:numId="52" w16cid:durableId="742801988">
    <w:abstractNumId w:val="56"/>
  </w:num>
  <w:num w:numId="53" w16cid:durableId="1406494903">
    <w:abstractNumId w:val="81"/>
  </w:num>
  <w:num w:numId="54" w16cid:durableId="137503471">
    <w:abstractNumId w:val="75"/>
  </w:num>
  <w:num w:numId="55" w16cid:durableId="990019305">
    <w:abstractNumId w:val="69"/>
  </w:num>
  <w:num w:numId="56" w16cid:durableId="650674042">
    <w:abstractNumId w:val="8"/>
  </w:num>
  <w:num w:numId="57" w16cid:durableId="43913092">
    <w:abstractNumId w:val="62"/>
  </w:num>
  <w:num w:numId="58" w16cid:durableId="1514419785">
    <w:abstractNumId w:val="42"/>
  </w:num>
  <w:num w:numId="59" w16cid:durableId="1087925933">
    <w:abstractNumId w:val="52"/>
  </w:num>
  <w:num w:numId="60" w16cid:durableId="1718773387">
    <w:abstractNumId w:val="35"/>
  </w:num>
  <w:num w:numId="61" w16cid:durableId="1981760506">
    <w:abstractNumId w:val="45"/>
  </w:num>
  <w:num w:numId="62" w16cid:durableId="909971403">
    <w:abstractNumId w:val="14"/>
  </w:num>
  <w:num w:numId="63" w16cid:durableId="240408544">
    <w:abstractNumId w:val="40"/>
  </w:num>
  <w:num w:numId="64" w16cid:durableId="1647586512">
    <w:abstractNumId w:val="83"/>
  </w:num>
  <w:num w:numId="65" w16cid:durableId="1838837557">
    <w:abstractNumId w:val="66"/>
  </w:num>
  <w:num w:numId="66" w16cid:durableId="17506225">
    <w:abstractNumId w:val="29"/>
  </w:num>
  <w:num w:numId="67" w16cid:durableId="284892657">
    <w:abstractNumId w:val="10"/>
  </w:num>
  <w:num w:numId="68" w16cid:durableId="155996140">
    <w:abstractNumId w:val="55"/>
  </w:num>
  <w:num w:numId="69" w16cid:durableId="1707490447">
    <w:abstractNumId w:val="1"/>
  </w:num>
  <w:num w:numId="70" w16cid:durableId="1750811014">
    <w:abstractNumId w:val="28"/>
  </w:num>
  <w:num w:numId="71" w16cid:durableId="1556744344">
    <w:abstractNumId w:val="2"/>
  </w:num>
  <w:num w:numId="72" w16cid:durableId="2124880896">
    <w:abstractNumId w:val="61"/>
  </w:num>
  <w:num w:numId="73" w16cid:durableId="1537427138">
    <w:abstractNumId w:val="47"/>
  </w:num>
  <w:num w:numId="74" w16cid:durableId="913055332">
    <w:abstractNumId w:val="48"/>
  </w:num>
  <w:num w:numId="75" w16cid:durableId="1603876628">
    <w:abstractNumId w:val="26"/>
  </w:num>
  <w:num w:numId="76" w16cid:durableId="1587032076">
    <w:abstractNumId w:val="46"/>
  </w:num>
  <w:num w:numId="77" w16cid:durableId="681010128">
    <w:abstractNumId w:val="71"/>
  </w:num>
  <w:num w:numId="78" w16cid:durableId="1905330890">
    <w:abstractNumId w:val="78"/>
  </w:num>
  <w:num w:numId="79" w16cid:durableId="1756393706">
    <w:abstractNumId w:val="31"/>
  </w:num>
  <w:num w:numId="80" w16cid:durableId="890337416">
    <w:abstractNumId w:val="74"/>
  </w:num>
  <w:num w:numId="81" w16cid:durableId="586883510">
    <w:abstractNumId w:val="30"/>
  </w:num>
  <w:num w:numId="82" w16cid:durableId="749811039">
    <w:abstractNumId w:val="41"/>
  </w:num>
  <w:num w:numId="83" w16cid:durableId="1967080504">
    <w:abstractNumId w:val="67"/>
  </w:num>
  <w:num w:numId="84" w16cid:durableId="1267546115">
    <w:abstractNumId w:val="73"/>
  </w:num>
  <w:num w:numId="85" w16cid:durableId="2125228299">
    <w:abstractNumId w:val="3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CA6"/>
    <w:rsid w:val="00010371"/>
    <w:rsid w:val="00013D94"/>
    <w:rsid w:val="00015B93"/>
    <w:rsid w:val="00027397"/>
    <w:rsid w:val="000319E9"/>
    <w:rsid w:val="0003632B"/>
    <w:rsid w:val="00050D5B"/>
    <w:rsid w:val="00060953"/>
    <w:rsid w:val="00065BD2"/>
    <w:rsid w:val="000706A9"/>
    <w:rsid w:val="00071DE4"/>
    <w:rsid w:val="0007207C"/>
    <w:rsid w:val="00073028"/>
    <w:rsid w:val="000811BD"/>
    <w:rsid w:val="00082508"/>
    <w:rsid w:val="000849B2"/>
    <w:rsid w:val="00085C36"/>
    <w:rsid w:val="00085F45"/>
    <w:rsid w:val="0008620B"/>
    <w:rsid w:val="00097D05"/>
    <w:rsid w:val="000C39CA"/>
    <w:rsid w:val="000C3B41"/>
    <w:rsid w:val="000C57E9"/>
    <w:rsid w:val="000C5C3B"/>
    <w:rsid w:val="000E29DE"/>
    <w:rsid w:val="000E3EAB"/>
    <w:rsid w:val="00105F96"/>
    <w:rsid w:val="001211EB"/>
    <w:rsid w:val="0013075E"/>
    <w:rsid w:val="00132968"/>
    <w:rsid w:val="00144429"/>
    <w:rsid w:val="00144A6B"/>
    <w:rsid w:val="0015033B"/>
    <w:rsid w:val="00151E3E"/>
    <w:rsid w:val="00166139"/>
    <w:rsid w:val="0016659E"/>
    <w:rsid w:val="001732D7"/>
    <w:rsid w:val="00186B49"/>
    <w:rsid w:val="0019435B"/>
    <w:rsid w:val="001B3592"/>
    <w:rsid w:val="001B7A9D"/>
    <w:rsid w:val="001C3BFD"/>
    <w:rsid w:val="001C400D"/>
    <w:rsid w:val="001E2FB6"/>
    <w:rsid w:val="001E50F5"/>
    <w:rsid w:val="001F3CB9"/>
    <w:rsid w:val="00201030"/>
    <w:rsid w:val="002102EB"/>
    <w:rsid w:val="0021434C"/>
    <w:rsid w:val="002177AB"/>
    <w:rsid w:val="00231518"/>
    <w:rsid w:val="0023228E"/>
    <w:rsid w:val="00232C8E"/>
    <w:rsid w:val="00235298"/>
    <w:rsid w:val="00244B81"/>
    <w:rsid w:val="00255FAA"/>
    <w:rsid w:val="00265C28"/>
    <w:rsid w:val="0027665C"/>
    <w:rsid w:val="00276B17"/>
    <w:rsid w:val="00280F89"/>
    <w:rsid w:val="00293165"/>
    <w:rsid w:val="00293E74"/>
    <w:rsid w:val="002971AD"/>
    <w:rsid w:val="002A1646"/>
    <w:rsid w:val="002A40ED"/>
    <w:rsid w:val="002A7068"/>
    <w:rsid w:val="002B7581"/>
    <w:rsid w:val="002C3EC9"/>
    <w:rsid w:val="002D2330"/>
    <w:rsid w:val="002D31D6"/>
    <w:rsid w:val="002D42F0"/>
    <w:rsid w:val="002D5422"/>
    <w:rsid w:val="002D6B03"/>
    <w:rsid w:val="002F08F4"/>
    <w:rsid w:val="002F6A5E"/>
    <w:rsid w:val="003029A6"/>
    <w:rsid w:val="00307B65"/>
    <w:rsid w:val="00321FCF"/>
    <w:rsid w:val="00331BDF"/>
    <w:rsid w:val="00334B05"/>
    <w:rsid w:val="0033655F"/>
    <w:rsid w:val="00340F0D"/>
    <w:rsid w:val="0036513D"/>
    <w:rsid w:val="00370FB4"/>
    <w:rsid w:val="0037309A"/>
    <w:rsid w:val="003736FD"/>
    <w:rsid w:val="00375280"/>
    <w:rsid w:val="003950AF"/>
    <w:rsid w:val="00396F2B"/>
    <w:rsid w:val="003A04D6"/>
    <w:rsid w:val="003B76A3"/>
    <w:rsid w:val="003D3423"/>
    <w:rsid w:val="003F3912"/>
    <w:rsid w:val="003F730E"/>
    <w:rsid w:val="00405DE3"/>
    <w:rsid w:val="004236E6"/>
    <w:rsid w:val="00436058"/>
    <w:rsid w:val="00442F9E"/>
    <w:rsid w:val="00470105"/>
    <w:rsid w:val="0047070F"/>
    <w:rsid w:val="00471475"/>
    <w:rsid w:val="00473BD9"/>
    <w:rsid w:val="0048086B"/>
    <w:rsid w:val="004833A8"/>
    <w:rsid w:val="004924E7"/>
    <w:rsid w:val="00493E15"/>
    <w:rsid w:val="004A1214"/>
    <w:rsid w:val="004A2699"/>
    <w:rsid w:val="004C21AA"/>
    <w:rsid w:val="004C3090"/>
    <w:rsid w:val="004C63E5"/>
    <w:rsid w:val="004D1F42"/>
    <w:rsid w:val="004D297F"/>
    <w:rsid w:val="004E2DA4"/>
    <w:rsid w:val="004E3C0E"/>
    <w:rsid w:val="004F731D"/>
    <w:rsid w:val="004F7574"/>
    <w:rsid w:val="00503F19"/>
    <w:rsid w:val="0050626C"/>
    <w:rsid w:val="00510E3A"/>
    <w:rsid w:val="00512308"/>
    <w:rsid w:val="00514B3C"/>
    <w:rsid w:val="005340DD"/>
    <w:rsid w:val="00547392"/>
    <w:rsid w:val="005547D2"/>
    <w:rsid w:val="005548B1"/>
    <w:rsid w:val="00556B9F"/>
    <w:rsid w:val="005608EE"/>
    <w:rsid w:val="005703C4"/>
    <w:rsid w:val="0057103F"/>
    <w:rsid w:val="005842D2"/>
    <w:rsid w:val="00590151"/>
    <w:rsid w:val="005A67DC"/>
    <w:rsid w:val="005B2CF3"/>
    <w:rsid w:val="005B55EC"/>
    <w:rsid w:val="005B5D07"/>
    <w:rsid w:val="005C3B12"/>
    <w:rsid w:val="005C3C26"/>
    <w:rsid w:val="005C6696"/>
    <w:rsid w:val="005D2B24"/>
    <w:rsid w:val="005E05BE"/>
    <w:rsid w:val="005E7454"/>
    <w:rsid w:val="005E76EA"/>
    <w:rsid w:val="00606870"/>
    <w:rsid w:val="00607950"/>
    <w:rsid w:val="0061397C"/>
    <w:rsid w:val="0061449D"/>
    <w:rsid w:val="00631EFB"/>
    <w:rsid w:val="00634666"/>
    <w:rsid w:val="00635BD4"/>
    <w:rsid w:val="00645252"/>
    <w:rsid w:val="006479A2"/>
    <w:rsid w:val="00660929"/>
    <w:rsid w:val="0066425E"/>
    <w:rsid w:val="00666518"/>
    <w:rsid w:val="00672575"/>
    <w:rsid w:val="00672ED4"/>
    <w:rsid w:val="006D3D74"/>
    <w:rsid w:val="007011AC"/>
    <w:rsid w:val="00701CA8"/>
    <w:rsid w:val="00704434"/>
    <w:rsid w:val="007143B1"/>
    <w:rsid w:val="007200D9"/>
    <w:rsid w:val="007321AB"/>
    <w:rsid w:val="00740F43"/>
    <w:rsid w:val="0074272B"/>
    <w:rsid w:val="00742F10"/>
    <w:rsid w:val="0075051F"/>
    <w:rsid w:val="00763224"/>
    <w:rsid w:val="007716E7"/>
    <w:rsid w:val="00773B46"/>
    <w:rsid w:val="007744BB"/>
    <w:rsid w:val="00774BE8"/>
    <w:rsid w:val="00776176"/>
    <w:rsid w:val="00777182"/>
    <w:rsid w:val="00782F96"/>
    <w:rsid w:val="007968A3"/>
    <w:rsid w:val="007A203E"/>
    <w:rsid w:val="007A5B0D"/>
    <w:rsid w:val="007C5A57"/>
    <w:rsid w:val="007E31BB"/>
    <w:rsid w:val="007E37C9"/>
    <w:rsid w:val="007F0C52"/>
    <w:rsid w:val="0080006F"/>
    <w:rsid w:val="00800F40"/>
    <w:rsid w:val="00804901"/>
    <w:rsid w:val="00810ED7"/>
    <w:rsid w:val="00817316"/>
    <w:rsid w:val="00817FBC"/>
    <w:rsid w:val="00823FDD"/>
    <w:rsid w:val="008309B1"/>
    <w:rsid w:val="00831E30"/>
    <w:rsid w:val="00833F0A"/>
    <w:rsid w:val="0083560F"/>
    <w:rsid w:val="0083569A"/>
    <w:rsid w:val="00842CA0"/>
    <w:rsid w:val="00844DC5"/>
    <w:rsid w:val="0085695A"/>
    <w:rsid w:val="00862CA6"/>
    <w:rsid w:val="00875AFF"/>
    <w:rsid w:val="008851A7"/>
    <w:rsid w:val="00886AAD"/>
    <w:rsid w:val="0089029F"/>
    <w:rsid w:val="008A0036"/>
    <w:rsid w:val="008A2B5D"/>
    <w:rsid w:val="008A3831"/>
    <w:rsid w:val="008B466A"/>
    <w:rsid w:val="008B6310"/>
    <w:rsid w:val="008C018A"/>
    <w:rsid w:val="008C1F44"/>
    <w:rsid w:val="008C4E62"/>
    <w:rsid w:val="008D1698"/>
    <w:rsid w:val="008D5CE7"/>
    <w:rsid w:val="008E25B8"/>
    <w:rsid w:val="008F1D95"/>
    <w:rsid w:val="00901113"/>
    <w:rsid w:val="00903D33"/>
    <w:rsid w:val="009041D8"/>
    <w:rsid w:val="0091217D"/>
    <w:rsid w:val="00922743"/>
    <w:rsid w:val="00923A4B"/>
    <w:rsid w:val="00933C7C"/>
    <w:rsid w:val="00934C00"/>
    <w:rsid w:val="00943716"/>
    <w:rsid w:val="00945136"/>
    <w:rsid w:val="009471B2"/>
    <w:rsid w:val="00955271"/>
    <w:rsid w:val="00960383"/>
    <w:rsid w:val="00971DF8"/>
    <w:rsid w:val="00974039"/>
    <w:rsid w:val="00992BED"/>
    <w:rsid w:val="00997CBC"/>
    <w:rsid w:val="009A0652"/>
    <w:rsid w:val="009A6071"/>
    <w:rsid w:val="009B2E19"/>
    <w:rsid w:val="009C111D"/>
    <w:rsid w:val="009D422A"/>
    <w:rsid w:val="009E035E"/>
    <w:rsid w:val="009F0C92"/>
    <w:rsid w:val="00A06278"/>
    <w:rsid w:val="00A268DA"/>
    <w:rsid w:val="00A27977"/>
    <w:rsid w:val="00A329E9"/>
    <w:rsid w:val="00A336CD"/>
    <w:rsid w:val="00A4397F"/>
    <w:rsid w:val="00A46F16"/>
    <w:rsid w:val="00A51CE6"/>
    <w:rsid w:val="00A52421"/>
    <w:rsid w:val="00A52812"/>
    <w:rsid w:val="00A53C23"/>
    <w:rsid w:val="00A6183B"/>
    <w:rsid w:val="00A61EBC"/>
    <w:rsid w:val="00A62D24"/>
    <w:rsid w:val="00A64143"/>
    <w:rsid w:val="00A80088"/>
    <w:rsid w:val="00A9204E"/>
    <w:rsid w:val="00A93724"/>
    <w:rsid w:val="00AA1E21"/>
    <w:rsid w:val="00AA3274"/>
    <w:rsid w:val="00AA55E6"/>
    <w:rsid w:val="00AA629E"/>
    <w:rsid w:val="00AC4D70"/>
    <w:rsid w:val="00AC7C8D"/>
    <w:rsid w:val="00AD0278"/>
    <w:rsid w:val="00AD05EA"/>
    <w:rsid w:val="00AE349D"/>
    <w:rsid w:val="00AF123B"/>
    <w:rsid w:val="00AF63A3"/>
    <w:rsid w:val="00B119D5"/>
    <w:rsid w:val="00B2583C"/>
    <w:rsid w:val="00B35A61"/>
    <w:rsid w:val="00B45311"/>
    <w:rsid w:val="00B513C3"/>
    <w:rsid w:val="00B57529"/>
    <w:rsid w:val="00B60B77"/>
    <w:rsid w:val="00B74592"/>
    <w:rsid w:val="00B83119"/>
    <w:rsid w:val="00B83E0C"/>
    <w:rsid w:val="00B87F4A"/>
    <w:rsid w:val="00B964B2"/>
    <w:rsid w:val="00BB189C"/>
    <w:rsid w:val="00BB7F79"/>
    <w:rsid w:val="00BC1157"/>
    <w:rsid w:val="00BC7B0E"/>
    <w:rsid w:val="00BD1A1F"/>
    <w:rsid w:val="00BD593D"/>
    <w:rsid w:val="00BE038A"/>
    <w:rsid w:val="00BE1F94"/>
    <w:rsid w:val="00BE6C8C"/>
    <w:rsid w:val="00BF0A6C"/>
    <w:rsid w:val="00BF0D2A"/>
    <w:rsid w:val="00C00FD8"/>
    <w:rsid w:val="00C01D59"/>
    <w:rsid w:val="00C02201"/>
    <w:rsid w:val="00C145A7"/>
    <w:rsid w:val="00C15A47"/>
    <w:rsid w:val="00C2178C"/>
    <w:rsid w:val="00C255E2"/>
    <w:rsid w:val="00C25E82"/>
    <w:rsid w:val="00C3666F"/>
    <w:rsid w:val="00C42C72"/>
    <w:rsid w:val="00C44F5D"/>
    <w:rsid w:val="00C45C72"/>
    <w:rsid w:val="00C5131E"/>
    <w:rsid w:val="00C5750C"/>
    <w:rsid w:val="00C6586A"/>
    <w:rsid w:val="00C66FE5"/>
    <w:rsid w:val="00C7123D"/>
    <w:rsid w:val="00C74187"/>
    <w:rsid w:val="00C82121"/>
    <w:rsid w:val="00C90B75"/>
    <w:rsid w:val="00C940B7"/>
    <w:rsid w:val="00C95B75"/>
    <w:rsid w:val="00CA73F3"/>
    <w:rsid w:val="00CB2727"/>
    <w:rsid w:val="00CC2A92"/>
    <w:rsid w:val="00CC3D4A"/>
    <w:rsid w:val="00CD116A"/>
    <w:rsid w:val="00CD6B6C"/>
    <w:rsid w:val="00CE50B0"/>
    <w:rsid w:val="00CE7551"/>
    <w:rsid w:val="00D0020E"/>
    <w:rsid w:val="00D12274"/>
    <w:rsid w:val="00D17BA9"/>
    <w:rsid w:val="00D27102"/>
    <w:rsid w:val="00D34DFD"/>
    <w:rsid w:val="00D527D2"/>
    <w:rsid w:val="00D66C3A"/>
    <w:rsid w:val="00D725DC"/>
    <w:rsid w:val="00D770F0"/>
    <w:rsid w:val="00D813B5"/>
    <w:rsid w:val="00DA2E24"/>
    <w:rsid w:val="00DB03BE"/>
    <w:rsid w:val="00DB0BAA"/>
    <w:rsid w:val="00DB1094"/>
    <w:rsid w:val="00DC320F"/>
    <w:rsid w:val="00DD6936"/>
    <w:rsid w:val="00DE1F5F"/>
    <w:rsid w:val="00DF7CF9"/>
    <w:rsid w:val="00E04427"/>
    <w:rsid w:val="00E05199"/>
    <w:rsid w:val="00E07C2F"/>
    <w:rsid w:val="00E1080B"/>
    <w:rsid w:val="00E12D8E"/>
    <w:rsid w:val="00E21B46"/>
    <w:rsid w:val="00E30748"/>
    <w:rsid w:val="00E31A13"/>
    <w:rsid w:val="00E31D83"/>
    <w:rsid w:val="00E32F1A"/>
    <w:rsid w:val="00E57619"/>
    <w:rsid w:val="00E71AFE"/>
    <w:rsid w:val="00E73ED4"/>
    <w:rsid w:val="00E75602"/>
    <w:rsid w:val="00E86B5E"/>
    <w:rsid w:val="00E91C2A"/>
    <w:rsid w:val="00E97A75"/>
    <w:rsid w:val="00EA70C5"/>
    <w:rsid w:val="00EB1889"/>
    <w:rsid w:val="00EB1BC4"/>
    <w:rsid w:val="00EB64F2"/>
    <w:rsid w:val="00EC271B"/>
    <w:rsid w:val="00ED0C13"/>
    <w:rsid w:val="00ED14C2"/>
    <w:rsid w:val="00ED57F2"/>
    <w:rsid w:val="00EF1357"/>
    <w:rsid w:val="00F07920"/>
    <w:rsid w:val="00F31975"/>
    <w:rsid w:val="00F448A7"/>
    <w:rsid w:val="00F51946"/>
    <w:rsid w:val="00F63BA5"/>
    <w:rsid w:val="00F70411"/>
    <w:rsid w:val="00F76950"/>
    <w:rsid w:val="00F87B73"/>
    <w:rsid w:val="00F92277"/>
    <w:rsid w:val="00F9345E"/>
    <w:rsid w:val="00F95D20"/>
    <w:rsid w:val="00FA368A"/>
    <w:rsid w:val="00FB5E55"/>
    <w:rsid w:val="00FB7DF2"/>
    <w:rsid w:val="00FC5CC8"/>
    <w:rsid w:val="00FD70D4"/>
    <w:rsid w:val="00FE55EB"/>
    <w:rsid w:val="00FF4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E2FA"/>
  <w15:chartTrackingRefBased/>
  <w15:docId w15:val="{A86917CF-9385-41AF-A3B5-F13E88873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CA6"/>
    <w:pPr>
      <w:suppressAutoHyphens/>
    </w:pPr>
    <w:rPr>
      <w:rFonts w:ascii="Times New Roman" w:eastAsia="Times New Roman" w:hAnsi="Times New Roman" w:cs="Vrinda"/>
      <w:sz w:val="24"/>
      <w:szCs w:val="24"/>
      <w:lang w:eastAsia="zh-CN" w:bidi="bn-BD"/>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nhideWhenUsed/>
    <w:qFormat/>
    <w:rsid w:val="006D3D7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qFormat/>
    <w:rsid w:val="00862CA6"/>
    <w:pPr>
      <w:suppressAutoHyphens/>
      <w:spacing w:line="100" w:lineRule="atLeast"/>
    </w:pPr>
    <w:rPr>
      <w:rFonts w:ascii="Liberation Serif" w:eastAsia="Droid Sans" w:hAnsi="Liberation Serif" w:cs="Lohit Hindi"/>
      <w:sz w:val="24"/>
      <w:szCs w:val="24"/>
      <w:lang w:eastAsia="zh-CN" w:bidi="hi-IN"/>
    </w:rPr>
  </w:style>
  <w:style w:type="paragraph" w:customStyle="1" w:styleId="Heading">
    <w:name w:val="Heading"/>
    <w:basedOn w:val="Normal"/>
    <w:next w:val="BodyText"/>
    <w:rsid w:val="005340DD"/>
    <w:pPr>
      <w:jc w:val="center"/>
    </w:pPr>
    <w:rPr>
      <w:b/>
      <w:bCs/>
      <w:u w:val="single"/>
    </w:rPr>
  </w:style>
  <w:style w:type="paragraph" w:styleId="BodyText">
    <w:name w:val="Body Text"/>
    <w:basedOn w:val="Normal"/>
    <w:link w:val="BodyTextChar"/>
    <w:uiPriority w:val="99"/>
    <w:semiHidden/>
    <w:unhideWhenUsed/>
    <w:rsid w:val="005340DD"/>
    <w:pPr>
      <w:spacing w:after="120"/>
    </w:pPr>
    <w:rPr>
      <w:szCs w:val="30"/>
    </w:rPr>
  </w:style>
  <w:style w:type="character" w:customStyle="1" w:styleId="BodyTextChar">
    <w:name w:val="Body Text Char"/>
    <w:basedOn w:val="DefaultParagraphFont"/>
    <w:link w:val="BodyText"/>
    <w:uiPriority w:val="99"/>
    <w:semiHidden/>
    <w:rsid w:val="005340DD"/>
    <w:rPr>
      <w:rFonts w:ascii="Times New Roman" w:eastAsia="Times New Roman" w:hAnsi="Times New Roman" w:cs="Vrinda"/>
      <w:sz w:val="24"/>
      <w:szCs w:val="30"/>
      <w:lang w:eastAsia="zh-CN" w:bidi="bn-BD"/>
    </w:rPr>
  </w:style>
  <w:style w:type="paragraph" w:customStyle="1" w:styleId="Default">
    <w:name w:val="Default"/>
    <w:rsid w:val="00FA368A"/>
    <w:pPr>
      <w:autoSpaceDE w:val="0"/>
      <w:autoSpaceDN w:val="0"/>
      <w:adjustRightInd w:val="0"/>
    </w:pPr>
    <w:rPr>
      <w:rFonts w:ascii="Times New Roman" w:eastAsia="Times New Roman" w:hAnsi="Times New Roman" w:cs="Times New Roman"/>
      <w:color w:val="000000"/>
      <w:sz w:val="24"/>
      <w:szCs w:val="24"/>
    </w:rPr>
  </w:style>
  <w:style w:type="paragraph" w:styleId="ListParagraph">
    <w:name w:val="List Paragraph"/>
    <w:basedOn w:val="Normal"/>
    <w:uiPriority w:val="1"/>
    <w:qFormat/>
    <w:rsid w:val="00FA368A"/>
    <w:pPr>
      <w:suppressAutoHyphens w:val="0"/>
      <w:spacing w:after="200" w:line="276" w:lineRule="auto"/>
      <w:ind w:left="720"/>
      <w:contextualSpacing/>
    </w:pPr>
    <w:rPr>
      <w:rFonts w:ascii="Calibri" w:eastAsia="Calibri" w:hAnsi="Calibri" w:cs="Times New Roman"/>
      <w:sz w:val="22"/>
      <w:szCs w:val="22"/>
      <w:lang w:eastAsia="en-US" w:bidi="ar-SA"/>
    </w:rPr>
  </w:style>
  <w:style w:type="character" w:styleId="UnresolvedMention">
    <w:name w:val="Unresolved Mention"/>
    <w:basedOn w:val="DefaultParagraphFont"/>
    <w:uiPriority w:val="99"/>
    <w:semiHidden/>
    <w:unhideWhenUsed/>
    <w:rsid w:val="0085695A"/>
    <w:rPr>
      <w:color w:val="605E5C"/>
      <w:shd w:val="clear" w:color="auto" w:fill="E1DFDD"/>
    </w:rPr>
  </w:style>
  <w:style w:type="character" w:customStyle="1" w:styleId="title-text">
    <w:name w:val="title-text"/>
    <w:basedOn w:val="DefaultParagraphFont"/>
    <w:rsid w:val="00EC271B"/>
  </w:style>
  <w:style w:type="table" w:styleId="TableGridLight">
    <w:name w:val="Grid Table Light"/>
    <w:basedOn w:val="TableNormal"/>
    <w:uiPriority w:val="40"/>
    <w:rsid w:val="00C90B7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90B7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811B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6936">
      <w:bodyDiv w:val="1"/>
      <w:marLeft w:val="0"/>
      <w:marRight w:val="0"/>
      <w:marTop w:val="0"/>
      <w:marBottom w:val="0"/>
      <w:divBdr>
        <w:top w:val="none" w:sz="0" w:space="0" w:color="auto"/>
        <w:left w:val="none" w:sz="0" w:space="0" w:color="auto"/>
        <w:bottom w:val="none" w:sz="0" w:space="0" w:color="auto"/>
        <w:right w:val="none" w:sz="0" w:space="0" w:color="auto"/>
      </w:divBdr>
    </w:div>
    <w:div w:id="35355719">
      <w:bodyDiv w:val="1"/>
      <w:marLeft w:val="0"/>
      <w:marRight w:val="0"/>
      <w:marTop w:val="0"/>
      <w:marBottom w:val="0"/>
      <w:divBdr>
        <w:top w:val="none" w:sz="0" w:space="0" w:color="auto"/>
        <w:left w:val="none" w:sz="0" w:space="0" w:color="auto"/>
        <w:bottom w:val="none" w:sz="0" w:space="0" w:color="auto"/>
        <w:right w:val="none" w:sz="0" w:space="0" w:color="auto"/>
      </w:divBdr>
    </w:div>
    <w:div w:id="75171695">
      <w:bodyDiv w:val="1"/>
      <w:marLeft w:val="0"/>
      <w:marRight w:val="0"/>
      <w:marTop w:val="0"/>
      <w:marBottom w:val="0"/>
      <w:divBdr>
        <w:top w:val="none" w:sz="0" w:space="0" w:color="auto"/>
        <w:left w:val="none" w:sz="0" w:space="0" w:color="auto"/>
        <w:bottom w:val="none" w:sz="0" w:space="0" w:color="auto"/>
        <w:right w:val="none" w:sz="0" w:space="0" w:color="auto"/>
      </w:divBdr>
    </w:div>
    <w:div w:id="108016161">
      <w:bodyDiv w:val="1"/>
      <w:marLeft w:val="0"/>
      <w:marRight w:val="0"/>
      <w:marTop w:val="0"/>
      <w:marBottom w:val="0"/>
      <w:divBdr>
        <w:top w:val="none" w:sz="0" w:space="0" w:color="auto"/>
        <w:left w:val="none" w:sz="0" w:space="0" w:color="auto"/>
        <w:bottom w:val="none" w:sz="0" w:space="0" w:color="auto"/>
        <w:right w:val="none" w:sz="0" w:space="0" w:color="auto"/>
      </w:divBdr>
    </w:div>
    <w:div w:id="130247133">
      <w:bodyDiv w:val="1"/>
      <w:marLeft w:val="0"/>
      <w:marRight w:val="0"/>
      <w:marTop w:val="0"/>
      <w:marBottom w:val="0"/>
      <w:divBdr>
        <w:top w:val="none" w:sz="0" w:space="0" w:color="auto"/>
        <w:left w:val="none" w:sz="0" w:space="0" w:color="auto"/>
        <w:bottom w:val="none" w:sz="0" w:space="0" w:color="auto"/>
        <w:right w:val="none" w:sz="0" w:space="0" w:color="auto"/>
      </w:divBdr>
    </w:div>
    <w:div w:id="145559735">
      <w:bodyDiv w:val="1"/>
      <w:marLeft w:val="0"/>
      <w:marRight w:val="0"/>
      <w:marTop w:val="0"/>
      <w:marBottom w:val="0"/>
      <w:divBdr>
        <w:top w:val="none" w:sz="0" w:space="0" w:color="auto"/>
        <w:left w:val="none" w:sz="0" w:space="0" w:color="auto"/>
        <w:bottom w:val="none" w:sz="0" w:space="0" w:color="auto"/>
        <w:right w:val="none" w:sz="0" w:space="0" w:color="auto"/>
      </w:divBdr>
    </w:div>
    <w:div w:id="207034010">
      <w:bodyDiv w:val="1"/>
      <w:marLeft w:val="0"/>
      <w:marRight w:val="0"/>
      <w:marTop w:val="0"/>
      <w:marBottom w:val="0"/>
      <w:divBdr>
        <w:top w:val="none" w:sz="0" w:space="0" w:color="auto"/>
        <w:left w:val="none" w:sz="0" w:space="0" w:color="auto"/>
        <w:bottom w:val="none" w:sz="0" w:space="0" w:color="auto"/>
        <w:right w:val="none" w:sz="0" w:space="0" w:color="auto"/>
      </w:divBdr>
    </w:div>
    <w:div w:id="220144454">
      <w:bodyDiv w:val="1"/>
      <w:marLeft w:val="0"/>
      <w:marRight w:val="0"/>
      <w:marTop w:val="0"/>
      <w:marBottom w:val="0"/>
      <w:divBdr>
        <w:top w:val="none" w:sz="0" w:space="0" w:color="auto"/>
        <w:left w:val="none" w:sz="0" w:space="0" w:color="auto"/>
        <w:bottom w:val="none" w:sz="0" w:space="0" w:color="auto"/>
        <w:right w:val="none" w:sz="0" w:space="0" w:color="auto"/>
      </w:divBdr>
    </w:div>
    <w:div w:id="232010979">
      <w:bodyDiv w:val="1"/>
      <w:marLeft w:val="0"/>
      <w:marRight w:val="0"/>
      <w:marTop w:val="0"/>
      <w:marBottom w:val="0"/>
      <w:divBdr>
        <w:top w:val="none" w:sz="0" w:space="0" w:color="auto"/>
        <w:left w:val="none" w:sz="0" w:space="0" w:color="auto"/>
        <w:bottom w:val="none" w:sz="0" w:space="0" w:color="auto"/>
        <w:right w:val="none" w:sz="0" w:space="0" w:color="auto"/>
      </w:divBdr>
    </w:div>
    <w:div w:id="272329090">
      <w:bodyDiv w:val="1"/>
      <w:marLeft w:val="0"/>
      <w:marRight w:val="0"/>
      <w:marTop w:val="0"/>
      <w:marBottom w:val="0"/>
      <w:divBdr>
        <w:top w:val="none" w:sz="0" w:space="0" w:color="auto"/>
        <w:left w:val="none" w:sz="0" w:space="0" w:color="auto"/>
        <w:bottom w:val="none" w:sz="0" w:space="0" w:color="auto"/>
        <w:right w:val="none" w:sz="0" w:space="0" w:color="auto"/>
      </w:divBdr>
    </w:div>
    <w:div w:id="285621806">
      <w:bodyDiv w:val="1"/>
      <w:marLeft w:val="0"/>
      <w:marRight w:val="0"/>
      <w:marTop w:val="0"/>
      <w:marBottom w:val="0"/>
      <w:divBdr>
        <w:top w:val="none" w:sz="0" w:space="0" w:color="auto"/>
        <w:left w:val="none" w:sz="0" w:space="0" w:color="auto"/>
        <w:bottom w:val="none" w:sz="0" w:space="0" w:color="auto"/>
        <w:right w:val="none" w:sz="0" w:space="0" w:color="auto"/>
      </w:divBdr>
    </w:div>
    <w:div w:id="289282367">
      <w:bodyDiv w:val="1"/>
      <w:marLeft w:val="0"/>
      <w:marRight w:val="0"/>
      <w:marTop w:val="0"/>
      <w:marBottom w:val="0"/>
      <w:divBdr>
        <w:top w:val="none" w:sz="0" w:space="0" w:color="auto"/>
        <w:left w:val="none" w:sz="0" w:space="0" w:color="auto"/>
        <w:bottom w:val="none" w:sz="0" w:space="0" w:color="auto"/>
        <w:right w:val="none" w:sz="0" w:space="0" w:color="auto"/>
      </w:divBdr>
    </w:div>
    <w:div w:id="457188507">
      <w:bodyDiv w:val="1"/>
      <w:marLeft w:val="0"/>
      <w:marRight w:val="0"/>
      <w:marTop w:val="0"/>
      <w:marBottom w:val="0"/>
      <w:divBdr>
        <w:top w:val="none" w:sz="0" w:space="0" w:color="auto"/>
        <w:left w:val="none" w:sz="0" w:space="0" w:color="auto"/>
        <w:bottom w:val="none" w:sz="0" w:space="0" w:color="auto"/>
        <w:right w:val="none" w:sz="0" w:space="0" w:color="auto"/>
      </w:divBdr>
    </w:div>
    <w:div w:id="481047852">
      <w:bodyDiv w:val="1"/>
      <w:marLeft w:val="0"/>
      <w:marRight w:val="0"/>
      <w:marTop w:val="0"/>
      <w:marBottom w:val="0"/>
      <w:divBdr>
        <w:top w:val="none" w:sz="0" w:space="0" w:color="auto"/>
        <w:left w:val="none" w:sz="0" w:space="0" w:color="auto"/>
        <w:bottom w:val="none" w:sz="0" w:space="0" w:color="auto"/>
        <w:right w:val="none" w:sz="0" w:space="0" w:color="auto"/>
      </w:divBdr>
    </w:div>
    <w:div w:id="503203645">
      <w:bodyDiv w:val="1"/>
      <w:marLeft w:val="0"/>
      <w:marRight w:val="0"/>
      <w:marTop w:val="0"/>
      <w:marBottom w:val="0"/>
      <w:divBdr>
        <w:top w:val="none" w:sz="0" w:space="0" w:color="auto"/>
        <w:left w:val="none" w:sz="0" w:space="0" w:color="auto"/>
        <w:bottom w:val="none" w:sz="0" w:space="0" w:color="auto"/>
        <w:right w:val="none" w:sz="0" w:space="0" w:color="auto"/>
      </w:divBdr>
    </w:div>
    <w:div w:id="563226193">
      <w:bodyDiv w:val="1"/>
      <w:marLeft w:val="0"/>
      <w:marRight w:val="0"/>
      <w:marTop w:val="0"/>
      <w:marBottom w:val="0"/>
      <w:divBdr>
        <w:top w:val="none" w:sz="0" w:space="0" w:color="auto"/>
        <w:left w:val="none" w:sz="0" w:space="0" w:color="auto"/>
        <w:bottom w:val="none" w:sz="0" w:space="0" w:color="auto"/>
        <w:right w:val="none" w:sz="0" w:space="0" w:color="auto"/>
      </w:divBdr>
    </w:div>
    <w:div w:id="581842887">
      <w:bodyDiv w:val="1"/>
      <w:marLeft w:val="0"/>
      <w:marRight w:val="0"/>
      <w:marTop w:val="0"/>
      <w:marBottom w:val="0"/>
      <w:divBdr>
        <w:top w:val="none" w:sz="0" w:space="0" w:color="auto"/>
        <w:left w:val="none" w:sz="0" w:space="0" w:color="auto"/>
        <w:bottom w:val="none" w:sz="0" w:space="0" w:color="auto"/>
        <w:right w:val="none" w:sz="0" w:space="0" w:color="auto"/>
      </w:divBdr>
    </w:div>
    <w:div w:id="601642213">
      <w:bodyDiv w:val="1"/>
      <w:marLeft w:val="0"/>
      <w:marRight w:val="0"/>
      <w:marTop w:val="0"/>
      <w:marBottom w:val="0"/>
      <w:divBdr>
        <w:top w:val="none" w:sz="0" w:space="0" w:color="auto"/>
        <w:left w:val="none" w:sz="0" w:space="0" w:color="auto"/>
        <w:bottom w:val="none" w:sz="0" w:space="0" w:color="auto"/>
        <w:right w:val="none" w:sz="0" w:space="0" w:color="auto"/>
      </w:divBdr>
    </w:div>
    <w:div w:id="629476143">
      <w:bodyDiv w:val="1"/>
      <w:marLeft w:val="0"/>
      <w:marRight w:val="0"/>
      <w:marTop w:val="0"/>
      <w:marBottom w:val="0"/>
      <w:divBdr>
        <w:top w:val="none" w:sz="0" w:space="0" w:color="auto"/>
        <w:left w:val="none" w:sz="0" w:space="0" w:color="auto"/>
        <w:bottom w:val="none" w:sz="0" w:space="0" w:color="auto"/>
        <w:right w:val="none" w:sz="0" w:space="0" w:color="auto"/>
      </w:divBdr>
    </w:div>
    <w:div w:id="663163959">
      <w:bodyDiv w:val="1"/>
      <w:marLeft w:val="0"/>
      <w:marRight w:val="0"/>
      <w:marTop w:val="0"/>
      <w:marBottom w:val="0"/>
      <w:divBdr>
        <w:top w:val="none" w:sz="0" w:space="0" w:color="auto"/>
        <w:left w:val="none" w:sz="0" w:space="0" w:color="auto"/>
        <w:bottom w:val="none" w:sz="0" w:space="0" w:color="auto"/>
        <w:right w:val="none" w:sz="0" w:space="0" w:color="auto"/>
      </w:divBdr>
    </w:div>
    <w:div w:id="688874016">
      <w:bodyDiv w:val="1"/>
      <w:marLeft w:val="0"/>
      <w:marRight w:val="0"/>
      <w:marTop w:val="0"/>
      <w:marBottom w:val="0"/>
      <w:divBdr>
        <w:top w:val="none" w:sz="0" w:space="0" w:color="auto"/>
        <w:left w:val="none" w:sz="0" w:space="0" w:color="auto"/>
        <w:bottom w:val="none" w:sz="0" w:space="0" w:color="auto"/>
        <w:right w:val="none" w:sz="0" w:space="0" w:color="auto"/>
      </w:divBdr>
    </w:div>
    <w:div w:id="729352168">
      <w:bodyDiv w:val="1"/>
      <w:marLeft w:val="0"/>
      <w:marRight w:val="0"/>
      <w:marTop w:val="0"/>
      <w:marBottom w:val="0"/>
      <w:divBdr>
        <w:top w:val="none" w:sz="0" w:space="0" w:color="auto"/>
        <w:left w:val="none" w:sz="0" w:space="0" w:color="auto"/>
        <w:bottom w:val="none" w:sz="0" w:space="0" w:color="auto"/>
        <w:right w:val="none" w:sz="0" w:space="0" w:color="auto"/>
      </w:divBdr>
    </w:div>
    <w:div w:id="748039408">
      <w:bodyDiv w:val="1"/>
      <w:marLeft w:val="0"/>
      <w:marRight w:val="0"/>
      <w:marTop w:val="0"/>
      <w:marBottom w:val="0"/>
      <w:divBdr>
        <w:top w:val="none" w:sz="0" w:space="0" w:color="auto"/>
        <w:left w:val="none" w:sz="0" w:space="0" w:color="auto"/>
        <w:bottom w:val="none" w:sz="0" w:space="0" w:color="auto"/>
        <w:right w:val="none" w:sz="0" w:space="0" w:color="auto"/>
      </w:divBdr>
    </w:div>
    <w:div w:id="748305277">
      <w:bodyDiv w:val="1"/>
      <w:marLeft w:val="0"/>
      <w:marRight w:val="0"/>
      <w:marTop w:val="0"/>
      <w:marBottom w:val="0"/>
      <w:divBdr>
        <w:top w:val="none" w:sz="0" w:space="0" w:color="auto"/>
        <w:left w:val="none" w:sz="0" w:space="0" w:color="auto"/>
        <w:bottom w:val="none" w:sz="0" w:space="0" w:color="auto"/>
        <w:right w:val="none" w:sz="0" w:space="0" w:color="auto"/>
      </w:divBdr>
    </w:div>
    <w:div w:id="755831015">
      <w:bodyDiv w:val="1"/>
      <w:marLeft w:val="0"/>
      <w:marRight w:val="0"/>
      <w:marTop w:val="0"/>
      <w:marBottom w:val="0"/>
      <w:divBdr>
        <w:top w:val="none" w:sz="0" w:space="0" w:color="auto"/>
        <w:left w:val="none" w:sz="0" w:space="0" w:color="auto"/>
        <w:bottom w:val="none" w:sz="0" w:space="0" w:color="auto"/>
        <w:right w:val="none" w:sz="0" w:space="0" w:color="auto"/>
      </w:divBdr>
    </w:div>
    <w:div w:id="797069435">
      <w:bodyDiv w:val="1"/>
      <w:marLeft w:val="0"/>
      <w:marRight w:val="0"/>
      <w:marTop w:val="0"/>
      <w:marBottom w:val="0"/>
      <w:divBdr>
        <w:top w:val="none" w:sz="0" w:space="0" w:color="auto"/>
        <w:left w:val="none" w:sz="0" w:space="0" w:color="auto"/>
        <w:bottom w:val="none" w:sz="0" w:space="0" w:color="auto"/>
        <w:right w:val="none" w:sz="0" w:space="0" w:color="auto"/>
      </w:divBdr>
    </w:div>
    <w:div w:id="804272070">
      <w:bodyDiv w:val="1"/>
      <w:marLeft w:val="0"/>
      <w:marRight w:val="0"/>
      <w:marTop w:val="0"/>
      <w:marBottom w:val="0"/>
      <w:divBdr>
        <w:top w:val="none" w:sz="0" w:space="0" w:color="auto"/>
        <w:left w:val="none" w:sz="0" w:space="0" w:color="auto"/>
        <w:bottom w:val="none" w:sz="0" w:space="0" w:color="auto"/>
        <w:right w:val="none" w:sz="0" w:space="0" w:color="auto"/>
      </w:divBdr>
    </w:div>
    <w:div w:id="840198094">
      <w:bodyDiv w:val="1"/>
      <w:marLeft w:val="0"/>
      <w:marRight w:val="0"/>
      <w:marTop w:val="0"/>
      <w:marBottom w:val="0"/>
      <w:divBdr>
        <w:top w:val="none" w:sz="0" w:space="0" w:color="auto"/>
        <w:left w:val="none" w:sz="0" w:space="0" w:color="auto"/>
        <w:bottom w:val="none" w:sz="0" w:space="0" w:color="auto"/>
        <w:right w:val="none" w:sz="0" w:space="0" w:color="auto"/>
      </w:divBdr>
    </w:div>
    <w:div w:id="858860986">
      <w:bodyDiv w:val="1"/>
      <w:marLeft w:val="0"/>
      <w:marRight w:val="0"/>
      <w:marTop w:val="0"/>
      <w:marBottom w:val="0"/>
      <w:divBdr>
        <w:top w:val="none" w:sz="0" w:space="0" w:color="auto"/>
        <w:left w:val="none" w:sz="0" w:space="0" w:color="auto"/>
        <w:bottom w:val="none" w:sz="0" w:space="0" w:color="auto"/>
        <w:right w:val="none" w:sz="0" w:space="0" w:color="auto"/>
      </w:divBdr>
    </w:div>
    <w:div w:id="1014764719">
      <w:bodyDiv w:val="1"/>
      <w:marLeft w:val="0"/>
      <w:marRight w:val="0"/>
      <w:marTop w:val="0"/>
      <w:marBottom w:val="0"/>
      <w:divBdr>
        <w:top w:val="none" w:sz="0" w:space="0" w:color="auto"/>
        <w:left w:val="none" w:sz="0" w:space="0" w:color="auto"/>
        <w:bottom w:val="none" w:sz="0" w:space="0" w:color="auto"/>
        <w:right w:val="none" w:sz="0" w:space="0" w:color="auto"/>
      </w:divBdr>
    </w:div>
    <w:div w:id="1081171885">
      <w:bodyDiv w:val="1"/>
      <w:marLeft w:val="0"/>
      <w:marRight w:val="0"/>
      <w:marTop w:val="0"/>
      <w:marBottom w:val="0"/>
      <w:divBdr>
        <w:top w:val="none" w:sz="0" w:space="0" w:color="auto"/>
        <w:left w:val="none" w:sz="0" w:space="0" w:color="auto"/>
        <w:bottom w:val="none" w:sz="0" w:space="0" w:color="auto"/>
        <w:right w:val="none" w:sz="0" w:space="0" w:color="auto"/>
      </w:divBdr>
    </w:div>
    <w:div w:id="1081871958">
      <w:bodyDiv w:val="1"/>
      <w:marLeft w:val="0"/>
      <w:marRight w:val="0"/>
      <w:marTop w:val="0"/>
      <w:marBottom w:val="0"/>
      <w:divBdr>
        <w:top w:val="none" w:sz="0" w:space="0" w:color="auto"/>
        <w:left w:val="none" w:sz="0" w:space="0" w:color="auto"/>
        <w:bottom w:val="none" w:sz="0" w:space="0" w:color="auto"/>
        <w:right w:val="none" w:sz="0" w:space="0" w:color="auto"/>
      </w:divBdr>
    </w:div>
    <w:div w:id="1145705131">
      <w:bodyDiv w:val="1"/>
      <w:marLeft w:val="0"/>
      <w:marRight w:val="0"/>
      <w:marTop w:val="0"/>
      <w:marBottom w:val="0"/>
      <w:divBdr>
        <w:top w:val="none" w:sz="0" w:space="0" w:color="auto"/>
        <w:left w:val="none" w:sz="0" w:space="0" w:color="auto"/>
        <w:bottom w:val="none" w:sz="0" w:space="0" w:color="auto"/>
        <w:right w:val="none" w:sz="0" w:space="0" w:color="auto"/>
      </w:divBdr>
    </w:div>
    <w:div w:id="1210149824">
      <w:bodyDiv w:val="1"/>
      <w:marLeft w:val="0"/>
      <w:marRight w:val="0"/>
      <w:marTop w:val="0"/>
      <w:marBottom w:val="0"/>
      <w:divBdr>
        <w:top w:val="none" w:sz="0" w:space="0" w:color="auto"/>
        <w:left w:val="none" w:sz="0" w:space="0" w:color="auto"/>
        <w:bottom w:val="none" w:sz="0" w:space="0" w:color="auto"/>
        <w:right w:val="none" w:sz="0" w:space="0" w:color="auto"/>
      </w:divBdr>
    </w:div>
    <w:div w:id="1225331686">
      <w:bodyDiv w:val="1"/>
      <w:marLeft w:val="0"/>
      <w:marRight w:val="0"/>
      <w:marTop w:val="0"/>
      <w:marBottom w:val="0"/>
      <w:divBdr>
        <w:top w:val="none" w:sz="0" w:space="0" w:color="auto"/>
        <w:left w:val="none" w:sz="0" w:space="0" w:color="auto"/>
        <w:bottom w:val="none" w:sz="0" w:space="0" w:color="auto"/>
        <w:right w:val="none" w:sz="0" w:space="0" w:color="auto"/>
      </w:divBdr>
    </w:div>
    <w:div w:id="1245144863">
      <w:bodyDiv w:val="1"/>
      <w:marLeft w:val="0"/>
      <w:marRight w:val="0"/>
      <w:marTop w:val="0"/>
      <w:marBottom w:val="0"/>
      <w:divBdr>
        <w:top w:val="none" w:sz="0" w:space="0" w:color="auto"/>
        <w:left w:val="none" w:sz="0" w:space="0" w:color="auto"/>
        <w:bottom w:val="none" w:sz="0" w:space="0" w:color="auto"/>
        <w:right w:val="none" w:sz="0" w:space="0" w:color="auto"/>
      </w:divBdr>
    </w:div>
    <w:div w:id="1269317550">
      <w:bodyDiv w:val="1"/>
      <w:marLeft w:val="0"/>
      <w:marRight w:val="0"/>
      <w:marTop w:val="0"/>
      <w:marBottom w:val="0"/>
      <w:divBdr>
        <w:top w:val="none" w:sz="0" w:space="0" w:color="auto"/>
        <w:left w:val="none" w:sz="0" w:space="0" w:color="auto"/>
        <w:bottom w:val="none" w:sz="0" w:space="0" w:color="auto"/>
        <w:right w:val="none" w:sz="0" w:space="0" w:color="auto"/>
      </w:divBdr>
    </w:div>
    <w:div w:id="1379158730">
      <w:bodyDiv w:val="1"/>
      <w:marLeft w:val="0"/>
      <w:marRight w:val="0"/>
      <w:marTop w:val="0"/>
      <w:marBottom w:val="0"/>
      <w:divBdr>
        <w:top w:val="none" w:sz="0" w:space="0" w:color="auto"/>
        <w:left w:val="none" w:sz="0" w:space="0" w:color="auto"/>
        <w:bottom w:val="none" w:sz="0" w:space="0" w:color="auto"/>
        <w:right w:val="none" w:sz="0" w:space="0" w:color="auto"/>
      </w:divBdr>
    </w:div>
    <w:div w:id="1382243731">
      <w:bodyDiv w:val="1"/>
      <w:marLeft w:val="0"/>
      <w:marRight w:val="0"/>
      <w:marTop w:val="0"/>
      <w:marBottom w:val="0"/>
      <w:divBdr>
        <w:top w:val="none" w:sz="0" w:space="0" w:color="auto"/>
        <w:left w:val="none" w:sz="0" w:space="0" w:color="auto"/>
        <w:bottom w:val="none" w:sz="0" w:space="0" w:color="auto"/>
        <w:right w:val="none" w:sz="0" w:space="0" w:color="auto"/>
      </w:divBdr>
    </w:div>
    <w:div w:id="1430277592">
      <w:bodyDiv w:val="1"/>
      <w:marLeft w:val="0"/>
      <w:marRight w:val="0"/>
      <w:marTop w:val="0"/>
      <w:marBottom w:val="0"/>
      <w:divBdr>
        <w:top w:val="none" w:sz="0" w:space="0" w:color="auto"/>
        <w:left w:val="none" w:sz="0" w:space="0" w:color="auto"/>
        <w:bottom w:val="none" w:sz="0" w:space="0" w:color="auto"/>
        <w:right w:val="none" w:sz="0" w:space="0" w:color="auto"/>
      </w:divBdr>
    </w:div>
    <w:div w:id="1487433595">
      <w:bodyDiv w:val="1"/>
      <w:marLeft w:val="0"/>
      <w:marRight w:val="0"/>
      <w:marTop w:val="0"/>
      <w:marBottom w:val="0"/>
      <w:divBdr>
        <w:top w:val="none" w:sz="0" w:space="0" w:color="auto"/>
        <w:left w:val="none" w:sz="0" w:space="0" w:color="auto"/>
        <w:bottom w:val="none" w:sz="0" w:space="0" w:color="auto"/>
        <w:right w:val="none" w:sz="0" w:space="0" w:color="auto"/>
      </w:divBdr>
    </w:div>
    <w:div w:id="1489129048">
      <w:bodyDiv w:val="1"/>
      <w:marLeft w:val="0"/>
      <w:marRight w:val="0"/>
      <w:marTop w:val="0"/>
      <w:marBottom w:val="0"/>
      <w:divBdr>
        <w:top w:val="none" w:sz="0" w:space="0" w:color="auto"/>
        <w:left w:val="none" w:sz="0" w:space="0" w:color="auto"/>
        <w:bottom w:val="none" w:sz="0" w:space="0" w:color="auto"/>
        <w:right w:val="none" w:sz="0" w:space="0" w:color="auto"/>
      </w:divBdr>
    </w:div>
    <w:div w:id="1577276254">
      <w:bodyDiv w:val="1"/>
      <w:marLeft w:val="0"/>
      <w:marRight w:val="0"/>
      <w:marTop w:val="0"/>
      <w:marBottom w:val="0"/>
      <w:divBdr>
        <w:top w:val="none" w:sz="0" w:space="0" w:color="auto"/>
        <w:left w:val="none" w:sz="0" w:space="0" w:color="auto"/>
        <w:bottom w:val="none" w:sz="0" w:space="0" w:color="auto"/>
        <w:right w:val="none" w:sz="0" w:space="0" w:color="auto"/>
      </w:divBdr>
    </w:div>
    <w:div w:id="1601525259">
      <w:bodyDiv w:val="1"/>
      <w:marLeft w:val="0"/>
      <w:marRight w:val="0"/>
      <w:marTop w:val="0"/>
      <w:marBottom w:val="0"/>
      <w:divBdr>
        <w:top w:val="none" w:sz="0" w:space="0" w:color="auto"/>
        <w:left w:val="none" w:sz="0" w:space="0" w:color="auto"/>
        <w:bottom w:val="none" w:sz="0" w:space="0" w:color="auto"/>
        <w:right w:val="none" w:sz="0" w:space="0" w:color="auto"/>
      </w:divBdr>
    </w:div>
    <w:div w:id="1642270438">
      <w:bodyDiv w:val="1"/>
      <w:marLeft w:val="0"/>
      <w:marRight w:val="0"/>
      <w:marTop w:val="0"/>
      <w:marBottom w:val="0"/>
      <w:divBdr>
        <w:top w:val="none" w:sz="0" w:space="0" w:color="auto"/>
        <w:left w:val="none" w:sz="0" w:space="0" w:color="auto"/>
        <w:bottom w:val="none" w:sz="0" w:space="0" w:color="auto"/>
        <w:right w:val="none" w:sz="0" w:space="0" w:color="auto"/>
      </w:divBdr>
    </w:div>
    <w:div w:id="1676417461">
      <w:bodyDiv w:val="1"/>
      <w:marLeft w:val="0"/>
      <w:marRight w:val="0"/>
      <w:marTop w:val="0"/>
      <w:marBottom w:val="0"/>
      <w:divBdr>
        <w:top w:val="none" w:sz="0" w:space="0" w:color="auto"/>
        <w:left w:val="none" w:sz="0" w:space="0" w:color="auto"/>
        <w:bottom w:val="none" w:sz="0" w:space="0" w:color="auto"/>
        <w:right w:val="none" w:sz="0" w:space="0" w:color="auto"/>
      </w:divBdr>
    </w:div>
    <w:div w:id="1677228833">
      <w:bodyDiv w:val="1"/>
      <w:marLeft w:val="0"/>
      <w:marRight w:val="0"/>
      <w:marTop w:val="0"/>
      <w:marBottom w:val="0"/>
      <w:divBdr>
        <w:top w:val="none" w:sz="0" w:space="0" w:color="auto"/>
        <w:left w:val="none" w:sz="0" w:space="0" w:color="auto"/>
        <w:bottom w:val="none" w:sz="0" w:space="0" w:color="auto"/>
        <w:right w:val="none" w:sz="0" w:space="0" w:color="auto"/>
      </w:divBdr>
    </w:div>
    <w:div w:id="1695305120">
      <w:bodyDiv w:val="1"/>
      <w:marLeft w:val="0"/>
      <w:marRight w:val="0"/>
      <w:marTop w:val="0"/>
      <w:marBottom w:val="0"/>
      <w:divBdr>
        <w:top w:val="none" w:sz="0" w:space="0" w:color="auto"/>
        <w:left w:val="none" w:sz="0" w:space="0" w:color="auto"/>
        <w:bottom w:val="none" w:sz="0" w:space="0" w:color="auto"/>
        <w:right w:val="none" w:sz="0" w:space="0" w:color="auto"/>
      </w:divBdr>
    </w:div>
    <w:div w:id="1728215180">
      <w:bodyDiv w:val="1"/>
      <w:marLeft w:val="0"/>
      <w:marRight w:val="0"/>
      <w:marTop w:val="0"/>
      <w:marBottom w:val="0"/>
      <w:divBdr>
        <w:top w:val="none" w:sz="0" w:space="0" w:color="auto"/>
        <w:left w:val="none" w:sz="0" w:space="0" w:color="auto"/>
        <w:bottom w:val="none" w:sz="0" w:space="0" w:color="auto"/>
        <w:right w:val="none" w:sz="0" w:space="0" w:color="auto"/>
      </w:divBdr>
    </w:div>
    <w:div w:id="1784812151">
      <w:bodyDiv w:val="1"/>
      <w:marLeft w:val="0"/>
      <w:marRight w:val="0"/>
      <w:marTop w:val="0"/>
      <w:marBottom w:val="0"/>
      <w:divBdr>
        <w:top w:val="none" w:sz="0" w:space="0" w:color="auto"/>
        <w:left w:val="none" w:sz="0" w:space="0" w:color="auto"/>
        <w:bottom w:val="none" w:sz="0" w:space="0" w:color="auto"/>
        <w:right w:val="none" w:sz="0" w:space="0" w:color="auto"/>
      </w:divBdr>
    </w:div>
    <w:div w:id="1806312572">
      <w:bodyDiv w:val="1"/>
      <w:marLeft w:val="0"/>
      <w:marRight w:val="0"/>
      <w:marTop w:val="0"/>
      <w:marBottom w:val="0"/>
      <w:divBdr>
        <w:top w:val="none" w:sz="0" w:space="0" w:color="auto"/>
        <w:left w:val="none" w:sz="0" w:space="0" w:color="auto"/>
        <w:bottom w:val="none" w:sz="0" w:space="0" w:color="auto"/>
        <w:right w:val="none" w:sz="0" w:space="0" w:color="auto"/>
      </w:divBdr>
    </w:div>
    <w:div w:id="1819223761">
      <w:bodyDiv w:val="1"/>
      <w:marLeft w:val="0"/>
      <w:marRight w:val="0"/>
      <w:marTop w:val="0"/>
      <w:marBottom w:val="0"/>
      <w:divBdr>
        <w:top w:val="none" w:sz="0" w:space="0" w:color="auto"/>
        <w:left w:val="none" w:sz="0" w:space="0" w:color="auto"/>
        <w:bottom w:val="none" w:sz="0" w:space="0" w:color="auto"/>
        <w:right w:val="none" w:sz="0" w:space="0" w:color="auto"/>
      </w:divBdr>
    </w:div>
    <w:div w:id="1921983207">
      <w:bodyDiv w:val="1"/>
      <w:marLeft w:val="0"/>
      <w:marRight w:val="0"/>
      <w:marTop w:val="0"/>
      <w:marBottom w:val="0"/>
      <w:divBdr>
        <w:top w:val="none" w:sz="0" w:space="0" w:color="auto"/>
        <w:left w:val="none" w:sz="0" w:space="0" w:color="auto"/>
        <w:bottom w:val="none" w:sz="0" w:space="0" w:color="auto"/>
        <w:right w:val="none" w:sz="0" w:space="0" w:color="auto"/>
      </w:divBdr>
    </w:div>
    <w:div w:id="1967807932">
      <w:bodyDiv w:val="1"/>
      <w:marLeft w:val="0"/>
      <w:marRight w:val="0"/>
      <w:marTop w:val="0"/>
      <w:marBottom w:val="0"/>
      <w:divBdr>
        <w:top w:val="none" w:sz="0" w:space="0" w:color="auto"/>
        <w:left w:val="none" w:sz="0" w:space="0" w:color="auto"/>
        <w:bottom w:val="none" w:sz="0" w:space="0" w:color="auto"/>
        <w:right w:val="none" w:sz="0" w:space="0" w:color="auto"/>
      </w:divBdr>
    </w:div>
    <w:div w:id="2008050340">
      <w:bodyDiv w:val="1"/>
      <w:marLeft w:val="0"/>
      <w:marRight w:val="0"/>
      <w:marTop w:val="0"/>
      <w:marBottom w:val="0"/>
      <w:divBdr>
        <w:top w:val="none" w:sz="0" w:space="0" w:color="auto"/>
        <w:left w:val="none" w:sz="0" w:space="0" w:color="auto"/>
        <w:bottom w:val="none" w:sz="0" w:space="0" w:color="auto"/>
        <w:right w:val="none" w:sz="0" w:space="0" w:color="auto"/>
      </w:divBdr>
    </w:div>
    <w:div w:id="2012180025">
      <w:bodyDiv w:val="1"/>
      <w:marLeft w:val="0"/>
      <w:marRight w:val="0"/>
      <w:marTop w:val="0"/>
      <w:marBottom w:val="0"/>
      <w:divBdr>
        <w:top w:val="none" w:sz="0" w:space="0" w:color="auto"/>
        <w:left w:val="none" w:sz="0" w:space="0" w:color="auto"/>
        <w:bottom w:val="none" w:sz="0" w:space="0" w:color="auto"/>
        <w:right w:val="none" w:sz="0" w:space="0" w:color="auto"/>
      </w:divBdr>
    </w:div>
    <w:div w:id="209512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hyperlink" Target="https://ieeexplore.ieee.org/document/9905441" TargetMode="External"/><Relationship Id="rId3" Type="http://schemas.openxmlformats.org/officeDocument/2006/relationships/customXml" Target="../customXml/item3.xml"/><Relationship Id="rId21" Type="http://schemas.openxmlformats.org/officeDocument/2006/relationships/hyperlink" Target="https://www.sciencedirect.com/science/article/abs/pii/S0926580524004552" TargetMode="External"/><Relationship Id="rId7" Type="http://schemas.openxmlformats.org/officeDocument/2006/relationships/settings" Target="settings.xml"/><Relationship Id="rId12" Type="http://schemas.openxmlformats.org/officeDocument/2006/relationships/image" Target="media/image2.jpg"/><Relationship Id="rId17" Type="http://schemas.microsoft.com/office/2007/relationships/hdphoto" Target="media/hdphoto1.wdp"/><Relationship Id="rId25" Type="http://schemas.openxmlformats.org/officeDocument/2006/relationships/hyperlink" Target="https://flask.palletsprojects.com/en/stabl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geeksforgeeks.org/machine-learning/"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yperlink" Target="https://theconstructor.org/digital-construction/structural-health-monitoring-civil-engineering/554160/" TargetMode="External"/><Relationship Id="rId28" Type="http://schemas.openxmlformats.org/officeDocument/2006/relationships/image" Target="media/image11.jp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mdpi.com/2076-3417/11/12/5727" TargetMode="External"/><Relationship Id="rId27" Type="http://schemas.openxmlformats.org/officeDocument/2006/relationships/image" Target="media/image10.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yam\AppData\Local\Microsoft\Office\16.0\DTS\en-IN%7b491F4169-5CD5-409A-8A73-4A6C8D2C5B52%7d\%7b02FFBEAE-437D-4D01-8746-635E773F84AC%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1149F3A5-E5ED-45A9-AB55-7F268004F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{02FFBEAE-437D-4D01-8746-635E773F84AC}tf02786999_win32</Template>
  <TotalTime>1071</TotalTime>
  <Pages>59</Pages>
  <Words>10184</Words>
  <Characters>58054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Nair</dc:creator>
  <cp:keywords/>
  <dc:description/>
  <cp:lastModifiedBy>Aryaman Nair</cp:lastModifiedBy>
  <cp:revision>357</cp:revision>
  <dcterms:created xsi:type="dcterms:W3CDTF">2024-12-29T01:35:00Z</dcterms:created>
  <dcterms:modified xsi:type="dcterms:W3CDTF">2024-12-31T06:21:00Z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